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exact"/>
        <w:rPr>
          <w:sz w:val="20"/>
        </w:rPr>
      </w:pPr>
      <w:r>
        <w:rPr>
          <w:sz w:val="20"/>
        </w:rPr>
        <w:t>A0REF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A0UP</w:t>
            </w:r>
          </w:p>
        </w:tc>
      </w:tr>
      <w:tr>
        <w:trPr>
          <w:trHeight w:hRule="exact" w:val="495"/>
        </w:trPr>
        <w:tc>
          <w:tcPr>
            <w:tcW w:w="9360" w:type="dxa"/>
          </w:tcPr>
          <w:p>
            <w:pPr>
              <w:spacing w:before="0" w:after="0" w:line="240" w:lineRule="exact"/>
              <w:rPr>
                <w:sz w:val="20"/>
              </w:rPr>
            </w:pPr>
            <w:r>
              <w:rPr>
                <w:sz w:val="20"/>
              </w:rPr>
              <w:t>A0MK</w:t>
            </w:r>
          </w:p>
        </w:tc>
      </w:tr>
    </w:tbl>
    <w:p>
      <w:pPr>
        <w:spacing w:before="0" w:after="0" w:line="240" w:lineRule="exact"/>
        <w:rPr>
          <w:sz w:val="20"/>
        </w:rPr>
      </w:pPr>
      <w:r>
        <w:rPr>
          <w:sz w:val="20"/>
        </w:rPr>
        <w:t>A0END</w:t>
      </w:r>
    </w:p>
    <w:p>
      <w:pPr>
        <w:spacing w:before="0" w:after="0" w:line="240" w:lineRule="exact"/>
        <w:rPr>
          <w:sz w:val="20"/>
        </w:rPr>
      </w:pPr>
      <w:r>
        <w:rPr>
          <w:sz w:val="20"/>
        </w:rPr>
        <w:t>A1REF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A1UP</w:t>
            </w:r>
          </w:p>
        </w:tc>
      </w:tr>
      <w:tr>
        <w:trPr>
          <w:trHeight w:hRule="exact" w:val="495"/>
        </w:trPr>
        <w:tc>
          <w:tcPr>
            <w:tcW w:w="9360" w:type="dxa"/>
          </w:tcPr>
          <w:p>
            <w:pPr>
              <w:spacing w:before="0" w:after="0" w:line="240" w:lineRule="exact"/>
              <w:rPr>
                <w:sz w:val="20"/>
              </w:rPr>
            </w:pPr>
            <w:r>
              <w:rPr>
                <w:sz w:val="20"/>
              </w:rPr>
              <w:t>A1MK</w:t>
            </w:r>
          </w:p>
        </w:tc>
      </w:tr>
    </w:tbl>
    <w:p>
      <w:pPr>
        <w:spacing w:before="0" w:after="0" w:line="240" w:lineRule="exact"/>
        <w:rPr>
          <w:sz w:val="20"/>
        </w:rPr>
      </w:pPr>
      <w:r>
        <w:rPr>
          <w:sz w:val="20"/>
        </w:rPr>
        <w:t>A1END</w:t>
      </w:r>
    </w:p>
    <w:p>
      <w:pPr>
        <w:spacing w:before="0" w:after="0" w:line="240" w:lineRule="exact"/>
        <w:rPr>
          <w:sz w:val="20"/>
        </w:rPr>
      </w:pPr>
      <w:r>
        <w:rPr>
          <w:sz w:val="20"/>
        </w:rPr>
        <w:t>A2REF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Borders>
              <w:bottom w:val="nil"/>
            </w:tcBorders>
          </w:tcPr>
          <w:p>
            <w:pPr>
              <w:spacing w:before="0" w:after="0" w:line="240" w:lineRule="exact"/>
              <w:rPr>
                <w:sz w:val="20"/>
              </w:rPr>
            </w:pPr>
            <w:r>
              <w:rPr>
                <w:sz w:val="20"/>
              </w:rPr>
              <w:t>A2UP</w:t>
            </w:r>
          </w:p>
        </w:tc>
      </w:tr>
      <w:tr>
        <w:trPr>
          <w:trHeight w:hRule="exact" w:val="495"/>
        </w:trPr>
        <w:tc>
          <w:tcPr>
            <w:tcW w:w="9360" w:type="dxa"/>
            <w:tcBorders>
              <w:top w:val="nil"/>
            </w:tcBorders>
          </w:tcPr>
          <w:p>
            <w:pPr>
              <w:spacing w:before="0" w:after="0" w:line="240" w:lineRule="exact"/>
              <w:rPr>
                <w:sz w:val="20"/>
              </w:rPr>
            </w:pPr>
            <w:r>
              <w:rPr>
                <w:sz w:val="20"/>
              </w:rPr>
              <w:t>A2MK</w:t>
            </w:r>
          </w:p>
        </w:tc>
      </w:tr>
    </w:tbl>
    <w:p>
      <w:pPr>
        <w:spacing w:before="0" w:after="0" w:line="240" w:lineRule="exact"/>
        <w:rPr>
          <w:sz w:val="20"/>
        </w:rPr>
      </w:pPr>
      <w:r>
        <w:rPr>
          <w:sz w:val="20"/>
        </w:rPr>
        <w:t>A2END</w:t>
      </w:r>
    </w:p>
    <w:p>
      <w:pPr>
        <w:spacing w:before="0" w:after="0" w:line="240" w:lineRule="exact"/>
        <w:rPr>
          <w:sz w:val="20"/>
        </w:rPr>
      </w:pPr>
      <w:r>
        <w:rPr>
          <w:sz w:val="20"/>
        </w:rPr>
        <w:t>A3REF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A3UP</w:t>
            </w:r>
          </w:p>
        </w:tc>
      </w:tr>
      <w:tr>
        <w:trPr>
          <w:trHeight w:hRule="exact" w:val="495"/>
        </w:trPr>
        <w:tc>
          <w:tcPr>
            <w:tcW w:w="9360" w:type="dxa"/>
            <w:tcBorders>
              <w:top w:val="nil"/>
            </w:tcBorders>
          </w:tcPr>
          <w:p>
            <w:pPr>
              <w:spacing w:before="0" w:after="0" w:line="240" w:lineRule="exact"/>
              <w:rPr>
                <w:sz w:val="20"/>
              </w:rPr>
            </w:pPr>
            <w:r>
              <w:rPr>
                <w:sz w:val="20"/>
              </w:rPr>
              <w:t>A3MK</w:t>
            </w:r>
          </w:p>
        </w:tc>
      </w:tr>
    </w:tbl>
    <w:p>
      <w:pPr>
        <w:spacing w:before="0" w:after="0" w:line="240" w:lineRule="exact"/>
        <w:rPr>
          <w:sz w:val="20"/>
        </w:rPr>
      </w:pPr>
      <w:r>
        <w:rPr>
          <w:sz w:val="20"/>
        </w:rPr>
        <w:t>A3END</w:t>
      </w:r>
    </w:p>
    <w:p>
      <w:pPr>
        <w:spacing w:before="0" w:after="0" w:line="240" w:lineRule="exact"/>
        <w:rPr>
          <w:sz w:val="20"/>
        </w:rPr>
      </w:pPr>
      <w:r>
        <w:rPr>
          <w:sz w:val="20"/>
        </w:rPr>
        <w:t>A4REF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Borders>
              <w:bottom w:val="nil"/>
            </w:tcBorders>
          </w:tcPr>
          <w:p>
            <w:pPr>
              <w:spacing w:before="0" w:after="0" w:line="240" w:lineRule="exact"/>
              <w:rPr>
                <w:sz w:val="20"/>
              </w:rPr>
            </w:pPr>
            <w:r>
              <w:rPr>
                <w:sz w:val="20"/>
              </w:rPr>
              <w:t>A4UP</w:t>
            </w:r>
          </w:p>
        </w:tc>
      </w:tr>
      <w:tr>
        <w:trPr>
          <w:trHeight w:hRule="exact" w:val="495"/>
        </w:trPr>
        <w:tc>
          <w:tcPr>
            <w:tcW w:w="9360" w:type="dxa"/>
          </w:tcPr>
          <w:p>
            <w:pPr>
              <w:spacing w:before="0" w:after="0" w:line="240" w:lineRule="exact"/>
              <w:rPr>
                <w:sz w:val="20"/>
              </w:rPr>
            </w:pPr>
            <w:r>
              <w:rPr>
                <w:sz w:val="20"/>
              </w:rPr>
              <w:t>A4MK</w:t>
            </w:r>
          </w:p>
        </w:tc>
      </w:tr>
    </w:tbl>
    <w:p>
      <w:pPr>
        <w:spacing w:before="0" w:after="0" w:line="240" w:lineRule="exact"/>
        <w:rPr>
          <w:sz w:val="20"/>
        </w:rPr>
      </w:pPr>
      <w:r>
        <w:rPr>
          <w:sz w:val="20"/>
        </w:rPr>
        <w:t>A4END</w:t>
      </w:r>
    </w:p>
    <w:p>
      <w:pPr>
        <w:spacing w:before="0" w:after="0" w:line="240" w:lineRule="exact"/>
        <w:rPr>
          <w:sz w:val="20"/>
        </w:rPr>
      </w:pPr>
      <w:r>
        <w:rPr>
          <w:sz w:val="20"/>
        </w:rPr>
        <w:t>B0REF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B0UP</w:t>
            </w:r>
          </w:p>
        </w:tc>
      </w:tr>
      <w:tr>
        <w:tc>
          <w:tcPr>
            <w:tcW w:w="9360" w:type="dxa"/>
          </w:tcPr>
          <w:p>
            <w:pPr>
              <w:spacing w:before="0" w:after="0" w:line="240" w:lineRule="exact"/>
              <w:rPr>
                <w:sz w:val="20"/>
              </w:rPr>
            </w:pPr>
            <w:r>
              <w:rPr>
                <w:sz w:val="20"/>
              </w:rPr>
              <w:t>B0MK</w:t>
            </w:r>
          </w:p>
        </w:tc>
      </w:tr>
    </w:tbl>
    <w:p>
      <w:pPr>
        <w:spacing w:before="0" w:after="0" w:line="240" w:lineRule="exact"/>
        <w:rPr>
          <w:sz w:val="20"/>
        </w:rPr>
      </w:pPr>
      <w:r>
        <w:rPr>
          <w:sz w:val="20"/>
        </w:rPr>
        <w:t>B0END</w:t>
      </w:r>
    </w:p>
    <w:p>
      <w:pPr>
        <w:spacing w:before="0" w:after="0" w:line="240" w:lineRule="exact"/>
        <w:rPr>
          <w:sz w:val="20"/>
        </w:rPr>
      </w:pPr>
      <w:r>
        <w:rPr>
          <w:sz w:val="20"/>
        </w:rPr>
        <w:t>B1REF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B1UP</w:t>
            </w:r>
          </w:p>
        </w:tc>
      </w:tr>
      <w:tr>
        <w:tc>
          <w:tcPr>
            <w:tcW w:w="9360" w:type="dxa"/>
          </w:tcPr>
          <w:p>
            <w:pPr>
              <w:spacing w:before="0" w:after="0" w:line="240" w:lineRule="exact"/>
              <w:rPr>
                <w:sz w:val="20"/>
              </w:rPr>
            </w:pPr>
            <w:r>
              <w:rPr>
                <w:sz w:val="20"/>
              </w:rPr>
              <w:t>B1MK</w:t>
            </w:r>
          </w:p>
        </w:tc>
      </w:tr>
    </w:tbl>
    <w:p>
      <w:pPr>
        <w:spacing w:before="0" w:after="0" w:line="240" w:lineRule="exact"/>
        <w:rPr>
          <w:sz w:val="20"/>
        </w:rPr>
      </w:pPr>
      <w:r>
        <w:rPr>
          <w:sz w:val="20"/>
        </w:rPr>
        <w:t>B1END</w:t>
      </w:r>
    </w:p>
    <w:p>
      <w:pPr>
        <w:spacing w:before="0" w:after="0" w:line="240" w:lineRule="exact"/>
        <w:rPr>
          <w:sz w:val="20"/>
        </w:rPr>
      </w:pPr>
      <w:r>
        <w:rPr>
          <w:sz w:val="20"/>
        </w:rPr>
        <w:t>B2REF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Borders>
              <w:bottom w:val="nil"/>
            </w:tcBorders>
          </w:tcPr>
          <w:p>
            <w:pPr>
              <w:spacing w:before="0" w:after="0" w:line="240" w:lineRule="exact"/>
              <w:rPr>
                <w:sz w:val="20"/>
              </w:rPr>
            </w:pPr>
            <w:r>
              <w:rPr>
                <w:sz w:val="20"/>
              </w:rPr>
              <w:t>B2UP</w:t>
            </w:r>
          </w:p>
        </w:tc>
      </w:tr>
      <w:tr>
        <w:tc>
          <w:tcPr>
            <w:tcW w:w="9360" w:type="dxa"/>
            <w:tcBorders>
              <w:top w:val="nil"/>
            </w:tcBorders>
          </w:tcPr>
          <w:p>
            <w:pPr>
              <w:spacing w:before="0" w:after="0" w:line="240" w:lineRule="exact"/>
              <w:rPr>
                <w:sz w:val="20"/>
              </w:rPr>
            </w:pPr>
            <w:r>
              <w:rPr>
                <w:sz w:val="20"/>
              </w:rPr>
              <w:t>B2MK</w:t>
            </w:r>
          </w:p>
        </w:tc>
      </w:tr>
    </w:tbl>
    <w:p>
      <w:pPr>
        <w:spacing w:before="0" w:after="0" w:line="240" w:lineRule="exact"/>
        <w:rPr>
          <w:sz w:val="20"/>
        </w:rPr>
      </w:pPr>
      <w:r>
        <w:rPr>
          <w:sz w:val="20"/>
        </w:rPr>
        <w:t>B2END</w:t>
      </w:r>
    </w:p>
    <w:p>
      <w:pPr>
        <w:spacing w:before="0" w:after="0" w:line="240" w:lineRule="exact"/>
        <w:rPr>
          <w:sz w:val="20"/>
        </w:rPr>
      </w:pPr>
      <w:r>
        <w:rPr>
          <w:sz w:val="20"/>
        </w:rPr>
        <w:t>C0REF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C0UP</w:t>
            </w:r>
          </w:p>
        </w:tc>
      </w:tr>
      <w:tr>
        <w:tc>
          <w:tcPr>
            <w:tcW w:w="9360" w:type="dxa"/>
          </w:tcPr>
          <w:p>
            <w:pPr>
              <w:spacing w:before="0" w:after="0" w:line="240" w:lineRule="exact"/>
              <w:rPr>
                <w:sz w:val="20"/>
              </w:rPr>
            </w:pPr>
            <w:r>
              <w:rPr>
                <w:sz w:val="20"/>
              </w:rPr>
              <w:t>C0MK</w:t>
            </w:r>
          </w:p>
        </w:tc>
      </w:tr>
    </w:tbl>
    <w:p>
      <w:pPr>
        <w:spacing w:before="0" w:after="0" w:line="240" w:lineRule="exact"/>
        <w:rPr>
          <w:sz w:val="20"/>
        </w:rPr>
      </w:pPr>
      <w:r>
        <w:rPr>
          <w:sz w:val="20"/>
        </w:rPr>
        <w:t>C0END</w:t>
      </w:r>
    </w:p>
    <w:p>
      <w:pPr>
        <w:spacing w:before="0" w:after="0" w:line="240" w:lineRule="exact"/>
        <w:rPr>
          <w:sz w:val="20"/>
        </w:rPr>
      </w:pPr>
      <w:r>
        <w:rPr>
          <w:sz w:val="20"/>
        </w:rPr>
        <w:t>C1REF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C1UP</w:t>
            </w:r>
          </w:p>
        </w:tc>
      </w:tr>
      <w:tr>
        <w:tc>
          <w:tcPr>
            <w:tcW w:w="9360" w:type="dxa"/>
          </w:tcPr>
          <w:p>
            <w:pPr>
              <w:spacing w:before="0" w:after="0" w:line="240" w:lineRule="exact"/>
              <w:rPr>
                <w:sz w:val="20"/>
              </w:rPr>
            </w:pPr>
            <w:r>
              <w:rPr>
                <w:sz w:val="20"/>
              </w:rPr>
              <w:t>C1MK</w:t>
            </w:r>
          </w:p>
        </w:tc>
      </w:tr>
    </w:tbl>
    <w:p>
      <w:pPr>
        <w:spacing w:before="0" w:after="0" w:line="240" w:lineRule="exact"/>
        <w:rPr>
          <w:sz w:val="20"/>
        </w:rPr>
      </w:pPr>
      <w:r>
        <w:rPr>
          <w:sz w:val="20"/>
        </w:rPr>
        <w:t>C1END</w:t>
      </w:r>
    </w:p>
    <w:p>
      <w:pPr>
        <w:spacing w:before="0" w:after="0" w:line="240" w:lineRule="exact"/>
        <w:rPr>
          <w:sz w:val="20"/>
        </w:rPr>
      </w:pPr>
      <w:r>
        <w:rPr>
          <w:sz w:val="20"/>
        </w:rPr>
        <w:t>C2REF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c>
          <w:tcPr>
            <w:tcW w:w="9360" w:type="dxa"/>
            <w:tcBorders>
              <w:bottom w:val="nil"/>
            </w:tcBorders>
          </w:tcPr>
          <w:p>
            <w:pPr>
              <w:spacing w:before="0" w:after="0" w:line="240" w:lineRule="exact"/>
              <w:rPr>
                <w:sz w:val="20"/>
              </w:rPr>
            </w:pPr>
            <w:r>
              <w:rPr>
                <w:sz w:val="20"/>
              </w:rPr>
              <w:t>C2UP</w:t>
            </w:r>
          </w:p>
        </w:tc>
      </w:tr>
      <w:tr>
        <w:tc>
          <w:tcPr>
            <w:tcW w:w="9360" w:type="dxa"/>
            <w:tcBorders>
              <w:top w:val="nil"/>
            </w:tcBorders>
          </w:tcPr>
          <w:p>
            <w:pPr>
              <w:spacing w:before="0" w:after="0" w:line="240" w:lineRule="exact"/>
              <w:rPr>
                <w:sz w:val="20"/>
              </w:rPr>
            </w:pPr>
            <w:r>
              <w:rPr>
                <w:sz w:val="20"/>
              </w:rPr>
              <w:t>C2MK</w:t>
            </w:r>
          </w:p>
        </w:tc>
      </w:tr>
    </w:tbl>
    <w:p>
      <w:pPr>
        <w:spacing w:before="0" w:after="0" w:line="240" w:lineRule="exact"/>
        <w:rPr>
          <w:sz w:val="20"/>
        </w:rPr>
      </w:pPr>
      <w:r>
        <w:rPr>
          <w:sz w:val="20"/>
        </w:rPr>
        <w:t>C2END</w:t>
      </w:r>
    </w:p>
    <w:p>
      <w:pPr>
        <w:spacing w:before="0" w:after="0" w:line="240" w:lineRule="exact"/>
        <w:rPr>
          <w:sz w:val="20"/>
        </w:rPr>
      </w:pPr>
      <w:r>
        <w:rPr>
          <w:sz w:val="20"/>
        </w:rPr>
        <w:t>D1REF</w:t>
      </w: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D1UP</w:t>
            </w:r>
          </w:p>
        </w:tc>
      </w:tr>
      <w:tr>
        <w:trPr>
          <w:trHeight w:hRule="exact" w:val="495"/>
        </w:trPr>
        <w:tc>
          <w:tcPr>
            <w:tcW w:w="9360" w:type="dxa"/>
          </w:tcPr>
          <w:p>
            <w:pPr>
              <w:spacing w:before="0" w:after="0" w:line="240" w:lineRule="exact"/>
              <w:rPr>
                <w:sz w:val="20"/>
              </w:rPr>
            </w:pPr>
            <w:r>
              <w:rPr>
                <w:sz w:val="20"/>
              </w:rPr>
              <w:t>D1MK</w:t>
            </w:r>
          </w:p>
        </w:tc>
      </w:tr>
    </w:tbl>
    <w:p>
      <w:pPr>
        <w:spacing w:before="0" w:after="0" w:line="240" w:lineRule="exact"/>
        <w:rPr>
          <w:sz w:val="20"/>
        </w:rPr>
      </w:pPr>
      <w:r>
        <w:rPr>
          <w:sz w:val="20"/>
        </w:rPr>
        <w:t>D1END</w:t>
      </w:r>
    </w:p>
    <w:p>
      <w:pPr>
        <w:spacing w:before="0" w:after="0" w:line="240" w:lineRule="exact"/>
        <w:rPr>
          <w:sz w:val="20"/>
        </w:rPr>
      </w:pPr>
      <w:r>
        <w:rPr>
          <w:sz w:val="20"/>
        </w:rPr>
        <w:t>D2REF</w:t>
      </w: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Borders>
              <w:bottom w:val="nil"/>
            </w:tcBorders>
          </w:tcPr>
          <w:p>
            <w:pPr>
              <w:spacing w:before="0" w:after="0" w:line="240" w:lineRule="exact"/>
              <w:rPr>
                <w:sz w:val="20"/>
              </w:rPr>
            </w:pPr>
            <w:r>
              <w:rPr>
                <w:sz w:val="20"/>
              </w:rPr>
              <w:t>D2UP</w:t>
            </w:r>
          </w:p>
        </w:tc>
      </w:tr>
      <w:tr>
        <w:trPr>
          <w:trHeight w:hRule="exact" w:val="495"/>
        </w:trPr>
        <w:tc>
          <w:tcPr>
            <w:tcW w:w="9360" w:type="dxa"/>
            <w:tcBorders>
              <w:top w:val="nil"/>
            </w:tcBorders>
          </w:tcPr>
          <w:p>
            <w:pPr>
              <w:spacing w:before="0" w:after="0" w:line="240" w:lineRule="exact"/>
              <w:rPr>
                <w:sz w:val="20"/>
              </w:rPr>
            </w:pPr>
            <w:r>
              <w:rPr>
                <w:sz w:val="20"/>
              </w:rPr>
              <w:t>D2MK</w:t>
            </w:r>
          </w:p>
        </w:tc>
      </w:tr>
    </w:tbl>
    <w:p>
      <w:pPr>
        <w:spacing w:before="0" w:after="0" w:line="240" w:lineRule="exact"/>
        <w:rPr>
          <w:sz w:val="20"/>
        </w:rPr>
      </w:pPr>
      <w:r>
        <w:rPr>
          <w:sz w:val="20"/>
        </w:rPr>
        <w:t>D2END</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