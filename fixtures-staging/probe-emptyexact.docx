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80" w:lineRule="exact"/>
        <w:rPr>
          <w:sz w:val="24"/>
        </w:rPr>
      </w:pPr>
      <w:r>
        <w:rPr>
          <w:sz w:val="24"/>
        </w:rPr>
        <w:t xml:space="preserve">MKE0X</w:t>
      </w:r>
    </w:p>
    <w:p>
      <w:pPr>
        <w:sectPr>
          <w:pgSz w:w="12240" w:h="15840" w:code="1"/>
          <w:pgMar w:top="-1325" w:right="720" w:bottom="-1267" w:left="2088" w:header="432" w:footer="360" w:gutter="0"/>
          <w:cols w:space="720"/>
        </w:sectPr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before="0" w:after="0" w:line="480" w:lineRule="exact"/>
        <w:rPr>
          <w:sz w:val="24"/>
        </w:rPr>
      </w:pPr>
      <w:r>
        <w:rPr>
          <w:sz w:val="24"/>
        </w:rPr>
        <w:t xml:space="preserve">MKE6X</w:t>
      </w:r>
    </w:p>
    <w:p>
      <w:pPr>
        <w:sectPr>
          <w:pgSz w:w="12240" w:h="15840" w:code="1"/>
          <w:pgMar w:top="-1325" w:right="720" w:bottom="-1267" w:left="2088" w:header="432" w:footer="360" w:gutter="0"/>
          <w:cols w:space="720"/>
        </w:sectPr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before="0" w:after="0" w:line="480" w:lineRule="exact"/>
        <w:rPr>
          <w:sz w:val="24"/>
        </w:rPr>
      </w:pPr>
      <w:r>
        <w:rPr>
          <w:sz w:val="24"/>
        </w:rPr>
        <w:t xml:space="preserve">MKE12X</w:t>
      </w:r>
    </w:p>
    <w:p>
      <w:pPr>
        <w:sectPr>
          <w:pgSz w:w="12240" w:h="15840" w:code="1"/>
          <w:pgMar w:top="-1325" w:right="720" w:bottom="-1267" w:left="2088" w:header="432" w:footer="360" w:gutter="0"/>
          <w:cols w:space="720"/>
        </w:sectPr>
      </w:pPr>
    </w:p>
    <w:p>
      <w:pPr>
        <w:spacing w:line="480" w:lineRule="exact"/>
      </w:pPr>
      <w:r>
        <w:t>.</w:t>
      </w:r>
    </w:p>
    <w:p>
      <w:pPr>
        <w:spacing w:line="480" w:lineRule="exact"/>
      </w:pPr>
      <w:r>
        <w:t>.</w:t>
      </w:r>
    </w:p>
    <w:p>
      <w:pPr>
        <w:spacing w:line="480" w:lineRule="exact"/>
      </w:pPr>
      <w:r>
        <w:t>.</w:t>
      </w:r>
    </w:p>
    <w:p>
      <w:pPr>
        <w:spacing w:line="480" w:lineRule="exact"/>
      </w:pPr>
      <w:r>
        <w:t>.</w:t>
      </w:r>
    </w:p>
    <w:p>
      <w:pPr>
        <w:spacing w:line="480" w:lineRule="exact"/>
      </w:pPr>
      <w:r>
        <w:t>.</w:t>
      </w:r>
    </w:p>
    <w:p>
      <w:pPr>
        <w:spacing w:line="480" w:lineRule="exact"/>
      </w:pPr>
      <w:r>
        <w:t>.</w:t>
      </w:r>
    </w:p>
    <w:p>
      <w:pPr>
        <w:spacing w:line="480" w:lineRule="exact"/>
      </w:pPr>
      <w:r>
        <w:t>.</w:t>
      </w:r>
    </w:p>
    <w:p>
      <w:pPr>
        <w:spacing w:line="480" w:lineRule="exact"/>
      </w:pPr>
      <w:r>
        <w:t>.</w:t>
      </w:r>
    </w:p>
    <w:p>
      <w:pPr>
        <w:spacing w:line="480" w:lineRule="exact"/>
      </w:pPr>
      <w:r>
        <w:t>.</w:t>
      </w:r>
    </w:p>
    <w:p>
      <w:pPr>
        <w:spacing w:line="480" w:lineRule="exact"/>
      </w:pPr>
      <w:r>
        <w:t>.</w:t>
      </w:r>
    </w:p>
    <w:p>
      <w:pPr>
        <w:spacing w:line="480" w:lineRule="exact"/>
      </w:pPr>
      <w:r>
        <w:t>.</w:t>
      </w:r>
    </w:p>
    <w:p>
      <w:pPr>
        <w:spacing w:line="480" w:lineRule="exact"/>
      </w:pPr>
      <w:r>
        <w:t>.</w:t>
      </w:r>
    </w:p>
    <w:p>
      <w:pPr>
        <w:spacing w:before="0" w:after="0" w:line="480" w:lineRule="exact"/>
        <w:rPr>
          <w:sz w:val="24"/>
        </w:rPr>
      </w:pPr>
      <w:r>
        <w:rPr>
          <w:sz w:val="24"/>
        </w:rPr>
        <w:t xml:space="preserve">MKC12X</w:t>
      </w:r>
    </w:p>
    <w:p>
      <w:pPr>
        <w:sectPr>
          <w:pgSz w:w="12240" w:h="15840" w:code="1"/>
          <w:pgMar w:top="-1325" w:right="720" w:bottom="-1267" w:left="2088" w:header="432" w:footer="360" w:gutter="0"/>
          <w:cols w:space="720"/>
        </w:sectPr>
      </w:pPr>
    </w:p>
    <w:p>
      <w:pPr>
        <w:spacing w:line="240" w:lineRule="exact"/>
      </w:pPr>
    </w:p>
    <w:p>
      <w:pPr>
        <w:spacing w:line="240" w:lineRule="exact"/>
      </w:pPr>
    </w:p>
    <w:p>
      <w:pPr>
        <w:spacing w:line="240" w:lineRule="exact"/>
      </w:pPr>
    </w:p>
    <w:p>
      <w:pPr>
        <w:spacing w:line="240" w:lineRule="exact"/>
      </w:pPr>
    </w:p>
    <w:p>
      <w:pPr>
        <w:spacing w:line="240" w:lineRule="exact"/>
      </w:pPr>
    </w:p>
    <w:p>
      <w:pPr>
        <w:spacing w:line="240" w:lineRule="exact"/>
      </w:pPr>
    </w:p>
    <w:p>
      <w:pPr>
        <w:spacing w:before="0" w:after="0" w:line="480" w:lineRule="exact"/>
        <w:rPr>
          <w:sz w:val="24"/>
        </w:rPr>
      </w:pPr>
      <w:r>
        <w:rPr>
          <w:sz w:val="24"/>
        </w:rPr>
        <w:t xml:space="preserve">MKQ6X</w:t>
      </w:r>
    </w:p>
    <w:p>
      <w:pPr>
        <w:sectPr>
          <w:pgSz w:w="12240" w:h="15840" w:code="1"/>
          <w:pgMar w:top="-1325" w:right="720" w:bottom="-1267" w:left="2088" w:header="432" w:footer="360" w:gutter="0"/>
          <w:cols w:space="720"/>
        </w:sectPr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line="480" w:lineRule="exact"/>
      </w:pPr>
    </w:p>
    <w:p>
      <w:pPr>
        <w:spacing w:before="0" w:after="0" w:line="480" w:lineRule="exact"/>
        <w:rPr>
          <w:sz w:val="24"/>
        </w:rPr>
      </w:pPr>
      <w:r>
        <w:rPr>
          <w:sz w:val="24"/>
        </w:rPr>
        <w:t xml:space="preserve">MKP12X</w:t>
      </w:r>
    </w:p>
    <w:p>
      <w:pPr>
        <w:sectPr>
          <w:pgSz w:w="12240" w:h="15840" w:code="1"/>
          <w:pgMar w:top="1440" w:right="720" w:bottom="-1267" w:left="2088" w:header="432" w:footer="360" w:gutter="0"/>
          <w:cols w:space="720"/>
        </w:sectPr>
      </w:pPr>
    </w:p>
    <w:p>
      <w:pPr>
        <w:spacing w:before="0" w:after="0" w:line="480" w:lineRule="exact"/>
        <w:rPr>
          <w:sz w:val="18"/>
        </w:rPr>
      </w:pPr>
      <w:r>
        <w:rPr>
          <w:sz w:val="18"/>
        </w:rPr>
        <w:t xml:space="preserve">MKM9X</w:t>
      </w:r>
    </w:p>
    <w:p>
      <w:pPr>
        <w:sectPr>
          <w:pgSz w:w="12240" w:h="15840" w:code="1"/>
          <w:pgMar w:top="-1325" w:right="720" w:bottom="-1267" w:left="2088" w:header="432" w:footer="360" w:gutter="0"/>
          <w:cols w:space="720"/>
        </w:sectPr>
      </w:pPr>
    </w:p>
    <w:p>
      <w:pPr>
        <w:spacing w:before="0" w:after="0" w:line="480" w:lineRule="exact"/>
        <w:rPr>
          <w:sz w:val="36"/>
        </w:rPr>
      </w:pPr>
      <w:r>
        <w:rPr>
          <w:sz w:val="36"/>
        </w:rPr>
        <w:t xml:space="preserve">MKM18X</w:t>
      </w:r>
    </w:p>
    <w:p>
      <w:pPr>
        <w:sectPr>
          <w:pgSz w:w="12240" w:h="15840" w:code="1"/>
          <w:pgMar w:top="-1325" w:right="720" w:bottom="-1267" w:left="2088" w:header="432" w:footer="360" w:gutter="0"/>
          <w:cols w:space="720"/>
        </w:sectPr>
      </w:pPr>
    </w:p>
    <w:p>
      <w:pPr>
        <w:spacing w:before="0" w:after="0" w:line="360" w:lineRule="exact"/>
        <w:rPr>
          <w:sz w:val="24"/>
        </w:rPr>
      </w:pPr>
      <w:r>
        <w:rPr>
          <w:sz w:val="24"/>
        </w:rPr>
        <w:t xml:space="preserve">MKX24X</w:t>
      </w:r>
    </w:p>
    <w:p>
      <w:pPr>
        <w:sectPr>
          <w:pgSz w:w="12240" w:h="15840" w:code="1"/>
          <w:pgMar w:top="-1325" w:right="720" w:bottom="-1267" w:left="2088" w:header="432" w:footer="360" w:gutter="0"/>
          <w:cols w:space="720"/>
        </w:sectPr>
      </w:pPr>
    </w:p>
    <w:p>
      <w:pPr>
        <w:spacing w:before="0" w:after="0" w:line="720" w:lineRule="exact"/>
        <w:rPr>
          <w:sz w:val="24"/>
        </w:rPr>
      </w:pPr>
      <w:r>
        <w:rPr>
          <w:sz w:val="24"/>
        </w:rPr>
        <w:t xml:space="preserve">MKX48X</w:t>
      </w:r>
    </w:p>
    <w:sectPr>
      <w:pgSz w:w="12240" w:h="15840" w:code="1"/>
      <w:pgMar w:top="-1325" w:right="720" w:bottom="-1267" w:left="2088" w:header="432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176610" w14:textId="77777777" w:rsidR="000E3DD2" w:rsidRDefault="000E3DD2">
      <w:r>
        <w:separator/>
      </w:r>
    </w:p>
  </w:endnote>
  <w:endnote w:type="continuationSeparator" w:id="0">
    <w:p w14:paraId="630F13DB" w14:textId="77777777" w:rsidR="000E3DD2" w:rsidRDefault="000E3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A1AE1E" w14:textId="77777777" w:rsidR="000E3DD2" w:rsidRDefault="000E3DD2">
      <w:r>
        <w:separator/>
      </w:r>
    </w:p>
  </w:footnote>
  <w:footnote w:type="continuationSeparator" w:id="0">
    <w:p w14:paraId="4E12961F" w14:textId="77777777" w:rsidR="000E3DD2" w:rsidRDefault="000E3D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D"/>
    <w:multiLevelType w:val="singleLevel"/>
    <w:tmpl w:val="92D69C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EC88A4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39B084C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EA7299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C930B6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9BF6A0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94C4AD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738782">
    <w:abstractNumId w:val="6"/>
  </w:num>
  <w:num w:numId="2" w16cid:durableId="893932874">
    <w:abstractNumId w:val="6"/>
  </w:num>
  <w:num w:numId="3" w16cid:durableId="769201866">
    <w:abstractNumId w:val="4"/>
  </w:num>
  <w:num w:numId="4" w16cid:durableId="1842088754">
    <w:abstractNumId w:val="4"/>
  </w:num>
  <w:num w:numId="5" w16cid:durableId="309749054">
    <w:abstractNumId w:val="3"/>
  </w:num>
  <w:num w:numId="6" w16cid:durableId="1933974442">
    <w:abstractNumId w:val="3"/>
  </w:num>
  <w:num w:numId="7" w16cid:durableId="1155292340">
    <w:abstractNumId w:val="5"/>
  </w:num>
  <w:num w:numId="8" w16cid:durableId="1780490628">
    <w:abstractNumId w:val="5"/>
  </w:num>
  <w:num w:numId="9" w16cid:durableId="2044280960">
    <w:abstractNumId w:val="2"/>
  </w:num>
  <w:num w:numId="10" w16cid:durableId="1675647559">
    <w:abstractNumId w:val="2"/>
  </w:num>
  <w:num w:numId="11" w16cid:durableId="333849154">
    <w:abstractNumId w:val="1"/>
  </w:num>
  <w:num w:numId="12" w16cid:durableId="960382897">
    <w:abstractNumId w:val="1"/>
  </w:num>
  <w:num w:numId="13" w16cid:durableId="523246984">
    <w:abstractNumId w:val="0"/>
  </w:num>
  <w:num w:numId="14" w16cid:durableId="1860044431">
    <w:abstractNumId w:val="0"/>
  </w:num>
  <w:num w:numId="15" w16cid:durableId="1758554403">
    <w:abstractNumId w:val="6"/>
  </w:num>
  <w:num w:numId="16" w16cid:durableId="1670206784">
    <w:abstractNumId w:val="4"/>
  </w:num>
  <w:num w:numId="17" w16cid:durableId="2112242843">
    <w:abstractNumId w:val="3"/>
  </w:num>
  <w:num w:numId="18" w16cid:durableId="786317903">
    <w:abstractNumId w:val="5"/>
  </w:num>
  <w:num w:numId="19" w16cid:durableId="1512646716">
    <w:abstractNumId w:val="2"/>
  </w:num>
  <w:num w:numId="20" w16cid:durableId="11786931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66D"/>
    <w:rsid w:val="00035AA8"/>
    <w:rsid w:val="00053D1F"/>
    <w:rsid w:val="000B2939"/>
    <w:rsid w:val="000E3DD2"/>
    <w:rsid w:val="001218A7"/>
    <w:rsid w:val="001222E4"/>
    <w:rsid w:val="001529DE"/>
    <w:rsid w:val="001A5EF1"/>
    <w:rsid w:val="001B5D22"/>
    <w:rsid w:val="002027AE"/>
    <w:rsid w:val="00245B82"/>
    <w:rsid w:val="0027252F"/>
    <w:rsid w:val="00341745"/>
    <w:rsid w:val="00361143"/>
    <w:rsid w:val="003E106C"/>
    <w:rsid w:val="00403A27"/>
    <w:rsid w:val="0041274C"/>
    <w:rsid w:val="00420119"/>
    <w:rsid w:val="00437F4D"/>
    <w:rsid w:val="004C5659"/>
    <w:rsid w:val="00612BB0"/>
    <w:rsid w:val="006562C3"/>
    <w:rsid w:val="00673960"/>
    <w:rsid w:val="006F6EAA"/>
    <w:rsid w:val="00712011"/>
    <w:rsid w:val="0077513C"/>
    <w:rsid w:val="007920DC"/>
    <w:rsid w:val="007C4D8D"/>
    <w:rsid w:val="007D3E21"/>
    <w:rsid w:val="007F1195"/>
    <w:rsid w:val="00806D1E"/>
    <w:rsid w:val="00835B3E"/>
    <w:rsid w:val="00864C11"/>
    <w:rsid w:val="008B4103"/>
    <w:rsid w:val="008D01DD"/>
    <w:rsid w:val="00902184"/>
    <w:rsid w:val="0093029B"/>
    <w:rsid w:val="009306CA"/>
    <w:rsid w:val="0093221D"/>
    <w:rsid w:val="00955059"/>
    <w:rsid w:val="00AB3E45"/>
    <w:rsid w:val="00B1298E"/>
    <w:rsid w:val="00B577ED"/>
    <w:rsid w:val="00B7228A"/>
    <w:rsid w:val="00BE38A2"/>
    <w:rsid w:val="00C03268"/>
    <w:rsid w:val="00C0521F"/>
    <w:rsid w:val="00C647EA"/>
    <w:rsid w:val="00C85E9E"/>
    <w:rsid w:val="00CD6DC3"/>
    <w:rsid w:val="00D5066D"/>
    <w:rsid w:val="00DD3FD5"/>
    <w:rsid w:val="00E0544F"/>
    <w:rsid w:val="00E729DB"/>
    <w:rsid w:val="00E9256E"/>
    <w:rsid w:val="00EA52F2"/>
    <w:rsid w:val="00EA7908"/>
    <w:rsid w:val="00EB4283"/>
    <w:rsid w:val="00ED6C03"/>
    <w:rsid w:val="00F318A3"/>
    <w:rsid w:val="00F372D8"/>
    <w:rsid w:val="00F83EA6"/>
    <w:rsid w:val="00FB5B72"/>
    <w:rsid w:val="00FE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75A7E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/>
    <w:lsdException w:name="Title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1529DE"/>
    <w:pPr>
      <w:widowControl w:val="0"/>
      <w:spacing w:line="240" w:lineRule="exact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rsid w:val="007C4D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3E106C"/>
    <w:pPr>
      <w:spacing w:line="480" w:lineRule="exact"/>
      <w:ind w:firstLine="720"/>
    </w:pPr>
  </w:style>
  <w:style w:type="paragraph" w:customStyle="1" w:styleId="BodyTextContinued">
    <w:name w:val="Body Text Continued"/>
    <w:basedOn w:val="BodyText"/>
    <w:next w:val="BodyText"/>
    <w:qFormat/>
    <w:rsid w:val="003E106C"/>
    <w:pPr>
      <w:ind w:firstLine="0"/>
    </w:pPr>
  </w:style>
  <w:style w:type="paragraph" w:styleId="BodyTextIndent">
    <w:name w:val="Body Text Indent"/>
    <w:basedOn w:val="BodyText"/>
    <w:next w:val="BodyText"/>
    <w:pPr>
      <w:ind w:left="720" w:firstLine="0"/>
    </w:pPr>
  </w:style>
  <w:style w:type="paragraph" w:styleId="Footer">
    <w:name w:val="footer"/>
    <w:basedOn w:val="Normal"/>
    <w:rsid w:val="003E106C"/>
    <w:pPr>
      <w:tabs>
        <w:tab w:val="center" w:pos="4320"/>
        <w:tab w:val="right" w:pos="9360"/>
      </w:tabs>
      <w:spacing w:line="200" w:lineRule="exact"/>
    </w:pPr>
  </w:style>
  <w:style w:type="paragraph" w:styleId="Header">
    <w:name w:val="header"/>
    <w:basedOn w:val="Normal"/>
    <w:rsid w:val="003E106C"/>
    <w:pPr>
      <w:tabs>
        <w:tab w:val="center" w:pos="4320"/>
        <w:tab w:val="right" w:pos="9360"/>
      </w:tabs>
    </w:pPr>
  </w:style>
  <w:style w:type="paragraph" w:customStyle="1" w:styleId="HeaderNumbers">
    <w:name w:val="HeaderNumbers"/>
    <w:basedOn w:val="Normal"/>
    <w:rsid w:val="003E106C"/>
    <w:pPr>
      <w:spacing w:before="720" w:line="480" w:lineRule="exact"/>
      <w:ind w:right="144"/>
      <w:jc w:val="right"/>
    </w:pPr>
  </w:style>
  <w:style w:type="paragraph" w:styleId="NormalIndent">
    <w:name w:val="Normal Indent"/>
    <w:basedOn w:val="Normal"/>
    <w:pPr>
      <w:ind w:left="720" w:right="720"/>
    </w:pPr>
  </w:style>
  <w:style w:type="character" w:styleId="PageNumber">
    <w:name w:val="page number"/>
    <w:basedOn w:val="DefaultParagraphFont"/>
    <w:rsid w:val="003E106C"/>
    <w:rPr>
      <w:sz w:val="24"/>
    </w:rPr>
  </w:style>
  <w:style w:type="character" w:customStyle="1" w:styleId="Heading1Char">
    <w:name w:val="Heading 1 Char"/>
    <w:basedOn w:val="DefaultParagraphFont"/>
    <w:link w:val="Heading1"/>
    <w:rsid w:val="007C4D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Quote">
    <w:name w:val="Quote"/>
    <w:aliases w:val="BlockQuote"/>
    <w:basedOn w:val="Normal"/>
    <w:next w:val="BodyTextContinued"/>
    <w:qFormat/>
    <w:rsid w:val="00F83EA6"/>
    <w:pPr>
      <w:spacing w:before="240"/>
      <w:ind w:left="1440" w:right="1440"/>
      <w:jc w:val="both"/>
    </w:pPr>
  </w:style>
  <w:style w:type="paragraph" w:styleId="TableofAuthorities">
    <w:name w:val="table of authorities"/>
    <w:basedOn w:val="Normal"/>
    <w:next w:val="Normal"/>
    <w:semiHidden/>
    <w:pPr>
      <w:tabs>
        <w:tab w:val="right" w:leader="dot" w:pos="9216"/>
      </w:tabs>
      <w:spacing w:after="120"/>
      <w:ind w:left="360" w:righ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120" w:after="120"/>
      <w:jc w:val="center"/>
    </w:pPr>
    <w:rPr>
      <w:b/>
      <w:caps/>
    </w:rPr>
  </w:style>
  <w:style w:type="paragraph" w:styleId="ListBullet">
    <w:name w:val="List Bullet"/>
    <w:basedOn w:val="Normal"/>
    <w:pPr>
      <w:numPr>
        <w:numId w:val="15"/>
      </w:numPr>
      <w:tabs>
        <w:tab w:val="clear" w:pos="360"/>
      </w:tabs>
      <w:spacing w:after="240"/>
      <w:ind w:left="720" w:hanging="720"/>
    </w:pPr>
    <w:rPr>
      <w:szCs w:val="24"/>
    </w:rPr>
  </w:style>
  <w:style w:type="paragraph" w:styleId="ListBullet2">
    <w:name w:val="List Bullet 2"/>
    <w:basedOn w:val="ListBullet"/>
    <w:pPr>
      <w:numPr>
        <w:numId w:val="16"/>
      </w:numPr>
      <w:tabs>
        <w:tab w:val="clear" w:pos="720"/>
      </w:tabs>
      <w:ind w:left="1440" w:hanging="720"/>
    </w:pPr>
  </w:style>
  <w:style w:type="paragraph" w:styleId="ListBullet3">
    <w:name w:val="List Bullet 3"/>
    <w:basedOn w:val="ListBullet"/>
    <w:pPr>
      <w:numPr>
        <w:numId w:val="17"/>
      </w:numPr>
      <w:tabs>
        <w:tab w:val="clear" w:pos="1080"/>
      </w:tabs>
      <w:ind w:left="2160" w:hanging="720"/>
    </w:pPr>
  </w:style>
  <w:style w:type="paragraph" w:styleId="ListNumber">
    <w:name w:val="List Number"/>
    <w:basedOn w:val="Normal"/>
    <w:pPr>
      <w:numPr>
        <w:numId w:val="18"/>
      </w:numPr>
      <w:tabs>
        <w:tab w:val="clear" w:pos="360"/>
      </w:tabs>
      <w:spacing w:after="240"/>
      <w:ind w:left="1440" w:hanging="720"/>
    </w:pPr>
    <w:rPr>
      <w:szCs w:val="24"/>
    </w:rPr>
  </w:style>
  <w:style w:type="paragraph" w:styleId="ListNumber2">
    <w:name w:val="List Number 2"/>
    <w:basedOn w:val="Normal"/>
    <w:pPr>
      <w:numPr>
        <w:numId w:val="19"/>
      </w:numPr>
      <w:tabs>
        <w:tab w:val="clear" w:pos="720"/>
        <w:tab w:val="num" w:pos="1440"/>
      </w:tabs>
      <w:spacing w:line="480" w:lineRule="exact"/>
      <w:ind w:left="1440" w:hanging="720"/>
    </w:pPr>
    <w:rPr>
      <w:szCs w:val="24"/>
    </w:rPr>
  </w:style>
  <w:style w:type="paragraph" w:styleId="ListNumber3">
    <w:name w:val="List Number 3"/>
    <w:basedOn w:val="Normal"/>
    <w:pPr>
      <w:numPr>
        <w:numId w:val="20"/>
      </w:numPr>
      <w:tabs>
        <w:tab w:val="clear" w:pos="1080"/>
      </w:tabs>
      <w:spacing w:line="480" w:lineRule="exact"/>
      <w:ind w:left="0" w:firstLine="720"/>
    </w:pPr>
    <w:rPr>
      <w:szCs w:val="24"/>
    </w:rPr>
  </w:style>
  <w:style w:type="paragraph" w:styleId="Title">
    <w:name w:val="Title"/>
    <w:basedOn w:val="Normal"/>
    <w:next w:val="BodyText"/>
    <w:qFormat/>
    <w:rsid w:val="00D5066D"/>
    <w:pPr>
      <w:spacing w:line="480" w:lineRule="exact"/>
      <w:contextualSpacing/>
      <w:jc w:val="center"/>
      <w:outlineLvl w:val="0"/>
    </w:pPr>
    <w:rPr>
      <w:rFonts w:cs="Arial"/>
      <w:b/>
      <w:bCs/>
      <w:caps/>
      <w:szCs w:val="24"/>
    </w:rPr>
  </w:style>
  <w:style w:type="paragraph" w:customStyle="1" w:styleId="Title1">
    <w:name w:val="Title 1"/>
    <w:basedOn w:val="Normal"/>
    <w:next w:val="BodyText"/>
    <w:qFormat/>
    <w:rsid w:val="00D5066D"/>
    <w:pPr>
      <w:spacing w:line="480" w:lineRule="exact"/>
      <w:ind w:left="720"/>
      <w:contextualSpacing/>
      <w:outlineLvl w:val="0"/>
    </w:pPr>
    <w:rPr>
      <w:rFonts w:cs="Arial"/>
      <w:b/>
      <w:bCs/>
      <w:szCs w:val="24"/>
    </w:rPr>
  </w:style>
  <w:style w:type="paragraph" w:customStyle="1" w:styleId="Title2">
    <w:name w:val="Title 2"/>
    <w:basedOn w:val="Normal"/>
    <w:next w:val="BodyText"/>
    <w:qFormat/>
    <w:rsid w:val="00D5066D"/>
    <w:pPr>
      <w:spacing w:line="480" w:lineRule="exact"/>
      <w:ind w:left="2160" w:hanging="720"/>
      <w:contextualSpacing/>
      <w:outlineLvl w:val="0"/>
    </w:pPr>
    <w:rPr>
      <w:rFonts w:cs="Arial"/>
      <w:bCs/>
      <w:szCs w:val="24"/>
    </w:rPr>
  </w:style>
  <w:style w:type="paragraph" w:customStyle="1" w:styleId="Title3">
    <w:name w:val="Title 3"/>
    <w:basedOn w:val="Normal"/>
    <w:next w:val="BodyText"/>
    <w:qFormat/>
    <w:rsid w:val="00D5066D"/>
    <w:pPr>
      <w:spacing w:line="480" w:lineRule="exact"/>
      <w:ind w:left="2880" w:hanging="720"/>
      <w:contextualSpacing/>
      <w:outlineLvl w:val="0"/>
    </w:pPr>
    <w:rPr>
      <w:rFonts w:cs="Arial"/>
      <w:bCs/>
      <w:szCs w:val="24"/>
    </w:rPr>
  </w:style>
  <w:style w:type="paragraph" w:customStyle="1" w:styleId="Title4">
    <w:name w:val="Title 4"/>
    <w:basedOn w:val="Normal"/>
    <w:next w:val="BodyText"/>
    <w:qFormat/>
    <w:rsid w:val="00D5066D"/>
    <w:pPr>
      <w:spacing w:line="480" w:lineRule="exact"/>
      <w:ind w:left="3600" w:hanging="720"/>
      <w:contextualSpacing/>
      <w:outlineLvl w:val="0"/>
    </w:pPr>
    <w:rPr>
      <w:rFonts w:cs="Arial"/>
      <w:bCs/>
      <w:szCs w:val="24"/>
    </w:rPr>
  </w:style>
  <w:style w:type="paragraph" w:customStyle="1" w:styleId="Title6">
    <w:name w:val="Title 6"/>
    <w:basedOn w:val="Title"/>
    <w:qFormat/>
    <w:rsid w:val="00D5066D"/>
    <w:pPr>
      <w:ind w:left="5040" w:hanging="720"/>
      <w:jc w:val="left"/>
    </w:pPr>
    <w:rPr>
      <w:b w:val="0"/>
    </w:rPr>
  </w:style>
  <w:style w:type="character" w:customStyle="1" w:styleId="ListNumber3Char">
    <w:name w:val="List Number 3 Char"/>
    <w:basedOn w:val="DefaultParagraphFont"/>
    <w:rPr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rsid w:val="003E106C"/>
    <w:rPr>
      <w:bCs/>
    </w:rPr>
  </w:style>
  <w:style w:type="paragraph" w:customStyle="1" w:styleId="Court">
    <w:name w:val="Court"/>
    <w:basedOn w:val="Normal"/>
    <w:rsid w:val="003E106C"/>
    <w:pPr>
      <w:spacing w:before="40" w:after="660" w:line="480" w:lineRule="exact"/>
      <w:jc w:val="center"/>
    </w:pPr>
  </w:style>
  <w:style w:type="paragraph" w:customStyle="1" w:styleId="DocumentTitle">
    <w:name w:val="Document Title"/>
    <w:basedOn w:val="Normal"/>
    <w:rsid w:val="003E106C"/>
    <w:pPr>
      <w:tabs>
        <w:tab w:val="left" w:pos="1238"/>
      </w:tabs>
      <w:spacing w:after="240"/>
      <w:ind w:left="259" w:right="115"/>
    </w:pPr>
    <w:rPr>
      <w:b/>
    </w:rPr>
  </w:style>
  <w:style w:type="paragraph" w:customStyle="1" w:styleId="Title5">
    <w:name w:val="Title 5"/>
    <w:basedOn w:val="Title6"/>
    <w:qFormat/>
    <w:rsid w:val="00D5066D"/>
    <w:pPr>
      <w:ind w:left="4320"/>
    </w:pPr>
  </w:style>
  <w:style w:type="paragraph" w:customStyle="1" w:styleId="FooterDocumentTitle">
    <w:name w:val="Footer Document Title"/>
    <w:basedOn w:val="Normal"/>
    <w:rsid w:val="003E106C"/>
    <w:pPr>
      <w:widowControl/>
      <w:spacing w:line="240" w:lineRule="auto"/>
      <w:jc w:val="right"/>
    </w:pPr>
    <w:rPr>
      <w:caps/>
      <w:sz w:val="20"/>
    </w:rPr>
  </w:style>
  <w:style w:type="paragraph" w:styleId="FootnoteText">
    <w:name w:val="footnote text"/>
    <w:basedOn w:val="Normal"/>
    <w:link w:val="FootnoteTextChar"/>
    <w:rsid w:val="00E729DB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E729DB"/>
  </w:style>
  <w:style w:type="character" w:styleId="FootnoteReference">
    <w:name w:val="footnote reference"/>
    <w:basedOn w:val="DefaultParagraphFont"/>
    <w:rsid w:val="00E729DB"/>
    <w:rPr>
      <w:vertAlign w:val="superscript"/>
    </w:rPr>
  </w:style>
  <w:style w:type="paragraph" w:customStyle="1" w:styleId="SingleSpacedText">
    <w:name w:val="Single Spaced Text"/>
    <w:basedOn w:val="BodyTextContinued"/>
    <w:rsid w:val="00ED6C03"/>
    <w:pPr>
      <w:spacing w:line="240" w:lineRule="exact"/>
    </w:pPr>
    <w:rPr>
      <w:rFonts w:cs="Arial"/>
      <w:szCs w:val="24"/>
      <w:lang w:val="en-CA"/>
    </w:rPr>
  </w:style>
  <w:style w:type="character" w:styleId="PlaceholderText">
    <w:name w:val="Placeholder Text"/>
    <w:basedOn w:val="DefaultParagraphFont"/>
    <w:uiPriority w:val="99"/>
    <w:semiHidden/>
    <w:rsid w:val="00B577ED"/>
    <w:rPr>
      <w:color w:val="808080"/>
    </w:rPr>
  </w:style>
  <w:style w:type="paragraph" w:styleId="BalloonText">
    <w:name w:val="Balloon Text"/>
    <w:basedOn w:val="Normal"/>
    <w:link w:val="BalloonTextChar"/>
    <w:rsid w:val="00B577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577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8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subject>Fixture</dc:subject>
  <dc:creator/>
  <cp:keywords>Fixture</cp:keywords>
  <cp:lastModifiedBy/>
  <cp:revision>1</cp:revision>
  <dcterms:created xsi:type="dcterms:W3CDTF">2013-09-30T17:42:00Z</dcterms:created>
  <dcterms:modified xsi:type="dcterms:W3CDTF">2026-07-17T20:43:00Z</dcterms:modified>
</cp:coreProperties>
</file>