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MKA0X</w:t>
      </w:r>
    </w:p>
    <w:p>
      <w:pPr>
        <w:sectPr>
          <w:headerReference w:type="default" r:id="rId7"/>
          <w:type w:val="nextPage"/>
          <w:pgSz w:w="12240" w:h="15840" w:code="1"/>
          <w:pgMar w:top="-288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MKA1X</w:t>
      </w:r>
    </w:p>
    <w:p>
      <w:pPr>
        <w:sectPr>
          <w:headerReference w:type="default" r:id="rId7"/>
          <w:type w:val="nextPage"/>
          <w:pgSz w:w="12240" w:h="15840" w:code="1"/>
          <w:pgMar w:top="-216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MKA2X</w:t>
      </w:r>
    </w:p>
    <w:p>
      <w:pPr>
        <w:sectPr>
          <w:headerReference w:type="default" r:id="rId7"/>
          <w:type w:val="nextPage"/>
          <w:pgSz w:w="12240" w:h="15840" w:code="1"/>
          <w:pgMar w:top="-144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MKA3X</w:t>
      </w:r>
    </w:p>
    <w:p>
      <w:pPr>
        <w:sectPr>
          <w:headerReference w:type="default" r:id="rId7"/>
          <w:type w:val="nextPage"/>
          <w:pgSz w:w="12240" w:h="15840" w:code="1"/>
          <w:pgMar w:top="-1325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MKA4X</w:t>
      </w:r>
    </w:p>
    <w:p>
      <w:pPr>
        <w:sectPr>
          <w:headerReference w:type="default" r:id="rId7"/>
          <w:type w:val="nextPage"/>
          <w:pgSz w:w="12240" w:h="15840" w:code="1"/>
          <w:pgMar w:top="-72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MKA5X</w:t>
      </w:r>
    </w:p>
    <w:p>
      <w:pPr>
        <w:sectPr>
          <w:headerReference w:type="default" r:id="rId7"/>
          <w:type w:val="nextPage"/>
          <w:pgSz w:w="12240" w:h="15840" w:code="1"/>
          <w:pgMar w:top="-36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MKA6X</w:t>
      </w:r>
    </w:p>
    <w:p>
      <w:pPr>
        <w:sectPr>
          <w:headerReference w:type="default" r:id="rId7"/>
          <w:type w:val="nextPage"/>
          <w:pgSz w:w="12240" w:h="15840" w:code="1"/>
          <w:pgMar w:top="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MKA7X</w:t>
      </w:r>
    </w:p>
    <w:p>
      <w:pPr>
        <w:sectPr>
          <w:headerReference w:type="default" r:id="rId7"/>
          <w:type w:val="nextPage"/>
          <w:pgSz w:w="12240" w:h="15840" w:code="1"/>
          <w:pgMar w:top="72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MKA8X</w:t>
      </w:r>
    </w:p>
    <w:p>
      <w:pPr>
        <w:sectPr>
          <w:headerReference w:type="default" r:id="rId7"/>
          <w:type w:val="nextPage"/>
          <w:pgSz w:w="12240" w:h="15840" w:code="1"/>
          <w:pgMar w:top="144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MKB0X</w:t>
      </w:r>
    </w:p>
    <w:p>
      <w:pPr>
        <w:sectPr>
          <w:headerReference w:type="default" r:id="rId8"/>
          <w:type w:val="nextPage"/>
          <w:pgSz w:w="12240" w:h="15840" w:code="1"/>
          <w:pgMar w:top="-288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MKB1X</w:t>
      </w:r>
    </w:p>
    <w:p>
      <w:pPr>
        <w:sectPr>
          <w:headerReference w:type="default" r:id="rId8"/>
          <w:type w:val="nextPage"/>
          <w:pgSz w:w="12240" w:h="15840" w:code="1"/>
          <w:pgMar w:top="-216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MKB2X</w:t>
      </w:r>
    </w:p>
    <w:p>
      <w:pPr>
        <w:sectPr>
          <w:headerReference w:type="default" r:id="rId8"/>
          <w:type w:val="nextPage"/>
          <w:pgSz w:w="12240" w:h="15840" w:code="1"/>
          <w:pgMar w:top="-144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MKB3X</w:t>
      </w:r>
    </w:p>
    <w:p>
      <w:pPr>
        <w:sectPr>
          <w:headerReference w:type="default" r:id="rId8"/>
          <w:type w:val="nextPage"/>
          <w:pgSz w:w="12240" w:h="15840" w:code="1"/>
          <w:pgMar w:top="-1325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MKB4X</w:t>
      </w:r>
    </w:p>
    <w:p>
      <w:pPr>
        <w:sectPr>
          <w:headerReference w:type="default" r:id="rId8"/>
          <w:type w:val="nextPage"/>
          <w:pgSz w:w="12240" w:h="15840" w:code="1"/>
          <w:pgMar w:top="-72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MKB5X</w:t>
      </w:r>
    </w:p>
    <w:p>
      <w:pPr>
        <w:sectPr>
          <w:headerReference w:type="default" r:id="rId8"/>
          <w:type w:val="nextPage"/>
          <w:pgSz w:w="12240" w:h="15840" w:code="1"/>
          <w:pgMar w:top="-36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MKB6X</w:t>
      </w:r>
    </w:p>
    <w:p>
      <w:pPr>
        <w:sectPr>
          <w:headerReference w:type="default" r:id="rId8"/>
          <w:type w:val="nextPage"/>
          <w:pgSz w:w="12240" w:h="15840" w:code="1"/>
          <w:pgMar w:top="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MKB7X</w:t>
      </w:r>
    </w:p>
    <w:p>
      <w:pPr>
        <w:sectPr>
          <w:headerReference w:type="default" r:id="rId8"/>
          <w:type w:val="nextPage"/>
          <w:pgSz w:w="12240" w:h="15840" w:code="1"/>
          <w:pgMar w:top="72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MKB8X</w:t>
      </w:r>
    </w:p>
    <w:p>
      <w:pPr>
        <w:sectPr>
          <w:headerReference w:type="default" r:id="rId8"/>
          <w:type w:val="nextPage"/>
          <w:pgSz w:w="12240" w:h="15840" w:code="1"/>
          <w:pgMar w:top="1440" w:right="720" w:bottom="1440" w:left="2088" w:header="432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MKC0X</w:t>
      </w:r>
    </w:p>
    <w:p>
      <w:pPr>
        <w:sectPr>
          <w:headerReference w:type="default" r:id="rId7"/>
          <w:type w:val="nextPage"/>
          <w:pgSz w:w="12240" w:h="15840" w:code="1"/>
          <w:pgMar w:top="-1325" w:right="720" w:bottom="1440" w:left="2088" w:header="144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MKC1X</w:t>
      </w:r>
    </w:p>
    <w:p>
      <w:pPr>
        <w:sectPr>
          <w:headerReference w:type="default" r:id="rId7"/>
          <w:type w:val="nextPage"/>
          <w:pgSz w:w="12240" w:h="15840" w:code="1"/>
          <w:pgMar w:top="0" w:right="720" w:bottom="1440" w:left="2088" w:header="144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MKD0X</w:t>
      </w:r>
    </w:p>
    <w:p>
      <w:pPr>
        <w:sectPr>
          <w:headerReference w:type="default" r:id="rId8"/>
          <w:type w:val="nextPage"/>
          <w:pgSz w:w="12240" w:h="15840" w:code="1"/>
          <w:pgMar w:top="-1325" w:right="720" w:bottom="1440" w:left="2088" w:header="144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MKD1X</w:t>
      </w:r>
    </w:p>
    <w:sectPr>
      <w:headerReference w:type="default" r:id="rId8"/>
      <w:type w:val="nextPage"/>
      <w:pgSz w:w="12240" w:h="15840" w:code="1"/>
      <w:pgMar w:top="0" w:right="720" w:bottom="1440" w:left="2088" w:header="144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76610" w14:textId="77777777" w:rsidR="000E3DD2" w:rsidRDefault="000E3DD2">
      <w:r>
        <w:separator/>
      </w:r>
    </w:p>
  </w:endnote>
  <w:endnote w:type="continuationSeparator" w:id="0">
    <w:p w14:paraId="630F13DB" w14:textId="77777777" w:rsidR="000E3DD2" w:rsidRDefault="000E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98876" w14:textId="77777777" w:rsidR="00806D1E" w:rsidRDefault="00806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7254C221" w14:textId="77777777" w:rsidTr="00E729DB">
      <w:trPr>
        <w:cantSplit/>
        <w:trHeight w:val="320"/>
      </w:trPr>
      <w:tc>
        <w:tcPr>
          <w:tcW w:w="4032" w:type="dxa"/>
        </w:tcPr>
        <w:p w14:paraId="23C41A2F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352D55DD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4C5659"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2743E27E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2DC4A293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38A85B55" w14:textId="77777777" w:rsidR="003E106C" w:rsidRDefault="003E106C">
          <w:pPr>
            <w:pStyle w:val="FooterDocumentTitle"/>
          </w:pPr>
        </w:p>
      </w:tc>
    </w:tr>
  </w:tbl>
  <w:p w14:paraId="6B9D9AF2" w14:textId="77777777" w:rsidR="00000000" w:rsidRPr="003E106C" w:rsidRDefault="00000000" w:rsidP="003E1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54174D9E" w14:textId="77777777" w:rsidTr="00E729DB">
      <w:trPr>
        <w:cantSplit/>
        <w:trHeight w:val="320"/>
      </w:trPr>
      <w:tc>
        <w:tcPr>
          <w:tcW w:w="4032" w:type="dxa"/>
        </w:tcPr>
        <w:p w14:paraId="50AACC9D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43789394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FE04A2">
            <w:rPr>
              <w:rStyle w:val="PageNumber"/>
              <w:noProof/>
            </w:rPr>
            <w:t>0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03C267DD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144F4A62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1D09996A" w14:textId="77777777" w:rsidR="003E106C" w:rsidRDefault="003E106C" w:rsidP="003E106C">
          <w:pPr>
            <w:pStyle w:val="FooterDocumentTitle"/>
            <w:jc w:val="center"/>
          </w:pPr>
        </w:p>
      </w:tc>
    </w:tr>
  </w:tbl>
  <w:p w14:paraId="40E54108" w14:textId="77777777" w:rsidR="00000000" w:rsidRPr="003E106C" w:rsidRDefault="00000000" w:rsidP="003E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1AE1E" w14:textId="77777777" w:rsidR="000E3DD2" w:rsidRDefault="000E3DD2">
      <w:r>
        <w:separator/>
      </w:r>
    </w:p>
  </w:footnote>
  <w:footnote w:type="continuationSeparator" w:id="0">
    <w:p w14:paraId="4E12961F" w14:textId="77777777" w:rsidR="000E3DD2" w:rsidRDefault="000E3DD2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360" w:type="dxa"/>
      <w:tblLayout w:type="fixed"/>
      <w:tblCellMar>
        <w:left w:w="0" w:type="dxa"/>
        <w:right w:w="0" w:type="dxa"/>
      </w:tblCellMar>
    </w:tblPr>
    <w:tblGrid>
      <w:gridCol w:w="9360"/>
    </w:tblGrid>
    <w:tr>
      <w:trPr>
        <w:trHeight w:hRule="exact" w:val="14880"/>
      </w:trPr>
      <w:tc>
        <w:tcPr>
          <w:tcW w:w="9360" w:type="dxa"/>
        </w:tcPr>
        <w:p>
          <w:pPr>
            <w:spacing w:before="0" w:after="0" w:line="240" w:lineRule="exact"/>
            <w:rPr>
              <w:sz w:val="20"/>
            </w:rPr>
          </w:pPr>
          <w:r>
            <w:rPr>
              <w:sz w:val="20"/>
            </w:rPr>
            <w:t>HDRTALL</w:t>
          </w:r>
        </w:p>
      </w:tc>
    </w:tr>
  </w:tbl>
  <w:p>
    <w:pPr>
      <w:spacing w:before="0" w:after="0" w:line="24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9360" w:type="dxa"/>
      <w:tblLayout w:type="fixed"/>
      <w:tblCellMar>
        <w:left w:w="0" w:type="dxa"/>
        <w:right w:w="0" w:type="dxa"/>
      </w:tblCellMar>
    </w:tblPr>
    <w:tblGrid>
      <w:gridCol w:w="9360"/>
    </w:tblGrid>
    <w:tr>
      <w:trPr>
        <w:trHeight w:hRule="exact" w:val="2880"/>
      </w:trPr>
      <w:tc>
        <w:tcPr>
          <w:tcW w:w="9360" w:type="dxa"/>
        </w:tcPr>
        <w:p>
          <w:pPr>
            <w:spacing w:before="0" w:after="0" w:line="240" w:lineRule="exact"/>
            <w:rPr>
              <w:sz w:val="20"/>
            </w:rPr>
          </w:pPr>
          <w:r>
            <w:rPr>
              <w:sz w:val="20"/>
            </w:rPr>
            <w:t>HDRSHORT</w:t>
          </w:r>
        </w:p>
      </w:tc>
    </w:tr>
  </w:tbl>
  <w:p>
    <w:pPr>
      <w:spacing w:before="0" w:after="0" w:line="2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0EABF02C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089F0FC2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592C2C4A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752980ED" w14:textId="77777777" w:rsidR="00000000" w:rsidRPr="003E106C" w:rsidRDefault="00000000" w:rsidP="003E10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92D69C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C88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39B084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A7299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C930B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9BF6A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94C4A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8782">
    <w:abstractNumId w:val="6"/>
  </w:num>
  <w:num w:numId="2" w16cid:durableId="893932874">
    <w:abstractNumId w:val="6"/>
  </w:num>
  <w:num w:numId="3" w16cid:durableId="769201866">
    <w:abstractNumId w:val="4"/>
  </w:num>
  <w:num w:numId="4" w16cid:durableId="1842088754">
    <w:abstractNumId w:val="4"/>
  </w:num>
  <w:num w:numId="5" w16cid:durableId="309749054">
    <w:abstractNumId w:val="3"/>
  </w:num>
  <w:num w:numId="6" w16cid:durableId="1933974442">
    <w:abstractNumId w:val="3"/>
  </w:num>
  <w:num w:numId="7" w16cid:durableId="1155292340">
    <w:abstractNumId w:val="5"/>
  </w:num>
  <w:num w:numId="8" w16cid:durableId="1780490628">
    <w:abstractNumId w:val="5"/>
  </w:num>
  <w:num w:numId="9" w16cid:durableId="2044280960">
    <w:abstractNumId w:val="2"/>
  </w:num>
  <w:num w:numId="10" w16cid:durableId="1675647559">
    <w:abstractNumId w:val="2"/>
  </w:num>
  <w:num w:numId="11" w16cid:durableId="333849154">
    <w:abstractNumId w:val="1"/>
  </w:num>
  <w:num w:numId="12" w16cid:durableId="960382897">
    <w:abstractNumId w:val="1"/>
  </w:num>
  <w:num w:numId="13" w16cid:durableId="523246984">
    <w:abstractNumId w:val="0"/>
  </w:num>
  <w:num w:numId="14" w16cid:durableId="1860044431">
    <w:abstractNumId w:val="0"/>
  </w:num>
  <w:num w:numId="15" w16cid:durableId="1758554403">
    <w:abstractNumId w:val="6"/>
  </w:num>
  <w:num w:numId="16" w16cid:durableId="1670206784">
    <w:abstractNumId w:val="4"/>
  </w:num>
  <w:num w:numId="17" w16cid:durableId="2112242843">
    <w:abstractNumId w:val="3"/>
  </w:num>
  <w:num w:numId="18" w16cid:durableId="786317903">
    <w:abstractNumId w:val="5"/>
  </w:num>
  <w:num w:numId="19" w16cid:durableId="1512646716">
    <w:abstractNumId w:val="2"/>
  </w:num>
  <w:num w:numId="20" w16cid:durableId="11786931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66D"/>
    <w:rsid w:val="00035AA8"/>
    <w:rsid w:val="00053D1F"/>
    <w:rsid w:val="000B2939"/>
    <w:rsid w:val="000E3DD2"/>
    <w:rsid w:val="001218A7"/>
    <w:rsid w:val="001222E4"/>
    <w:rsid w:val="001529DE"/>
    <w:rsid w:val="001A5EF1"/>
    <w:rsid w:val="001B5D22"/>
    <w:rsid w:val="002027AE"/>
    <w:rsid w:val="00245B82"/>
    <w:rsid w:val="0027252F"/>
    <w:rsid w:val="00341745"/>
    <w:rsid w:val="00361143"/>
    <w:rsid w:val="003E106C"/>
    <w:rsid w:val="00403A27"/>
    <w:rsid w:val="0041274C"/>
    <w:rsid w:val="00420119"/>
    <w:rsid w:val="00437F4D"/>
    <w:rsid w:val="004C5659"/>
    <w:rsid w:val="00612BB0"/>
    <w:rsid w:val="006562C3"/>
    <w:rsid w:val="00673960"/>
    <w:rsid w:val="006F6EAA"/>
    <w:rsid w:val="00712011"/>
    <w:rsid w:val="0077513C"/>
    <w:rsid w:val="007920DC"/>
    <w:rsid w:val="007C4D8D"/>
    <w:rsid w:val="007D3E21"/>
    <w:rsid w:val="007F1195"/>
    <w:rsid w:val="00806D1E"/>
    <w:rsid w:val="00835B3E"/>
    <w:rsid w:val="00864C11"/>
    <w:rsid w:val="008B4103"/>
    <w:rsid w:val="008D01DD"/>
    <w:rsid w:val="00902184"/>
    <w:rsid w:val="0093029B"/>
    <w:rsid w:val="009306CA"/>
    <w:rsid w:val="0093221D"/>
    <w:rsid w:val="00955059"/>
    <w:rsid w:val="00AB3E45"/>
    <w:rsid w:val="00B1298E"/>
    <w:rsid w:val="00B577ED"/>
    <w:rsid w:val="00B7228A"/>
    <w:rsid w:val="00BE38A2"/>
    <w:rsid w:val="00C03268"/>
    <w:rsid w:val="00C0521F"/>
    <w:rsid w:val="00C647EA"/>
    <w:rsid w:val="00C85E9E"/>
    <w:rsid w:val="00CD6DC3"/>
    <w:rsid w:val="00D5066D"/>
    <w:rsid w:val="00DD3FD5"/>
    <w:rsid w:val="00E0544F"/>
    <w:rsid w:val="00E729DB"/>
    <w:rsid w:val="00E9256E"/>
    <w:rsid w:val="00EA52F2"/>
    <w:rsid w:val="00EA7908"/>
    <w:rsid w:val="00EB4283"/>
    <w:rsid w:val="00ED6C03"/>
    <w:rsid w:val="00F318A3"/>
    <w:rsid w:val="00F372D8"/>
    <w:rsid w:val="00F83EA6"/>
    <w:rsid w:val="00FB5B72"/>
    <w:rsid w:val="00F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5A7E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/>
    <w:lsdException w:name="Title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529DE"/>
    <w:pPr>
      <w:widowControl w:val="0"/>
      <w:spacing w:line="240" w:lineRule="exact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rsid w:val="007C4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E106C"/>
    <w:pPr>
      <w:spacing w:line="480" w:lineRule="exact"/>
      <w:ind w:firstLine="720"/>
    </w:pPr>
  </w:style>
  <w:style w:type="paragraph" w:customStyle="1" w:styleId="BodyTextContinued">
    <w:name w:val="Body Text Continued"/>
    <w:basedOn w:val="BodyText"/>
    <w:next w:val="BodyText"/>
    <w:qFormat/>
    <w:rsid w:val="003E106C"/>
    <w:pPr>
      <w:ind w:firstLine="0"/>
    </w:pPr>
  </w:style>
  <w:style w:type="paragraph" w:styleId="BodyTextIndent">
    <w:name w:val="Body Text Indent"/>
    <w:basedOn w:val="BodyText"/>
    <w:next w:val="BodyText"/>
    <w:pPr>
      <w:ind w:left="720" w:firstLine="0"/>
    </w:pPr>
  </w:style>
  <w:style w:type="paragraph" w:styleId="Footer">
    <w:name w:val="footer"/>
    <w:basedOn w:val="Normal"/>
    <w:rsid w:val="003E106C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basedOn w:val="Normal"/>
    <w:rsid w:val="003E106C"/>
    <w:pPr>
      <w:tabs>
        <w:tab w:val="center" w:pos="4320"/>
        <w:tab w:val="right" w:pos="9360"/>
      </w:tabs>
    </w:pPr>
  </w:style>
  <w:style w:type="paragraph" w:customStyle="1" w:styleId="HeaderNumbers">
    <w:name w:val="HeaderNumbers"/>
    <w:basedOn w:val="Normal"/>
    <w:rsid w:val="003E106C"/>
    <w:pPr>
      <w:spacing w:before="720" w:line="480" w:lineRule="exact"/>
      <w:ind w:right="144"/>
      <w:jc w:val="right"/>
    </w:pPr>
  </w:style>
  <w:style w:type="paragraph" w:styleId="NormalIndent">
    <w:name w:val="Normal Indent"/>
    <w:basedOn w:val="Normal"/>
    <w:pPr>
      <w:ind w:left="720" w:right="720"/>
    </w:pPr>
  </w:style>
  <w:style w:type="character" w:styleId="PageNumber">
    <w:name w:val="page number"/>
    <w:basedOn w:val="DefaultParagraphFont"/>
    <w:rsid w:val="003E106C"/>
    <w:rPr>
      <w:sz w:val="24"/>
    </w:rPr>
  </w:style>
  <w:style w:type="character" w:customStyle="1" w:styleId="Heading1Char">
    <w:name w:val="Heading 1 Char"/>
    <w:basedOn w:val="DefaultParagraphFont"/>
    <w:link w:val="Heading1"/>
    <w:rsid w:val="007C4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Quote">
    <w:name w:val="Quote"/>
    <w:aliases w:val="BlockQuote"/>
    <w:basedOn w:val="Normal"/>
    <w:next w:val="BodyTextContinued"/>
    <w:qFormat/>
    <w:rsid w:val="00F83EA6"/>
    <w:pPr>
      <w:spacing w:before="240"/>
      <w:ind w:left="1440" w:right="1440"/>
      <w:jc w:val="both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9216"/>
      </w:tabs>
      <w:spacing w:after="120"/>
      <w:ind w:left="360" w:righ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120" w:after="120"/>
      <w:jc w:val="center"/>
    </w:pPr>
    <w:rPr>
      <w:b/>
      <w:caps/>
    </w:rPr>
  </w:style>
  <w:style w:type="paragraph" w:styleId="ListBullet">
    <w:name w:val="List Bullet"/>
    <w:basedOn w:val="Normal"/>
    <w:pPr>
      <w:numPr>
        <w:numId w:val="15"/>
      </w:numPr>
      <w:tabs>
        <w:tab w:val="clear" w:pos="360"/>
      </w:tabs>
      <w:spacing w:after="240"/>
      <w:ind w:left="720" w:hanging="720"/>
    </w:pPr>
    <w:rPr>
      <w:szCs w:val="24"/>
    </w:rPr>
  </w:style>
  <w:style w:type="paragraph" w:styleId="ListBullet2">
    <w:name w:val="List Bullet 2"/>
    <w:basedOn w:val="ListBullet"/>
    <w:pPr>
      <w:numPr>
        <w:numId w:val="16"/>
      </w:numPr>
      <w:tabs>
        <w:tab w:val="clear" w:pos="720"/>
      </w:tabs>
      <w:ind w:left="1440" w:hanging="720"/>
    </w:pPr>
  </w:style>
  <w:style w:type="paragraph" w:styleId="ListBullet3">
    <w:name w:val="List Bullet 3"/>
    <w:basedOn w:val="ListBullet"/>
    <w:pPr>
      <w:numPr>
        <w:numId w:val="17"/>
      </w:numPr>
      <w:tabs>
        <w:tab w:val="clear" w:pos="1080"/>
      </w:tabs>
      <w:ind w:left="2160" w:hanging="720"/>
    </w:pPr>
  </w:style>
  <w:style w:type="paragraph" w:styleId="ListNumber">
    <w:name w:val="List Number"/>
    <w:basedOn w:val="Normal"/>
    <w:pPr>
      <w:numPr>
        <w:numId w:val="18"/>
      </w:numPr>
      <w:tabs>
        <w:tab w:val="clear" w:pos="360"/>
      </w:tabs>
      <w:spacing w:after="240"/>
      <w:ind w:left="1440" w:hanging="720"/>
    </w:pPr>
    <w:rPr>
      <w:szCs w:val="24"/>
    </w:rPr>
  </w:style>
  <w:style w:type="paragraph" w:styleId="ListNumber2">
    <w:name w:val="List Number 2"/>
    <w:basedOn w:val="Normal"/>
    <w:pPr>
      <w:numPr>
        <w:numId w:val="19"/>
      </w:numPr>
      <w:tabs>
        <w:tab w:val="clear" w:pos="720"/>
        <w:tab w:val="num" w:pos="1440"/>
      </w:tabs>
      <w:spacing w:line="480" w:lineRule="exact"/>
      <w:ind w:left="1440" w:hanging="720"/>
    </w:pPr>
    <w:rPr>
      <w:szCs w:val="24"/>
    </w:rPr>
  </w:style>
  <w:style w:type="paragraph" w:styleId="ListNumber3">
    <w:name w:val="List Number 3"/>
    <w:basedOn w:val="Normal"/>
    <w:pPr>
      <w:numPr>
        <w:numId w:val="20"/>
      </w:numPr>
      <w:tabs>
        <w:tab w:val="clear" w:pos="1080"/>
      </w:tabs>
      <w:spacing w:line="480" w:lineRule="exact"/>
      <w:ind w:left="0" w:firstLine="720"/>
    </w:pPr>
    <w:rPr>
      <w:szCs w:val="24"/>
    </w:rPr>
  </w:style>
  <w:style w:type="paragraph" w:styleId="Title">
    <w:name w:val="Title"/>
    <w:basedOn w:val="Normal"/>
    <w:next w:val="BodyText"/>
    <w:qFormat/>
    <w:rsid w:val="00D5066D"/>
    <w:pPr>
      <w:spacing w:line="480" w:lineRule="exact"/>
      <w:contextualSpacing/>
      <w:jc w:val="center"/>
      <w:outlineLvl w:val="0"/>
    </w:pPr>
    <w:rPr>
      <w:rFonts w:cs="Arial"/>
      <w:b/>
      <w:bCs/>
      <w:caps/>
      <w:szCs w:val="24"/>
    </w:rPr>
  </w:style>
  <w:style w:type="paragraph" w:customStyle="1" w:styleId="Title1">
    <w:name w:val="Title 1"/>
    <w:basedOn w:val="Normal"/>
    <w:next w:val="BodyText"/>
    <w:qFormat/>
    <w:rsid w:val="00D5066D"/>
    <w:pPr>
      <w:spacing w:line="480" w:lineRule="exact"/>
      <w:ind w:left="720"/>
      <w:contextualSpacing/>
      <w:outlineLvl w:val="0"/>
    </w:pPr>
    <w:rPr>
      <w:rFonts w:cs="Arial"/>
      <w:b/>
      <w:bCs/>
      <w:szCs w:val="24"/>
    </w:rPr>
  </w:style>
  <w:style w:type="paragraph" w:customStyle="1" w:styleId="Title2">
    <w:name w:val="Title 2"/>
    <w:basedOn w:val="Normal"/>
    <w:next w:val="BodyText"/>
    <w:qFormat/>
    <w:rsid w:val="00D5066D"/>
    <w:pPr>
      <w:spacing w:line="480" w:lineRule="exact"/>
      <w:ind w:left="2160" w:hanging="720"/>
      <w:contextualSpacing/>
      <w:outlineLvl w:val="0"/>
    </w:pPr>
    <w:rPr>
      <w:rFonts w:cs="Arial"/>
      <w:bCs/>
      <w:szCs w:val="24"/>
    </w:rPr>
  </w:style>
  <w:style w:type="paragraph" w:customStyle="1" w:styleId="Title3">
    <w:name w:val="Title 3"/>
    <w:basedOn w:val="Normal"/>
    <w:next w:val="BodyText"/>
    <w:qFormat/>
    <w:rsid w:val="00D5066D"/>
    <w:pPr>
      <w:spacing w:line="480" w:lineRule="exact"/>
      <w:ind w:left="2880" w:hanging="720"/>
      <w:contextualSpacing/>
      <w:outlineLvl w:val="0"/>
    </w:pPr>
    <w:rPr>
      <w:rFonts w:cs="Arial"/>
      <w:bCs/>
      <w:szCs w:val="24"/>
    </w:rPr>
  </w:style>
  <w:style w:type="paragraph" w:customStyle="1" w:styleId="Title4">
    <w:name w:val="Title 4"/>
    <w:basedOn w:val="Normal"/>
    <w:next w:val="BodyText"/>
    <w:qFormat/>
    <w:rsid w:val="00D5066D"/>
    <w:pPr>
      <w:spacing w:line="480" w:lineRule="exact"/>
      <w:ind w:left="3600" w:hanging="720"/>
      <w:contextualSpacing/>
      <w:outlineLvl w:val="0"/>
    </w:pPr>
    <w:rPr>
      <w:rFonts w:cs="Arial"/>
      <w:bCs/>
      <w:szCs w:val="24"/>
    </w:rPr>
  </w:style>
  <w:style w:type="paragraph" w:customStyle="1" w:styleId="Title6">
    <w:name w:val="Title 6"/>
    <w:basedOn w:val="Title"/>
    <w:qFormat/>
    <w:rsid w:val="00D5066D"/>
    <w:pPr>
      <w:ind w:left="5040" w:hanging="720"/>
      <w:jc w:val="left"/>
    </w:pPr>
    <w:rPr>
      <w:b w:val="0"/>
    </w:rPr>
  </w:style>
  <w:style w:type="character" w:customStyle="1" w:styleId="ListNumber3Char">
    <w:name w:val="List Number 3 Char"/>
    <w:basedOn w:val="DefaultParagraphFont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rsid w:val="003E106C"/>
    <w:rPr>
      <w:bCs/>
    </w:rPr>
  </w:style>
  <w:style w:type="paragraph" w:customStyle="1" w:styleId="Court">
    <w:name w:val="Court"/>
    <w:basedOn w:val="Normal"/>
    <w:rsid w:val="003E106C"/>
    <w:pPr>
      <w:spacing w:before="40" w:after="660" w:line="480" w:lineRule="exact"/>
      <w:jc w:val="center"/>
    </w:pPr>
  </w:style>
  <w:style w:type="paragraph" w:customStyle="1" w:styleId="DocumentTitle">
    <w:name w:val="Document Title"/>
    <w:basedOn w:val="Normal"/>
    <w:rsid w:val="003E106C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Title5">
    <w:name w:val="Title 5"/>
    <w:basedOn w:val="Title6"/>
    <w:qFormat/>
    <w:rsid w:val="00D5066D"/>
    <w:pPr>
      <w:ind w:left="4320"/>
    </w:pPr>
  </w:style>
  <w:style w:type="paragraph" w:customStyle="1" w:styleId="FooterDocumentTitle">
    <w:name w:val="Footer Document Title"/>
    <w:basedOn w:val="Normal"/>
    <w:rsid w:val="003E106C"/>
    <w:pPr>
      <w:widowControl/>
      <w:spacing w:line="240" w:lineRule="auto"/>
      <w:jc w:val="right"/>
    </w:pPr>
    <w:rPr>
      <w:caps/>
      <w:sz w:val="20"/>
    </w:rPr>
  </w:style>
  <w:style w:type="paragraph" w:styleId="FootnoteText">
    <w:name w:val="footnote text"/>
    <w:basedOn w:val="Normal"/>
    <w:link w:val="FootnoteTextChar"/>
    <w:rsid w:val="00E729D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E729DB"/>
  </w:style>
  <w:style w:type="character" w:styleId="FootnoteReference">
    <w:name w:val="footnote reference"/>
    <w:basedOn w:val="DefaultParagraphFont"/>
    <w:rsid w:val="00E729DB"/>
    <w:rPr>
      <w:vertAlign w:val="superscript"/>
    </w:rPr>
  </w:style>
  <w:style w:type="paragraph" w:customStyle="1" w:styleId="SingleSpacedText">
    <w:name w:val="Single Spaced Text"/>
    <w:basedOn w:val="BodyTextContinued"/>
    <w:rsid w:val="00ED6C03"/>
    <w:pPr>
      <w:spacing w:line="240" w:lineRule="exact"/>
    </w:pPr>
    <w:rPr>
      <w:rFonts w:cs="Arial"/>
      <w:szCs w:val="24"/>
      <w:lang w:val="en-CA"/>
    </w:rPr>
  </w:style>
  <w:style w:type="character" w:styleId="PlaceholderText">
    <w:name w:val="Placeholder Text"/>
    <w:basedOn w:val="DefaultParagraphFont"/>
    <w:uiPriority w:val="99"/>
    <w:semiHidden/>
    <w:rsid w:val="00B577ED"/>
    <w:rPr>
      <w:color w:val="808080"/>
    </w:rPr>
  </w:style>
  <w:style w:type="paragraph" w:styleId="BalloonText">
    <w:name w:val="Balloon Text"/>
    <w:basedOn w:val="Normal"/>
    <w:link w:val="BalloonTextChar"/>
    <w:rsid w:val="00B577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7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8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>Fixture</dc:subject>
  <dc:creator/>
  <cp:keywords>Fixture</cp:keywords>
  <cp:lastModifiedBy/>
  <cp:revision>1</cp:revision>
  <dcterms:created xsi:type="dcterms:W3CDTF">2013-09-30T17:42:00Z</dcterms:created>
  <dcterms:modified xsi:type="dcterms:W3CDTF">2026-07-17T20:43:00Z</dcterms:modified>
</cp:coreProperties>
</file>