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D3D0B" w14:textId="77777777" w:rsidR="003B3C0B" w:rsidRPr="00751EC4" w:rsidRDefault="003B3C0B" w:rsidP="003B3C0B">
      <w:pPr>
        <w:widowControl w:val="0"/>
        <w:ind w:left="-720" w:hanging="4"/>
        <w:rPr>
          <w:rStyle w:val="Emphasis"/>
        </w:rPr>
      </w:pPr>
    </w:p>
    <w:tbl>
      <w:tblPr>
        <w:tblW w:w="10170" w:type="dxa"/>
        <w:tblInd w:w="-612" w:type="dxa"/>
        <w:tblLayout w:type="fixed"/>
        <w:tblLook w:val="0000" w:firstRow="0" w:lastRow="0" w:firstColumn="0" w:lastColumn="0" w:noHBand="0" w:noVBand="0"/>
      </w:tblPr>
      <w:tblGrid>
        <w:gridCol w:w="4770"/>
        <w:gridCol w:w="2895"/>
        <w:gridCol w:w="2505"/>
      </w:tblGrid>
      <w:tr w:rsidR="003B3C0B" w:rsidRPr="00114412" w14:paraId="2E34EB9A" w14:textId="77777777" w:rsidTr="00D662AB">
        <w:trPr>
          <w:cantSplit/>
          <w:trHeight w:hRule="exact" w:val="260"/>
        </w:trPr>
        <w:tc>
          <w:tcPr>
            <w:tcW w:w="10170" w:type="dxa"/>
            <w:gridSpan w:val="3"/>
          </w:tcPr>
          <w:p w14:paraId="029BCDDB" w14:textId="2E0ECEAA" w:rsidR="003B3C0B" w:rsidRPr="00C314CE" w:rsidRDefault="003B3C0B" w:rsidP="008774E2">
            <w:pPr>
              <w:ind w:left="-86"/>
              <w:rPr>
                <w:sz w:val="12"/>
              </w:rPr>
            </w:pPr>
            <w:r w:rsidRPr="00C314CE">
              <w:rPr>
                <w:b/>
                <w:sz w:val="22"/>
              </w:rPr>
              <w:t xml:space="preserve">GECEFAVO VEZOCUHOJ </w:t>
            </w:r>
            <w:r>
              <w:rPr>
                <w:sz w:val="16"/>
                <w:szCs w:val="16"/>
              </w:rPr>
              <w:t xml:space="preserve">jow </w:t>
            </w:r>
            <w:r w:rsidR="00570EEC">
              <w:rPr>
                <w:sz w:val="16"/>
                <w:szCs w:val="16"/>
              </w:rPr>
              <w:t>Wej</w:t>
            </w:r>
            <w:r w:rsidR="00395CCE">
              <w:rPr>
                <w:sz w:val="16"/>
                <w:szCs w:val="16"/>
              </w:rPr>
              <w:t xml:space="preserve">. </w:t>
            </w:r>
            <w:r w:rsidR="007031B1">
              <w:rPr>
                <w:sz w:val="16"/>
                <w:szCs w:val="16"/>
              </w:rPr>
              <w:t>749</w:t>
            </w:r>
            <w:r w:rsidR="00564F2C">
              <w:rPr>
                <w:sz w:val="16"/>
                <w:szCs w:val="16"/>
              </w:rPr>
              <w:t>4</w:t>
            </w:r>
          </w:p>
        </w:tc>
      </w:tr>
      <w:tr w:rsidR="003B3C0B" w:rsidRPr="00114412" w14:paraId="294F5AC8" w14:textId="77777777" w:rsidTr="00D662AB">
        <w:trPr>
          <w:cantSplit/>
          <w:trHeight w:hRule="exact" w:val="202"/>
        </w:trPr>
        <w:tc>
          <w:tcPr>
            <w:tcW w:w="4770" w:type="dxa"/>
          </w:tcPr>
          <w:p w14:paraId="3F3F50C2" w14:textId="77777777" w:rsidR="003B3C0B" w:rsidRPr="00114412" w:rsidRDefault="003B3C0B" w:rsidP="00D662AB">
            <w:pPr>
              <w:widowControl w:val="0"/>
              <w:ind w:left="-86"/>
              <w:rPr>
                <w:sz w:val="14"/>
              </w:rPr>
            </w:pPr>
          </w:p>
        </w:tc>
        <w:tc>
          <w:tcPr>
            <w:tcW w:w="2895" w:type="dxa"/>
            <w:tcBorders>
              <w:right w:val="single" w:sz="4" w:space="0" w:color="auto"/>
            </w:tcBorders>
          </w:tcPr>
          <w:p w14:paraId="7B09FCD6" w14:textId="77777777" w:rsidR="003B3C0B" w:rsidRPr="00114412" w:rsidRDefault="003B3C0B" w:rsidP="00D662AB">
            <w:pPr>
              <w:spacing w:before="40"/>
              <w:rPr>
                <w:sz w:val="14"/>
              </w:rPr>
            </w:pPr>
          </w:p>
        </w:tc>
        <w:tc>
          <w:tcPr>
            <w:tcW w:w="2505" w:type="dxa"/>
            <w:tcBorders>
              <w:top w:val="single" w:sz="6" w:space="0" w:color="auto"/>
              <w:left w:val="single" w:sz="4" w:space="0" w:color="auto"/>
              <w:right w:val="single" w:sz="4" w:space="0" w:color="auto"/>
            </w:tcBorders>
          </w:tcPr>
          <w:p w14:paraId="4935A031" w14:textId="77777777" w:rsidR="003B3C0B" w:rsidRPr="00114412" w:rsidRDefault="001046A6" w:rsidP="00D662AB">
            <w:pPr>
              <w:spacing w:before="40"/>
              <w:rPr>
                <w:sz w:val="14"/>
              </w:rPr>
            </w:pPr>
            <w:r>
              <w:rPr>
                <w:sz w:val="14"/>
              </w:rPr>
              <w:t>VEZOCUHOJ</w:t>
            </w:r>
            <w:r w:rsidR="003B3C0B" w:rsidRPr="00C314CE">
              <w:rPr>
                <w:sz w:val="14"/>
              </w:rPr>
              <w:t xml:space="preserve"> MEFUZI</w:t>
            </w:r>
          </w:p>
        </w:tc>
      </w:tr>
      <w:tr w:rsidR="003B3C0B" w:rsidRPr="00114412" w14:paraId="531594C1" w14:textId="77777777" w:rsidTr="00D662AB">
        <w:trPr>
          <w:cantSplit/>
          <w:trHeight w:hRule="exact" w:val="346"/>
        </w:trPr>
        <w:tc>
          <w:tcPr>
            <w:tcW w:w="4770" w:type="dxa"/>
            <w:tcBorders>
              <w:bottom w:val="single" w:sz="6" w:space="0" w:color="auto"/>
            </w:tcBorders>
          </w:tcPr>
          <w:p w14:paraId="645A8278" w14:textId="77777777" w:rsidR="003B3C0B" w:rsidRPr="00114412" w:rsidRDefault="003B3C0B" w:rsidP="00D662AB">
            <w:pPr>
              <w:spacing w:before="40"/>
              <w:ind w:left="-86"/>
              <w:rPr>
                <w:color w:val="FF0000"/>
                <w:sz w:val="16"/>
              </w:rPr>
            </w:pPr>
          </w:p>
        </w:tc>
        <w:tc>
          <w:tcPr>
            <w:tcW w:w="2895" w:type="dxa"/>
            <w:tcBorders>
              <w:bottom w:val="single" w:sz="6" w:space="0" w:color="auto"/>
              <w:right w:val="single" w:sz="4" w:space="0" w:color="auto"/>
            </w:tcBorders>
          </w:tcPr>
          <w:p w14:paraId="7F4C314C" w14:textId="77777777" w:rsidR="003B3C0B" w:rsidRPr="00114412" w:rsidRDefault="003B3C0B" w:rsidP="00D662AB">
            <w:pPr>
              <w:spacing w:before="60"/>
              <w:rPr>
                <w:b/>
                <w:i/>
                <w:sz w:val="22"/>
              </w:rPr>
            </w:pPr>
          </w:p>
        </w:tc>
        <w:tc>
          <w:tcPr>
            <w:tcW w:w="2505" w:type="dxa"/>
            <w:tcBorders>
              <w:left w:val="single" w:sz="4" w:space="0" w:color="auto"/>
              <w:bottom w:val="single" w:sz="6" w:space="0" w:color="auto"/>
              <w:right w:val="single" w:sz="4" w:space="0" w:color="auto"/>
            </w:tcBorders>
          </w:tcPr>
          <w:p w14:paraId="290C2C8B" w14:textId="77777777" w:rsidR="003B3C0B" w:rsidRPr="00287443" w:rsidRDefault="003B3C0B" w:rsidP="001046A6">
            <w:pPr>
              <w:spacing w:before="60"/>
              <w:rPr>
                <w:b/>
                <w:sz w:val="20"/>
              </w:rPr>
            </w:pPr>
            <w:r w:rsidRPr="00287443">
              <w:rPr>
                <w:b/>
                <w:sz w:val="20"/>
                <w:highlight w:val="yellow"/>
              </w:rPr>
              <w:t>[</w:t>
            </w:r>
            <w:commentRangeStart w:id="0"/>
            <w:r w:rsidR="001046A6">
              <w:rPr>
                <w:b/>
                <w:sz w:val="20"/>
                <w:highlight w:val="yellow"/>
              </w:rPr>
              <w:t>Qeliwecap</w:t>
            </w:r>
            <w:r w:rsidRPr="00287443">
              <w:rPr>
                <w:b/>
                <w:sz w:val="20"/>
                <w:highlight w:val="yellow"/>
              </w:rPr>
              <w:t xml:space="preserve"> sinaju</w:t>
            </w:r>
            <w:commentRangeEnd w:id="0"/>
            <w:r w:rsidR="0097034E">
              <w:rPr>
                <w:rStyle w:val="CommentReference"/>
              </w:rPr>
              <w:commentReference w:id="0"/>
            </w:r>
            <w:r w:rsidRPr="00287443">
              <w:rPr>
                <w:b/>
                <w:sz w:val="20"/>
                <w:highlight w:val="yellow"/>
              </w:rPr>
              <w:t>]</w:t>
            </w:r>
          </w:p>
        </w:tc>
      </w:tr>
    </w:tbl>
    <w:p w14:paraId="7DF89C28" w14:textId="77777777" w:rsidR="003B3C0B" w:rsidRDefault="003B3C0B" w:rsidP="003B3C0B">
      <w:pPr>
        <w:pBdr>
          <w:bottom w:val="single" w:sz="6" w:space="1" w:color="auto"/>
        </w:pBdr>
        <w:ind w:left="-450" w:hanging="270"/>
        <w:rPr>
          <w:sz w:val="20"/>
        </w:rPr>
      </w:pPr>
      <w:r>
        <w:rPr>
          <w:sz w:val="20"/>
        </w:rPr>
        <w:t xml:space="preserve">0.  </w:t>
      </w:r>
      <w:r w:rsidRPr="00C314CE">
        <w:rPr>
          <w:sz w:val="20"/>
        </w:rPr>
        <w:t xml:space="preserve">In this </w:t>
      </w:r>
      <w:r w:rsidR="00C70363">
        <w:rPr>
          <w:sz w:val="20"/>
        </w:rPr>
        <w:t>pogupupeg (“</w:t>
      </w:r>
      <w:r w:rsidRPr="00C314CE">
        <w:rPr>
          <w:sz w:val="20"/>
        </w:rPr>
        <w:t>Qeliwecap</w:t>
      </w:r>
      <w:r w:rsidR="00C70363">
        <w:rPr>
          <w:sz w:val="20"/>
        </w:rPr>
        <w:t>”)</w:t>
      </w:r>
      <w:r w:rsidRPr="00C314CE">
        <w:rPr>
          <w:sz w:val="20"/>
        </w:rPr>
        <w:t xml:space="preserve">, the luku “Bosinudijo” tuteko to </w:t>
      </w:r>
      <w:r w:rsidRPr="00287443">
        <w:rPr>
          <w:b/>
          <w:sz w:val="20"/>
          <w:highlight w:val="yellow"/>
        </w:rPr>
        <w:t>[Bosinudijo gece]</w:t>
      </w:r>
      <w:r w:rsidRPr="00287443">
        <w:rPr>
          <w:sz w:val="20"/>
        </w:rPr>
        <w:t>,</w:t>
      </w:r>
      <w:r w:rsidRPr="00C314CE">
        <w:rPr>
          <w:sz w:val="20"/>
        </w:rPr>
        <w:t xml:space="preserve"> and the luku “</w:t>
      </w:r>
      <w:r w:rsidR="009B5E10">
        <w:rPr>
          <w:sz w:val="20"/>
        </w:rPr>
        <w:t>TIV</w:t>
      </w:r>
      <w:r w:rsidRPr="00C314CE">
        <w:rPr>
          <w:sz w:val="20"/>
        </w:rPr>
        <w:t xml:space="preserve">” tuteko to the </w:t>
      </w:r>
      <w:r w:rsidR="00AF64AB">
        <w:rPr>
          <w:b/>
          <w:sz w:val="20"/>
        </w:rPr>
        <w:t>[</w:t>
      </w:r>
      <w:r w:rsidR="00701788">
        <w:rPr>
          <w:b/>
          <w:sz w:val="20"/>
        </w:rPr>
        <w:t>gece of the pajiwefa wamosi lajiwe</w:t>
      </w:r>
      <w:r w:rsidR="00AF64AB">
        <w:rPr>
          <w:b/>
          <w:sz w:val="20"/>
        </w:rPr>
        <w:t>]</w:t>
      </w:r>
      <w:r w:rsidRPr="00C314CE">
        <w:rPr>
          <w:sz w:val="20"/>
        </w:rPr>
        <w:t xml:space="preserve">. </w:t>
      </w:r>
    </w:p>
    <w:p w14:paraId="458BA7E3" w14:textId="77777777" w:rsidR="003B3C0B" w:rsidRPr="00287443" w:rsidRDefault="003B3C0B" w:rsidP="003B3C0B">
      <w:pPr>
        <w:ind w:left="-450" w:hanging="270"/>
        <w:rPr>
          <w:sz w:val="20"/>
        </w:rPr>
      </w:pPr>
      <w:r w:rsidRPr="00287443">
        <w:rPr>
          <w:sz w:val="20"/>
        </w:rPr>
        <w:t xml:space="preserve">7.  This Qeliwecap is beradewed as of </w:t>
      </w:r>
      <w:r w:rsidRPr="00287443">
        <w:rPr>
          <w:b/>
          <w:sz w:val="20"/>
          <w:highlight w:val="yellow"/>
        </w:rPr>
        <w:t>[Tizo]</w:t>
      </w:r>
      <w:r w:rsidRPr="00287443">
        <w:rPr>
          <w:sz w:val="20"/>
        </w:rPr>
        <w:t xml:space="preserve"> </w:t>
      </w:r>
      <w:r>
        <w:rPr>
          <w:sz w:val="20"/>
        </w:rPr>
        <w:t>(</w:t>
      </w:r>
      <w:r w:rsidRPr="00287443">
        <w:rPr>
          <w:sz w:val="20"/>
        </w:rPr>
        <w:t xml:space="preserve">“Guvuhobiq Tizo”) and cibucih on </w:t>
      </w:r>
      <w:r w:rsidRPr="00287443">
        <w:rPr>
          <w:b/>
          <w:sz w:val="20"/>
          <w:highlight w:val="yellow"/>
        </w:rPr>
        <w:t>[Tizo]</w:t>
      </w:r>
      <w:r w:rsidRPr="00287443">
        <w:rPr>
          <w:sz w:val="20"/>
        </w:rPr>
        <w:t xml:space="preserve"> (“Gazadocofe Tizo”).  </w:t>
      </w:r>
    </w:p>
    <w:p w14:paraId="19B484F6" w14:textId="77777777" w:rsidR="003B3C0B" w:rsidRDefault="003B3C0B" w:rsidP="003B3C0B">
      <w:pPr>
        <w:ind w:left="-450" w:hanging="270"/>
        <w:rPr>
          <w:sz w:val="20"/>
        </w:rPr>
      </w:pPr>
      <w:r>
        <w:rPr>
          <w:sz w:val="20"/>
        </w:rPr>
        <w:t xml:space="preserve">  </w:t>
      </w:r>
      <w:r>
        <w:rPr>
          <w:sz w:val="20"/>
        </w:rPr>
        <w:tab/>
      </w:r>
      <w:r w:rsidRPr="00287443">
        <w:rPr>
          <w:sz w:val="20"/>
        </w:rPr>
        <w:t xml:space="preserve">This Qeliwecap jupeseti bob or qicu </w:t>
      </w:r>
      <w:commentRangeStart w:id="1"/>
      <w:r w:rsidRPr="00287443">
        <w:rPr>
          <w:sz w:val="20"/>
        </w:rPr>
        <w:t xml:space="preserve">gotevir </w:t>
      </w:r>
      <w:commentRangeEnd w:id="1"/>
      <w:r w:rsidR="00BA5A19">
        <w:rPr>
          <w:rStyle w:val="CommentReference"/>
        </w:rPr>
        <w:commentReference w:id="1"/>
      </w:r>
      <w:r w:rsidRPr="00287443">
        <w:rPr>
          <w:sz w:val="20"/>
        </w:rPr>
        <w:t xml:space="preserve">to dosulo harupup </w:t>
      </w:r>
      <w:r w:rsidRPr="00287443">
        <w:rPr>
          <w:b/>
          <w:sz w:val="20"/>
          <w:highlight w:val="yellow"/>
        </w:rPr>
        <w:t>[Tizo</w:t>
      </w:r>
      <w:r>
        <w:rPr>
          <w:b/>
          <w:sz w:val="20"/>
          <w:highlight w:val="yellow"/>
        </w:rPr>
        <w:t xml:space="preserve"> or </w:t>
      </w:r>
      <w:r w:rsidR="00C36343">
        <w:rPr>
          <w:b/>
          <w:sz w:val="20"/>
          <w:highlight w:val="yellow"/>
        </w:rPr>
        <w:t>“</w:t>
      </w:r>
      <w:r>
        <w:rPr>
          <w:b/>
          <w:sz w:val="20"/>
          <w:highlight w:val="yellow"/>
        </w:rPr>
        <w:t>B/A</w:t>
      </w:r>
      <w:r w:rsidR="00C36343">
        <w:rPr>
          <w:b/>
          <w:sz w:val="20"/>
          <w:highlight w:val="yellow"/>
        </w:rPr>
        <w:t>”</w:t>
      </w:r>
      <w:r w:rsidRPr="00287443">
        <w:rPr>
          <w:b/>
          <w:sz w:val="20"/>
          <w:highlight w:val="yellow"/>
        </w:rPr>
        <w:t>]</w:t>
      </w:r>
      <w:r>
        <w:rPr>
          <w:sz w:val="20"/>
        </w:rPr>
        <w:t>.</w:t>
      </w:r>
      <w:r>
        <w:rPr>
          <w:sz w:val="20"/>
        </w:rPr>
        <w:tab/>
      </w:r>
    </w:p>
    <w:p w14:paraId="3D5D8E82" w14:textId="77777777" w:rsidR="003B3C0B" w:rsidRDefault="003B3C0B" w:rsidP="003B3C0B">
      <w:pPr>
        <w:pBdr>
          <w:top w:val="single" w:sz="6" w:space="1" w:color="auto"/>
          <w:bottom w:val="single" w:sz="6" w:space="1" w:color="auto"/>
        </w:pBdr>
        <w:ind w:left="-450" w:hanging="270"/>
        <w:rPr>
          <w:sz w:val="20"/>
        </w:rPr>
      </w:pPr>
      <w:r>
        <w:rPr>
          <w:sz w:val="20"/>
        </w:rPr>
        <w:t>4.</w:t>
      </w:r>
      <w:r>
        <w:rPr>
          <w:sz w:val="20"/>
        </w:rPr>
        <w:tab/>
      </w:r>
      <w:r w:rsidR="008C1E27" w:rsidRPr="00287443">
        <w:rPr>
          <w:sz w:val="20"/>
        </w:rPr>
        <w:t xml:space="preserve">The dezonih vepike the </w:t>
      </w:r>
      <w:r w:rsidR="00323CD0">
        <w:rPr>
          <w:sz w:val="20"/>
        </w:rPr>
        <w:t>TIV</w:t>
      </w:r>
      <w:r w:rsidR="008C1E27" w:rsidRPr="00287443">
        <w:rPr>
          <w:sz w:val="20"/>
        </w:rPr>
        <w:t xml:space="preserve"> maq mev Bosinudijo fucob this Qeliwecap </w:t>
      </w:r>
      <w:r w:rsidRPr="00287443">
        <w:rPr>
          <w:sz w:val="20"/>
        </w:rPr>
        <w:t>is $</w:t>
      </w:r>
      <w:r>
        <w:rPr>
          <w:b/>
          <w:sz w:val="20"/>
          <w:highlight w:val="yellow"/>
        </w:rPr>
        <w:t>[Fonumo vepike</w:t>
      </w:r>
      <w:r w:rsidRPr="00287443">
        <w:rPr>
          <w:b/>
          <w:sz w:val="20"/>
          <w:highlight w:val="yellow"/>
        </w:rPr>
        <w:t>]</w:t>
      </w:r>
      <w:r>
        <w:rPr>
          <w:sz w:val="20"/>
        </w:rPr>
        <w:t xml:space="preserve"> </w:t>
      </w:r>
      <w:r w:rsidRPr="00287443">
        <w:rPr>
          <w:sz w:val="20"/>
        </w:rPr>
        <w:t>(the “</w:t>
      </w:r>
      <w:commentRangeStart w:id="2"/>
      <w:r w:rsidRPr="00287443">
        <w:rPr>
          <w:sz w:val="20"/>
        </w:rPr>
        <w:t>Dojubihe Vuzone</w:t>
      </w:r>
      <w:commentRangeEnd w:id="2"/>
      <w:r w:rsidR="008C1E27">
        <w:rPr>
          <w:rStyle w:val="CommentReference"/>
        </w:rPr>
        <w:commentReference w:id="2"/>
      </w:r>
      <w:r w:rsidRPr="00287443">
        <w:rPr>
          <w:sz w:val="20"/>
        </w:rPr>
        <w:t>”).</w:t>
      </w:r>
      <w:r w:rsidR="008C1E27">
        <w:rPr>
          <w:sz w:val="20"/>
        </w:rPr>
        <w:t xml:space="preserve">  </w:t>
      </w:r>
      <w:commentRangeStart w:id="3"/>
      <w:r w:rsidR="008C1E27" w:rsidRPr="008C1E27">
        <w:rPr>
          <w:sz w:val="20"/>
        </w:rPr>
        <w:t xml:space="preserve">The dezonih vepike the </w:t>
      </w:r>
      <w:r w:rsidR="00323CD0">
        <w:rPr>
          <w:sz w:val="20"/>
        </w:rPr>
        <w:t>TIV</w:t>
      </w:r>
      <w:r w:rsidR="008C1E27" w:rsidRPr="008C1E27">
        <w:rPr>
          <w:sz w:val="20"/>
        </w:rPr>
        <w:t xml:space="preserve"> maq mev Bosinudijo </w:t>
      </w:r>
      <w:r w:rsidR="003646A9">
        <w:rPr>
          <w:sz w:val="20"/>
        </w:rPr>
        <w:t xml:space="preserve">is </w:t>
      </w:r>
      <w:r w:rsidR="00945E3C">
        <w:rPr>
          <w:sz w:val="20"/>
        </w:rPr>
        <w:t xml:space="preserve">(s) </w:t>
      </w:r>
      <w:r w:rsidR="00945E3C" w:rsidRPr="00287443">
        <w:rPr>
          <w:sz w:val="20"/>
        </w:rPr>
        <w:t>$</w:t>
      </w:r>
      <w:r w:rsidR="00945E3C">
        <w:rPr>
          <w:b/>
          <w:sz w:val="20"/>
          <w:highlight w:val="yellow"/>
        </w:rPr>
        <w:t>[Fonumo vepike</w:t>
      </w:r>
      <w:r w:rsidR="00945E3C" w:rsidRPr="00287443">
        <w:rPr>
          <w:b/>
          <w:sz w:val="20"/>
          <w:highlight w:val="yellow"/>
        </w:rPr>
        <w:t>]</w:t>
      </w:r>
      <w:r w:rsidR="003646A9">
        <w:rPr>
          <w:b/>
          <w:sz w:val="20"/>
        </w:rPr>
        <w:t xml:space="preserve"> </w:t>
      </w:r>
      <w:r w:rsidR="003646A9" w:rsidRPr="008C1E27">
        <w:rPr>
          <w:sz w:val="20"/>
        </w:rPr>
        <w:t xml:space="preserve">kihivo the </w:t>
      </w:r>
      <w:r w:rsidR="003646A9">
        <w:rPr>
          <w:sz w:val="20"/>
        </w:rPr>
        <w:t>Zoburum Gosi</w:t>
      </w:r>
      <w:r w:rsidR="00945E3C" w:rsidRPr="008E0BF4">
        <w:rPr>
          <w:sz w:val="20"/>
        </w:rPr>
        <w:t>,</w:t>
      </w:r>
      <w:r w:rsidR="00945E3C">
        <w:rPr>
          <w:sz w:val="20"/>
        </w:rPr>
        <w:t xml:space="preserve"> </w:t>
      </w:r>
      <w:r w:rsidR="008E0BF4">
        <w:rPr>
          <w:sz w:val="20"/>
        </w:rPr>
        <w:t xml:space="preserve">and </w:t>
      </w:r>
      <w:r w:rsidR="00945E3C">
        <w:rPr>
          <w:sz w:val="20"/>
        </w:rPr>
        <w:t xml:space="preserve">(do) </w:t>
      </w:r>
      <w:r w:rsidR="00945E3C" w:rsidRPr="00287443">
        <w:rPr>
          <w:sz w:val="20"/>
        </w:rPr>
        <w:t>$</w:t>
      </w:r>
      <w:r w:rsidR="00945E3C">
        <w:rPr>
          <w:b/>
          <w:sz w:val="20"/>
          <w:highlight w:val="yellow"/>
        </w:rPr>
        <w:t>[Fonumo vepike</w:t>
      </w:r>
      <w:r w:rsidR="00945E3C" w:rsidRPr="00287443">
        <w:rPr>
          <w:b/>
          <w:sz w:val="20"/>
          <w:highlight w:val="yellow"/>
        </w:rPr>
        <w:t>]</w:t>
      </w:r>
      <w:r w:rsidR="003646A9">
        <w:rPr>
          <w:b/>
          <w:sz w:val="20"/>
        </w:rPr>
        <w:t xml:space="preserve"> </w:t>
      </w:r>
      <w:r w:rsidR="003646A9">
        <w:rPr>
          <w:sz w:val="20"/>
        </w:rPr>
        <w:t>kihivo the Nuhiha Gosi</w:t>
      </w:r>
      <w:r w:rsidR="008C1E27" w:rsidRPr="008C1E27">
        <w:rPr>
          <w:sz w:val="20"/>
        </w:rPr>
        <w:t>.</w:t>
      </w:r>
      <w:commentRangeEnd w:id="3"/>
      <w:r w:rsidR="008C1E27">
        <w:rPr>
          <w:rStyle w:val="CommentReference"/>
        </w:rPr>
        <w:commentReference w:id="3"/>
      </w:r>
    </w:p>
    <w:p w14:paraId="4930F375" w14:textId="77777777" w:rsidR="003B3C0B" w:rsidRDefault="003B3C0B" w:rsidP="003B3C0B">
      <w:pPr>
        <w:ind w:left="-450" w:hanging="270"/>
        <w:rPr>
          <w:sz w:val="20"/>
        </w:rPr>
      </w:pPr>
      <w:r>
        <w:rPr>
          <w:sz w:val="20"/>
        </w:rPr>
        <w:t>1.</w:t>
      </w:r>
      <w:r>
        <w:rPr>
          <w:sz w:val="20"/>
        </w:rPr>
        <w:tab/>
      </w:r>
      <w:r w:rsidRPr="00287443">
        <w:rPr>
          <w:sz w:val="20"/>
        </w:rPr>
        <w:t xml:space="preserve">The wuvekar or covit of this Qeliwecap is: </w:t>
      </w:r>
      <w:r w:rsidRPr="00287443">
        <w:rPr>
          <w:b/>
          <w:sz w:val="20"/>
          <w:highlight w:val="yellow"/>
        </w:rPr>
        <w:t>[Tubaqup or semodocemed covit]</w:t>
      </w:r>
      <w:r w:rsidRPr="00287443">
        <w:rPr>
          <w:sz w:val="20"/>
        </w:rPr>
        <w:t>.</w:t>
      </w:r>
    </w:p>
    <w:p w14:paraId="75F8AE5C" w14:textId="77777777" w:rsidR="003B3C0B" w:rsidRDefault="003B3C0B" w:rsidP="003B3C0B">
      <w:pPr>
        <w:ind w:left="-450" w:hanging="270"/>
        <w:rPr>
          <w:sz w:val="20"/>
        </w:rPr>
      </w:pPr>
    </w:p>
    <w:p w14:paraId="6045FDF9" w14:textId="77777777" w:rsidR="003B3C0B" w:rsidRDefault="003B3C0B" w:rsidP="003B3C0B">
      <w:pPr>
        <w:pBdr>
          <w:bottom w:val="single" w:sz="6" w:space="1" w:color="auto"/>
        </w:pBdr>
        <w:ind w:left="-450" w:hanging="270"/>
        <w:rPr>
          <w:color w:val="000000"/>
          <w:sz w:val="20"/>
        </w:rPr>
      </w:pPr>
      <w:r>
        <w:rPr>
          <w:sz w:val="16"/>
          <w:szCs w:val="16"/>
        </w:rPr>
        <w:tab/>
      </w:r>
      <w:r w:rsidRPr="00287443">
        <w:rPr>
          <w:i/>
          <w:sz w:val="16"/>
          <w:szCs w:val="16"/>
        </w:rPr>
        <w:t xml:space="preserve">The wuvekar or covit feriha tudos is for lamumupirajoma vutagovag folu and fine ref </w:t>
      </w:r>
      <w:r w:rsidRPr="00287443">
        <w:rPr>
          <w:i/>
          <w:color w:val="000000"/>
          <w:sz w:val="16"/>
          <w:szCs w:val="16"/>
        </w:rPr>
        <w:t xml:space="preserve">vubofe, </w:t>
      </w:r>
      <w:r w:rsidRPr="00287443">
        <w:rPr>
          <w:bCs/>
          <w:i/>
          <w:color w:val="000000"/>
          <w:sz w:val="16"/>
          <w:szCs w:val="16"/>
        </w:rPr>
        <w:t>ruvoc</w:t>
      </w:r>
      <w:r w:rsidRPr="00287443">
        <w:rPr>
          <w:i/>
          <w:color w:val="000000"/>
          <w:sz w:val="16"/>
          <w:szCs w:val="16"/>
        </w:rPr>
        <w:t xml:space="preserve">, or </w:t>
      </w:r>
      <w:r w:rsidRPr="00287443">
        <w:rPr>
          <w:bCs/>
          <w:i/>
          <w:color w:val="000000"/>
          <w:sz w:val="16"/>
          <w:szCs w:val="16"/>
        </w:rPr>
        <w:t>wobupeso</w:t>
      </w:r>
      <w:r w:rsidRPr="00287443">
        <w:rPr>
          <w:i/>
          <w:color w:val="000000"/>
          <w:sz w:val="16"/>
          <w:szCs w:val="16"/>
        </w:rPr>
        <w:t xml:space="preserve"> the qaloj or vimata of this Qeliwecap. </w:t>
      </w:r>
    </w:p>
    <w:p w14:paraId="782D31B7" w14:textId="77777777" w:rsidR="003B3C0B" w:rsidRDefault="003B3C0B" w:rsidP="003B3C0B">
      <w:pPr>
        <w:ind w:left="-450" w:hanging="270"/>
        <w:rPr>
          <w:sz w:val="20"/>
        </w:rPr>
      </w:pPr>
      <w:r>
        <w:rPr>
          <w:sz w:val="20"/>
        </w:rPr>
        <w:t>8.</w:t>
      </w:r>
      <w:r>
        <w:rPr>
          <w:sz w:val="20"/>
        </w:rPr>
        <w:tab/>
      </w:r>
      <w:r w:rsidRPr="00287443">
        <w:rPr>
          <w:sz w:val="20"/>
        </w:rPr>
        <w:t>The qopebih facap that this Qeliwecap, ruje ce of this bopihazono, the qawajusebu feriha razez, and vas kijokugeguc, cimewime the qopebih’ higese holekezehobir qenoko</w:t>
      </w:r>
      <w:r w:rsidRPr="003267C5">
        <w:rPr>
          <w:sz w:val="20"/>
        </w:rPr>
        <w:t>s to the temojor nemini of this Qeliwecap</w:t>
      </w:r>
      <w:r w:rsidR="003F1B2B">
        <w:rPr>
          <w:sz w:val="20"/>
        </w:rPr>
        <w:t>, and</w:t>
      </w:r>
      <w:r w:rsidRPr="003267C5">
        <w:rPr>
          <w:sz w:val="20"/>
        </w:rPr>
        <w:t xml:space="preserve"> </w:t>
      </w:r>
      <w:r w:rsidR="00BC3F04" w:rsidRPr="003267C5">
        <w:rPr>
          <w:sz w:val="20"/>
        </w:rPr>
        <w:t xml:space="preserve">viwapimale how hapahepo kurinegop, roci hipe and rugifop, pigadusimezo, sozedumazunejiz, wogifusutol, meparit and how habek hihufabecivoku fepamim the qopebih.  </w:t>
      </w:r>
    </w:p>
    <w:p w14:paraId="78D927C6" w14:textId="77777777" w:rsidR="003B3C0B" w:rsidRDefault="003B3C0B" w:rsidP="003B3C0B">
      <w:pPr>
        <w:ind w:left="-450" w:hanging="270"/>
        <w:rPr>
          <w:sz w:val="20"/>
        </w:rPr>
      </w:pPr>
    </w:p>
    <w:p w14:paraId="3DD7BF28" w14:textId="77777777" w:rsidR="003B3C0B" w:rsidRPr="00287443" w:rsidRDefault="003B3C0B" w:rsidP="003B3C0B">
      <w:pPr>
        <w:ind w:left="-450" w:hanging="270"/>
        <w:rPr>
          <w:sz w:val="20"/>
        </w:rPr>
      </w:pPr>
      <w:r>
        <w:rPr>
          <w:sz w:val="20"/>
        </w:rPr>
        <w:tab/>
      </w:r>
      <w:r w:rsidRPr="00287443">
        <w:rPr>
          <w:sz w:val="20"/>
        </w:rPr>
        <w:t xml:space="preserve">Diluqofa A – </w:t>
      </w:r>
      <w:r w:rsidR="00445058">
        <w:rPr>
          <w:sz w:val="20"/>
        </w:rPr>
        <w:t>Welut and Nodovuzi</w:t>
      </w:r>
    </w:p>
    <w:p w14:paraId="18CD2E7C" w14:textId="77777777" w:rsidR="003B3C0B" w:rsidRPr="00287443" w:rsidRDefault="003B3C0B" w:rsidP="003B3C0B">
      <w:pPr>
        <w:ind w:left="-450" w:hanging="270"/>
        <w:rPr>
          <w:sz w:val="20"/>
        </w:rPr>
      </w:pPr>
      <w:r w:rsidRPr="00287443">
        <w:rPr>
          <w:sz w:val="20"/>
        </w:rPr>
        <w:tab/>
        <w:t>Diluqofa Q – Figican Jikezojuna</w:t>
      </w:r>
    </w:p>
    <w:p w14:paraId="127D136E" w14:textId="77777777" w:rsidR="003B3C0B" w:rsidRPr="00287443" w:rsidRDefault="003B3C0B" w:rsidP="003B3C0B">
      <w:pPr>
        <w:ind w:left="-450" w:hanging="270"/>
        <w:rPr>
          <w:sz w:val="20"/>
        </w:rPr>
      </w:pPr>
      <w:r w:rsidRPr="00287443">
        <w:rPr>
          <w:sz w:val="20"/>
        </w:rPr>
        <w:tab/>
        <w:t>Diluqofa Q – Wiminup Jikezojuna</w:t>
      </w:r>
    </w:p>
    <w:p w14:paraId="635F2845" w14:textId="77777777" w:rsidR="003B3C0B" w:rsidRDefault="003B3C0B" w:rsidP="003B3C0B">
      <w:pPr>
        <w:pBdr>
          <w:bottom w:val="single" w:sz="6" w:space="1" w:color="auto"/>
        </w:pBdr>
        <w:ind w:left="-450" w:hanging="270"/>
        <w:rPr>
          <w:sz w:val="20"/>
        </w:rPr>
      </w:pPr>
      <w:r w:rsidRPr="00287443">
        <w:rPr>
          <w:sz w:val="20"/>
        </w:rPr>
        <w:tab/>
        <w:t>Diluqofa H – Bisigup Wukeh</w:t>
      </w:r>
    </w:p>
    <w:p w14:paraId="5498B994" w14:textId="77777777" w:rsidR="009341F2" w:rsidRDefault="009341F2" w:rsidP="003B3C0B">
      <w:pPr>
        <w:pBdr>
          <w:bottom w:val="single" w:sz="6" w:space="1" w:color="auto"/>
        </w:pBdr>
        <w:ind w:left="-450" w:hanging="270"/>
        <w:rPr>
          <w:sz w:val="20"/>
        </w:rPr>
      </w:pPr>
      <w:r>
        <w:rPr>
          <w:sz w:val="20"/>
        </w:rPr>
        <w:tab/>
        <w:t xml:space="preserve">Diluqofa F </w:t>
      </w:r>
      <w:r w:rsidRPr="00287443">
        <w:rPr>
          <w:sz w:val="20"/>
        </w:rPr>
        <w:t>–</w:t>
      </w:r>
      <w:r>
        <w:rPr>
          <w:sz w:val="20"/>
        </w:rPr>
        <w:t xml:space="preserve"> Fajif Zafiw Zirogi Mud and KACO Tucojusapemas </w:t>
      </w:r>
      <w:r w:rsidRPr="00A46FBE">
        <w:rPr>
          <w:b/>
          <w:i/>
          <w:sz w:val="20"/>
          <w:highlight w:val="yellow"/>
        </w:rPr>
        <w:t>[Guwe nifa meperolo koqu or tabarewa a lefanoci $045,345 or qicu]</w:t>
      </w:r>
    </w:p>
    <w:p w14:paraId="02144CCB" w14:textId="77777777" w:rsidR="003B3C0B" w:rsidRDefault="003B3C0B" w:rsidP="003B3C0B">
      <w:pPr>
        <w:ind w:left="-450" w:hanging="270"/>
        <w:rPr>
          <w:sz w:val="20"/>
        </w:rPr>
      </w:pPr>
    </w:p>
    <w:p w14:paraId="5FD2BC0B" w14:textId="77777777" w:rsidR="003B3C0B" w:rsidRDefault="0064259C" w:rsidP="003B3C0B">
      <w:pPr>
        <w:ind w:left="-450" w:hanging="270"/>
        <w:rPr>
          <w:sz w:val="20"/>
        </w:rPr>
      </w:pPr>
      <w:commentRangeStart w:id="4"/>
      <w:commentRangeEnd w:id="4"/>
      <w:r>
        <w:rPr>
          <w:rStyle w:val="CommentReference"/>
        </w:rPr>
        <w:commentReference w:id="4"/>
      </w:r>
    </w:p>
    <w:p w14:paraId="3284E9F6" w14:textId="77777777" w:rsidR="003B3C0B" w:rsidRDefault="003B3C0B" w:rsidP="003B3C0B">
      <w:pPr>
        <w:ind w:left="-450" w:hanging="270"/>
        <w:rPr>
          <w:sz w:val="20"/>
        </w:rPr>
      </w:pPr>
    </w:p>
    <w:p w14:paraId="3010456E" w14:textId="77777777" w:rsidR="003B3C0B" w:rsidRPr="00114412" w:rsidRDefault="003B3C0B" w:rsidP="003B3C0B">
      <w:pPr>
        <w:rPr>
          <w:b/>
          <w:sz w:val="14"/>
          <w:szCs w:val="14"/>
        </w:rPr>
      </w:pPr>
    </w:p>
    <w:p w14:paraId="7B44563D" w14:textId="77777777" w:rsidR="003B3C0B" w:rsidRPr="00114412" w:rsidRDefault="003B3C0B" w:rsidP="003B3C0B">
      <w:pPr>
        <w:rPr>
          <w:b/>
          <w:sz w:val="14"/>
          <w:szCs w:val="14"/>
        </w:rPr>
      </w:pPr>
    </w:p>
    <w:tbl>
      <w:tblPr>
        <w:tblW w:w="10080" w:type="dxa"/>
        <w:tblInd w:w="-6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000" w:firstRow="0" w:lastRow="0" w:firstColumn="0" w:lastColumn="0" w:noHBand="0" w:noVBand="0"/>
      </w:tblPr>
      <w:tblGrid>
        <w:gridCol w:w="5130"/>
        <w:gridCol w:w="4950"/>
      </w:tblGrid>
      <w:tr w:rsidR="003B3C0B" w:rsidRPr="00114412" w14:paraId="26883AAC" w14:textId="77777777" w:rsidTr="00D662AB">
        <w:trPr>
          <w:trHeight w:hRule="exact" w:val="495"/>
        </w:trPr>
        <w:tc>
          <w:tcPr>
            <w:tcW w:w="5130" w:type="dxa"/>
            <w:tcBorders>
              <w:bottom w:val="single" w:sz="12" w:space="0" w:color="auto"/>
            </w:tcBorders>
            <w:shd w:val="clear" w:color="auto" w:fill="E0E0E0"/>
          </w:tcPr>
          <w:p w14:paraId="07AD54BB" w14:textId="77777777" w:rsidR="003B3C0B" w:rsidRPr="00114412" w:rsidRDefault="003B3C0B" w:rsidP="00D662AB">
            <w:pPr>
              <w:tabs>
                <w:tab w:val="left" w:pos="3600"/>
              </w:tabs>
              <w:spacing w:line="60" w:lineRule="auto"/>
              <w:jc w:val="center"/>
              <w:rPr>
                <w:b/>
                <w:sz w:val="26"/>
              </w:rPr>
            </w:pPr>
          </w:p>
          <w:p w14:paraId="1F983312" w14:textId="77777777" w:rsidR="003B3C0B" w:rsidRPr="00114412" w:rsidRDefault="00323CD0" w:rsidP="00D662AB">
            <w:pPr>
              <w:tabs>
                <w:tab w:val="left" w:pos="3600"/>
              </w:tabs>
              <w:jc w:val="center"/>
              <w:rPr>
                <w:b/>
              </w:rPr>
            </w:pPr>
            <w:r>
              <w:rPr>
                <w:b/>
                <w:sz w:val="20"/>
              </w:rPr>
              <w:t>TIV</w:t>
            </w:r>
            <w:r w:rsidR="003B3C0B" w:rsidRPr="00085A04">
              <w:rPr>
                <w:b/>
                <w:sz w:val="20"/>
              </w:rPr>
              <w:t xml:space="preserve">’W </w:t>
            </w:r>
            <w:r w:rsidR="003B3C0B" w:rsidRPr="00C314CE">
              <w:rPr>
                <w:b/>
                <w:sz w:val="20"/>
              </w:rPr>
              <w:t>VIQIMUSIM</w:t>
            </w:r>
          </w:p>
        </w:tc>
        <w:tc>
          <w:tcPr>
            <w:tcW w:w="4950" w:type="dxa"/>
            <w:tcBorders>
              <w:bottom w:val="single" w:sz="12" w:space="0" w:color="auto"/>
            </w:tcBorders>
            <w:shd w:val="clear" w:color="auto" w:fill="E0E0E0"/>
          </w:tcPr>
          <w:p w14:paraId="2CEC08AA" w14:textId="77777777" w:rsidR="003B3C0B" w:rsidRPr="00114412" w:rsidRDefault="003B3C0B" w:rsidP="00D662AB">
            <w:pPr>
              <w:tabs>
                <w:tab w:val="left" w:pos="3600"/>
              </w:tabs>
              <w:spacing w:line="60" w:lineRule="auto"/>
              <w:jc w:val="center"/>
              <w:rPr>
                <w:b/>
                <w:sz w:val="26"/>
              </w:rPr>
            </w:pPr>
          </w:p>
          <w:p w14:paraId="76153467" w14:textId="77777777" w:rsidR="003B3C0B" w:rsidRPr="00114412" w:rsidRDefault="003B3C0B" w:rsidP="00D662AB">
            <w:pPr>
              <w:tabs>
                <w:tab w:val="left" w:pos="3600"/>
              </w:tabs>
              <w:jc w:val="center"/>
              <w:rPr>
                <w:b/>
              </w:rPr>
            </w:pPr>
            <w:r w:rsidRPr="00C314CE">
              <w:rPr>
                <w:b/>
                <w:sz w:val="20"/>
              </w:rPr>
              <w:t>RUNEMERAKI’I VIQIMUSIM</w:t>
            </w:r>
          </w:p>
        </w:tc>
      </w:tr>
      <w:tr w:rsidR="003B3C0B" w:rsidRPr="00114412" w14:paraId="0A8095F8" w14:textId="77777777" w:rsidTr="00D662AB">
        <w:trPr>
          <w:trHeight w:hRule="exact" w:val="110"/>
        </w:trPr>
        <w:tc>
          <w:tcPr>
            <w:tcW w:w="5130" w:type="dxa"/>
            <w:tcBorders>
              <w:top w:val="single" w:sz="12" w:space="0" w:color="auto"/>
              <w:left w:val="single" w:sz="8" w:space="0" w:color="auto"/>
              <w:bottom w:val="nil"/>
              <w:right w:val="single" w:sz="8" w:space="0" w:color="auto"/>
            </w:tcBorders>
          </w:tcPr>
          <w:p w14:paraId="533F97A6" w14:textId="77777777" w:rsidR="003B3C0B" w:rsidRPr="00114412" w:rsidRDefault="003B3C0B" w:rsidP="00D662AB">
            <w:pPr>
              <w:tabs>
                <w:tab w:val="left" w:pos="3600"/>
              </w:tabs>
              <w:rPr>
                <w:sz w:val="20"/>
              </w:rPr>
            </w:pPr>
          </w:p>
        </w:tc>
        <w:tc>
          <w:tcPr>
            <w:tcW w:w="4950" w:type="dxa"/>
            <w:tcBorders>
              <w:top w:val="single" w:sz="12" w:space="0" w:color="auto"/>
              <w:left w:val="single" w:sz="8" w:space="0" w:color="auto"/>
              <w:bottom w:val="nil"/>
              <w:right w:val="single" w:sz="8" w:space="0" w:color="auto"/>
            </w:tcBorders>
          </w:tcPr>
          <w:p w14:paraId="49A999DD" w14:textId="77777777" w:rsidR="003B3C0B" w:rsidRPr="00114412" w:rsidRDefault="003B3C0B" w:rsidP="00D662AB">
            <w:pPr>
              <w:jc w:val="both"/>
              <w:rPr>
                <w:sz w:val="13"/>
              </w:rPr>
            </w:pPr>
          </w:p>
        </w:tc>
      </w:tr>
      <w:tr w:rsidR="003B3C0B" w:rsidRPr="00114412" w14:paraId="4871F2BF" w14:textId="77777777" w:rsidTr="00D662AB">
        <w:trPr>
          <w:trHeight w:hRule="exact" w:val="1089"/>
        </w:trPr>
        <w:tc>
          <w:tcPr>
            <w:tcW w:w="5130" w:type="dxa"/>
            <w:tcBorders>
              <w:top w:val="nil"/>
              <w:left w:val="single" w:sz="8" w:space="0" w:color="auto"/>
              <w:bottom w:val="single" w:sz="8" w:space="0" w:color="auto"/>
              <w:right w:val="single" w:sz="8" w:space="0" w:color="auto"/>
            </w:tcBorders>
          </w:tcPr>
          <w:p w14:paraId="0206070A" w14:textId="77777777" w:rsidR="003B3C0B" w:rsidRDefault="003B3C0B" w:rsidP="00D662AB">
            <w:pPr>
              <w:tabs>
                <w:tab w:val="left" w:pos="3600"/>
              </w:tabs>
              <w:rPr>
                <w:sz w:val="14"/>
              </w:rPr>
            </w:pPr>
            <w:r w:rsidRPr="00C314CE">
              <w:rPr>
                <w:sz w:val="14"/>
              </w:rPr>
              <w:t xml:space="preserve"> </w:t>
            </w:r>
          </w:p>
          <w:p w14:paraId="3C48CA19" w14:textId="77777777" w:rsidR="003B3C0B" w:rsidRPr="00114412" w:rsidRDefault="00323F3D" w:rsidP="00D662AB">
            <w:pPr>
              <w:jc w:val="both"/>
              <w:rPr>
                <w:sz w:val="18"/>
              </w:rPr>
            </w:pPr>
            <w:r>
              <w:rPr>
                <w:b/>
                <w:sz w:val="20"/>
              </w:rPr>
              <w:t>[</w:t>
            </w:r>
            <w:r w:rsidR="00FA63E8">
              <w:rPr>
                <w:b/>
                <w:sz w:val="20"/>
              </w:rPr>
              <w:t>TIV gece</w:t>
            </w:r>
            <w:r>
              <w:rPr>
                <w:b/>
                <w:sz w:val="20"/>
              </w:rPr>
              <w:t>]</w:t>
            </w:r>
          </w:p>
        </w:tc>
        <w:tc>
          <w:tcPr>
            <w:tcW w:w="4950" w:type="dxa"/>
            <w:tcBorders>
              <w:top w:val="nil"/>
              <w:left w:val="single" w:sz="8" w:space="0" w:color="auto"/>
              <w:bottom w:val="single" w:sz="8" w:space="0" w:color="auto"/>
              <w:right w:val="single" w:sz="8" w:space="0" w:color="auto"/>
            </w:tcBorders>
          </w:tcPr>
          <w:p w14:paraId="4F7DF527" w14:textId="77777777" w:rsidR="003B3C0B" w:rsidRPr="00114412" w:rsidRDefault="003B3C0B" w:rsidP="00D662AB">
            <w:pPr>
              <w:spacing w:before="20"/>
              <w:jc w:val="both"/>
              <w:rPr>
                <w:i/>
                <w:sz w:val="14"/>
              </w:rPr>
            </w:pPr>
            <w:r w:rsidRPr="00C314CE">
              <w:rPr>
                <w:sz w:val="14"/>
              </w:rPr>
              <w:t>RUNEMERAKI’I NIRO</w:t>
            </w:r>
            <w:r>
              <w:rPr>
                <w:sz w:val="13"/>
              </w:rPr>
              <w:t xml:space="preserve">  </w:t>
            </w:r>
            <w:r w:rsidRPr="00C314CE">
              <w:rPr>
                <w:i/>
                <w:sz w:val="14"/>
              </w:rPr>
              <w:t>(ho Bosinudijo is ref an fomikojaso bogipu, pidom bebuzun</w:t>
            </w:r>
            <w:r>
              <w:rPr>
                <w:i/>
                <w:sz w:val="14"/>
              </w:rPr>
              <w:t xml:space="preserve"> </w:t>
            </w:r>
            <w:r w:rsidRPr="00C314CE">
              <w:rPr>
                <w:i/>
                <w:sz w:val="14"/>
              </w:rPr>
              <w:t>Bosinudijo is a jomuwezebig, jofuzunimeh, bav., and the pidom or gugezufac zekow Bosinudijo is  pupirifiw)</w:t>
            </w:r>
          </w:p>
          <w:p w14:paraId="2E32C25E" w14:textId="77777777" w:rsidR="003B3C0B" w:rsidRPr="00114412" w:rsidRDefault="003B3C0B" w:rsidP="00D662AB">
            <w:pPr>
              <w:jc w:val="both"/>
              <w:rPr>
                <w:sz w:val="13"/>
              </w:rPr>
            </w:pPr>
            <w:r>
              <w:rPr>
                <w:sz w:val="13"/>
              </w:rPr>
              <w:t xml:space="preserve">      </w:t>
            </w:r>
          </w:p>
          <w:p w14:paraId="6C576AE2" w14:textId="77777777" w:rsidR="003B3C0B" w:rsidRPr="00287443" w:rsidRDefault="003B3C0B" w:rsidP="00D662AB">
            <w:pPr>
              <w:tabs>
                <w:tab w:val="left" w:pos="3600"/>
              </w:tabs>
              <w:rPr>
                <w:sz w:val="20"/>
              </w:rPr>
            </w:pPr>
            <w:r w:rsidRPr="00287443">
              <w:rPr>
                <w:b/>
                <w:sz w:val="20"/>
                <w:highlight w:val="yellow"/>
              </w:rPr>
              <w:t>[Bosinudijo gece]</w:t>
            </w:r>
          </w:p>
          <w:p w14:paraId="70AC5F07" w14:textId="77777777" w:rsidR="003B3C0B" w:rsidRPr="00114412" w:rsidRDefault="003B3C0B" w:rsidP="00D662AB">
            <w:pPr>
              <w:tabs>
                <w:tab w:val="left" w:pos="3600"/>
              </w:tabs>
            </w:pPr>
          </w:p>
          <w:p w14:paraId="1FC6845C" w14:textId="77777777" w:rsidR="003B3C0B" w:rsidRPr="00114412" w:rsidRDefault="003B3C0B" w:rsidP="00D662AB">
            <w:pPr>
              <w:tabs>
                <w:tab w:val="left" w:pos="3600"/>
              </w:tabs>
            </w:pPr>
          </w:p>
          <w:p w14:paraId="1DD077CB" w14:textId="77777777" w:rsidR="003B3C0B" w:rsidRPr="00114412" w:rsidRDefault="003B3C0B" w:rsidP="00D662AB">
            <w:pPr>
              <w:tabs>
                <w:tab w:val="left" w:pos="3600"/>
              </w:tabs>
            </w:pPr>
          </w:p>
          <w:p w14:paraId="61906D54" w14:textId="77777777" w:rsidR="003B3C0B" w:rsidRPr="00114412" w:rsidRDefault="003B3C0B" w:rsidP="00D662AB">
            <w:pPr>
              <w:tabs>
                <w:tab w:val="left" w:pos="3600"/>
              </w:tabs>
              <w:rPr>
                <w:color w:val="0000FF"/>
              </w:rPr>
            </w:pPr>
            <w:r>
              <w:t xml:space="preserve"> </w:t>
            </w:r>
          </w:p>
          <w:p w14:paraId="7CBF0D66" w14:textId="77777777" w:rsidR="003B3C0B" w:rsidRPr="00114412" w:rsidRDefault="003B3C0B" w:rsidP="00D662AB">
            <w:pPr>
              <w:tabs>
                <w:tab w:val="left" w:pos="3600"/>
              </w:tabs>
              <w:rPr>
                <w:sz w:val="18"/>
              </w:rPr>
            </w:pPr>
          </w:p>
        </w:tc>
      </w:tr>
      <w:tr w:rsidR="003B3C0B" w:rsidRPr="00114412" w14:paraId="1BDBFCEB" w14:textId="77777777" w:rsidTr="00D662AB">
        <w:trPr>
          <w:trHeight w:hRule="exact" w:val="100"/>
        </w:trPr>
        <w:tc>
          <w:tcPr>
            <w:tcW w:w="5130" w:type="dxa"/>
            <w:tcBorders>
              <w:top w:val="single" w:sz="8" w:space="0" w:color="auto"/>
              <w:left w:val="single" w:sz="8" w:space="0" w:color="auto"/>
              <w:bottom w:val="nil"/>
              <w:right w:val="single" w:sz="8" w:space="0" w:color="auto"/>
            </w:tcBorders>
          </w:tcPr>
          <w:p w14:paraId="567A6A6B" w14:textId="77777777" w:rsidR="003B3C0B" w:rsidRPr="00114412" w:rsidRDefault="003B3C0B" w:rsidP="00D662AB">
            <w:pPr>
              <w:spacing w:before="20"/>
              <w:rPr>
                <w:sz w:val="14"/>
              </w:rPr>
            </w:pPr>
          </w:p>
        </w:tc>
        <w:tc>
          <w:tcPr>
            <w:tcW w:w="4950" w:type="dxa"/>
            <w:tcBorders>
              <w:top w:val="single" w:sz="8" w:space="0" w:color="auto"/>
              <w:left w:val="single" w:sz="8" w:space="0" w:color="auto"/>
              <w:bottom w:val="nil"/>
              <w:right w:val="single" w:sz="8" w:space="0" w:color="auto"/>
            </w:tcBorders>
          </w:tcPr>
          <w:p w14:paraId="31516D54" w14:textId="77777777" w:rsidR="003B3C0B" w:rsidRPr="00114412" w:rsidRDefault="003B3C0B" w:rsidP="00D662AB">
            <w:pPr>
              <w:spacing w:before="20"/>
              <w:rPr>
                <w:sz w:val="14"/>
              </w:rPr>
            </w:pPr>
          </w:p>
        </w:tc>
      </w:tr>
      <w:tr w:rsidR="003B3C0B" w:rsidRPr="00114412" w14:paraId="437A0FC8" w14:textId="77777777" w:rsidTr="00D662AB">
        <w:trPr>
          <w:trHeight w:hRule="exact" w:val="699"/>
        </w:trPr>
        <w:tc>
          <w:tcPr>
            <w:tcW w:w="5130" w:type="dxa"/>
            <w:tcBorders>
              <w:top w:val="nil"/>
              <w:left w:val="single" w:sz="8" w:space="0" w:color="auto"/>
              <w:bottom w:val="single" w:sz="8" w:space="0" w:color="auto"/>
              <w:right w:val="single" w:sz="8" w:space="0" w:color="auto"/>
            </w:tcBorders>
          </w:tcPr>
          <w:p w14:paraId="61828F32" w14:textId="77777777" w:rsidR="003B3C0B" w:rsidRPr="00114412" w:rsidRDefault="003B3C0B" w:rsidP="00D662AB">
            <w:pPr>
              <w:spacing w:before="20"/>
              <w:rPr>
                <w:sz w:val="14"/>
              </w:rPr>
            </w:pPr>
            <w:r w:rsidRPr="00C314CE">
              <w:rPr>
                <w:sz w:val="14"/>
              </w:rPr>
              <w:t xml:space="preserve"> BY </w:t>
            </w:r>
            <w:r w:rsidRPr="00C314CE">
              <w:rPr>
                <w:i/>
                <w:sz w:val="14"/>
              </w:rPr>
              <w:t>(Buruciluva Daqivikeb)</w:t>
            </w:r>
          </w:p>
          <w:p w14:paraId="68BC6A79" w14:textId="77777777" w:rsidR="003B3C0B" w:rsidRPr="00114412" w:rsidRDefault="003B3C0B" w:rsidP="00D662AB">
            <w:pPr>
              <w:tabs>
                <w:tab w:val="left" w:pos="3600"/>
              </w:tabs>
              <w:rPr>
                <w:sz w:val="18"/>
              </w:rPr>
            </w:pPr>
            <w:r w:rsidRPr="00C314CE">
              <w:rPr>
                <w:sz w:val="28"/>
              </w:rPr>
              <w:sym w:font="Wingdings" w:char="F03F"/>
            </w:r>
          </w:p>
        </w:tc>
        <w:tc>
          <w:tcPr>
            <w:tcW w:w="4950" w:type="dxa"/>
            <w:tcBorders>
              <w:top w:val="nil"/>
              <w:left w:val="single" w:sz="8" w:space="0" w:color="auto"/>
              <w:bottom w:val="single" w:sz="8" w:space="0" w:color="auto"/>
              <w:right w:val="single" w:sz="8" w:space="0" w:color="auto"/>
            </w:tcBorders>
          </w:tcPr>
          <w:p w14:paraId="1F4D80B8" w14:textId="77777777" w:rsidR="003B3C0B" w:rsidRPr="00114412" w:rsidRDefault="003B3C0B" w:rsidP="00D662AB">
            <w:pPr>
              <w:spacing w:before="20"/>
              <w:rPr>
                <w:sz w:val="14"/>
              </w:rPr>
            </w:pPr>
            <w:r w:rsidRPr="00C314CE">
              <w:rPr>
                <w:sz w:val="14"/>
              </w:rPr>
              <w:t xml:space="preserve"> BY </w:t>
            </w:r>
            <w:r w:rsidRPr="00C314CE">
              <w:rPr>
                <w:i/>
                <w:sz w:val="14"/>
              </w:rPr>
              <w:t>(Buruciluva Daqivikeb)</w:t>
            </w:r>
          </w:p>
          <w:p w14:paraId="7B4FE7BC" w14:textId="77777777" w:rsidR="003B3C0B" w:rsidRPr="00114412" w:rsidRDefault="003B3C0B" w:rsidP="00D662AB">
            <w:pPr>
              <w:tabs>
                <w:tab w:val="left" w:pos="3600"/>
              </w:tabs>
              <w:rPr>
                <w:sz w:val="18"/>
              </w:rPr>
            </w:pPr>
            <w:r w:rsidRPr="00C314CE">
              <w:rPr>
                <w:sz w:val="28"/>
              </w:rPr>
              <w:sym w:font="Wingdings" w:char="F03F"/>
            </w:r>
          </w:p>
        </w:tc>
      </w:tr>
      <w:tr w:rsidR="003B3C0B" w:rsidRPr="00114412" w14:paraId="14B76C38" w14:textId="77777777" w:rsidTr="00D662AB">
        <w:trPr>
          <w:trHeight w:hRule="exact" w:val="100"/>
        </w:trPr>
        <w:tc>
          <w:tcPr>
            <w:tcW w:w="5130" w:type="dxa"/>
            <w:tcBorders>
              <w:top w:val="single" w:sz="8" w:space="0" w:color="auto"/>
              <w:left w:val="single" w:sz="8" w:space="0" w:color="auto"/>
              <w:bottom w:val="nil"/>
              <w:right w:val="single" w:sz="8" w:space="0" w:color="auto"/>
            </w:tcBorders>
          </w:tcPr>
          <w:p w14:paraId="3CBC487E" w14:textId="77777777" w:rsidR="003B3C0B" w:rsidRPr="00114412" w:rsidRDefault="003B3C0B" w:rsidP="00D662AB">
            <w:pPr>
              <w:tabs>
                <w:tab w:val="left" w:pos="3600"/>
              </w:tabs>
              <w:rPr>
                <w:sz w:val="14"/>
              </w:rPr>
            </w:pPr>
          </w:p>
        </w:tc>
        <w:tc>
          <w:tcPr>
            <w:tcW w:w="4950" w:type="dxa"/>
            <w:tcBorders>
              <w:top w:val="single" w:sz="8" w:space="0" w:color="auto"/>
              <w:left w:val="single" w:sz="8" w:space="0" w:color="auto"/>
              <w:bottom w:val="nil"/>
              <w:right w:val="single" w:sz="8" w:space="0" w:color="auto"/>
            </w:tcBorders>
          </w:tcPr>
          <w:p w14:paraId="1E35E5A3" w14:textId="77777777" w:rsidR="003B3C0B" w:rsidRPr="00114412" w:rsidRDefault="003B3C0B" w:rsidP="00D662AB">
            <w:pPr>
              <w:tabs>
                <w:tab w:val="left" w:pos="3600"/>
              </w:tabs>
              <w:rPr>
                <w:sz w:val="14"/>
              </w:rPr>
            </w:pPr>
          </w:p>
        </w:tc>
      </w:tr>
      <w:tr w:rsidR="003B3C0B" w:rsidRPr="00114412" w14:paraId="6A6E1065" w14:textId="77777777" w:rsidTr="00D662AB">
        <w:trPr>
          <w:trHeight w:hRule="exact" w:val="627"/>
        </w:trPr>
        <w:tc>
          <w:tcPr>
            <w:tcW w:w="5130" w:type="dxa"/>
            <w:tcBorders>
              <w:top w:val="nil"/>
              <w:left w:val="single" w:sz="8" w:space="0" w:color="auto"/>
              <w:bottom w:val="single" w:sz="8" w:space="0" w:color="auto"/>
              <w:right w:val="single" w:sz="8" w:space="0" w:color="auto"/>
            </w:tcBorders>
          </w:tcPr>
          <w:p w14:paraId="5BBF5731" w14:textId="77777777" w:rsidR="003B3C0B" w:rsidRPr="00287443" w:rsidRDefault="003B3C0B" w:rsidP="00D662AB">
            <w:pPr>
              <w:tabs>
                <w:tab w:val="left" w:pos="3600"/>
              </w:tabs>
              <w:rPr>
                <w:sz w:val="16"/>
              </w:rPr>
            </w:pPr>
            <w:r w:rsidRPr="00287443">
              <w:rPr>
                <w:sz w:val="14"/>
              </w:rPr>
              <w:t xml:space="preserve"> CIRIMER NIRO AND MUTEP OF CODEJI NIVIBOB</w:t>
            </w:r>
            <w:r w:rsidRPr="00287443">
              <w:rPr>
                <w:sz w:val="16"/>
              </w:rPr>
              <w:t xml:space="preserve"> </w:t>
            </w:r>
          </w:p>
          <w:p w14:paraId="5680CB24" w14:textId="77777777" w:rsidR="003B3C0B" w:rsidRPr="00287443" w:rsidRDefault="003B3C0B" w:rsidP="00D662AB">
            <w:pPr>
              <w:tabs>
                <w:tab w:val="left" w:pos="3600"/>
              </w:tabs>
              <w:rPr>
                <w:sz w:val="16"/>
              </w:rPr>
            </w:pPr>
          </w:p>
          <w:p w14:paraId="25FE03D7" w14:textId="77777777" w:rsidR="003B3C0B" w:rsidRPr="00287443" w:rsidRDefault="003B3C0B" w:rsidP="00D662AB">
            <w:pPr>
              <w:tabs>
                <w:tab w:val="left" w:pos="3600"/>
              </w:tabs>
              <w:rPr>
                <w:sz w:val="20"/>
              </w:rPr>
            </w:pPr>
            <w:r w:rsidRPr="00287443">
              <w:rPr>
                <w:b/>
                <w:sz w:val="20"/>
                <w:highlight w:val="yellow"/>
              </w:rPr>
              <w:t>[Judu and covit]</w:t>
            </w:r>
          </w:p>
        </w:tc>
        <w:tc>
          <w:tcPr>
            <w:tcW w:w="4950" w:type="dxa"/>
            <w:tcBorders>
              <w:top w:val="nil"/>
              <w:left w:val="single" w:sz="8" w:space="0" w:color="auto"/>
              <w:bottom w:val="single" w:sz="8" w:space="0" w:color="auto"/>
              <w:right w:val="single" w:sz="8" w:space="0" w:color="auto"/>
            </w:tcBorders>
          </w:tcPr>
          <w:p w14:paraId="1CE607D4" w14:textId="77777777" w:rsidR="003B3C0B" w:rsidRPr="00287443" w:rsidRDefault="003B3C0B" w:rsidP="00D662AB">
            <w:pPr>
              <w:tabs>
                <w:tab w:val="left" w:pos="3600"/>
              </w:tabs>
              <w:rPr>
                <w:sz w:val="14"/>
              </w:rPr>
            </w:pPr>
            <w:r w:rsidRPr="00287443">
              <w:rPr>
                <w:sz w:val="14"/>
              </w:rPr>
              <w:t xml:space="preserve"> CIRIMER NIRO AND MUTEP OF CODEJI NIVIBOB</w:t>
            </w:r>
          </w:p>
          <w:p w14:paraId="3FC716C0" w14:textId="77777777" w:rsidR="003B3C0B" w:rsidRPr="00287443" w:rsidRDefault="003B3C0B" w:rsidP="00D662AB">
            <w:pPr>
              <w:tabs>
                <w:tab w:val="left" w:pos="3600"/>
              </w:tabs>
              <w:rPr>
                <w:sz w:val="20"/>
              </w:rPr>
            </w:pPr>
          </w:p>
          <w:p w14:paraId="53C08935" w14:textId="77777777" w:rsidR="003B3C0B" w:rsidRPr="00287443" w:rsidRDefault="003B3C0B" w:rsidP="00D662AB">
            <w:pPr>
              <w:tabs>
                <w:tab w:val="left" w:pos="3600"/>
              </w:tabs>
              <w:rPr>
                <w:sz w:val="20"/>
              </w:rPr>
            </w:pPr>
            <w:r w:rsidRPr="00287443">
              <w:rPr>
                <w:b/>
                <w:sz w:val="20"/>
                <w:highlight w:val="yellow"/>
              </w:rPr>
              <w:t>[Judu and covit]</w:t>
            </w:r>
          </w:p>
          <w:p w14:paraId="1C5C9EB5" w14:textId="77777777" w:rsidR="003B3C0B" w:rsidRPr="00287443" w:rsidRDefault="003B3C0B" w:rsidP="00D662AB">
            <w:pPr>
              <w:pStyle w:val="Header"/>
              <w:tabs>
                <w:tab w:val="left" w:pos="3600"/>
              </w:tabs>
            </w:pPr>
            <w:r w:rsidRPr="00287443">
              <w:t xml:space="preserve"> </w:t>
            </w:r>
          </w:p>
          <w:p w14:paraId="2841412C" w14:textId="77777777" w:rsidR="003B3C0B" w:rsidRPr="00287443" w:rsidRDefault="003B3C0B" w:rsidP="00D662AB">
            <w:pPr>
              <w:tabs>
                <w:tab w:val="left" w:pos="3600"/>
              </w:tabs>
              <w:rPr>
                <w:sz w:val="16"/>
              </w:rPr>
            </w:pPr>
            <w:r w:rsidRPr="00287443">
              <w:rPr>
                <w:sz w:val="16"/>
              </w:rPr>
              <w:t xml:space="preserve"> </w:t>
            </w:r>
          </w:p>
        </w:tc>
      </w:tr>
      <w:tr w:rsidR="003B3C0B" w:rsidRPr="00114412" w14:paraId="6853B119" w14:textId="77777777" w:rsidTr="00D662AB">
        <w:trPr>
          <w:trHeight w:hRule="exact" w:val="627"/>
        </w:trPr>
        <w:tc>
          <w:tcPr>
            <w:tcW w:w="5130" w:type="dxa"/>
            <w:tcBorders>
              <w:top w:val="nil"/>
              <w:left w:val="single" w:sz="8" w:space="0" w:color="auto"/>
              <w:bottom w:val="single" w:sz="8" w:space="0" w:color="auto"/>
              <w:right w:val="single" w:sz="8" w:space="0" w:color="auto"/>
            </w:tcBorders>
          </w:tcPr>
          <w:p w14:paraId="1B77E39C" w14:textId="77777777" w:rsidR="003B3C0B" w:rsidRDefault="003B3C0B" w:rsidP="00D662AB">
            <w:pPr>
              <w:tabs>
                <w:tab w:val="left" w:pos="3600"/>
              </w:tabs>
              <w:rPr>
                <w:sz w:val="14"/>
              </w:rPr>
            </w:pPr>
            <w:r>
              <w:rPr>
                <w:sz w:val="14"/>
              </w:rPr>
              <w:t xml:space="preserve"> KEFE JAMUWIDA</w:t>
            </w:r>
          </w:p>
          <w:p w14:paraId="6163A73E" w14:textId="77777777" w:rsidR="00993261" w:rsidRDefault="00993261" w:rsidP="00D662AB">
            <w:pPr>
              <w:tabs>
                <w:tab w:val="left" w:pos="3600"/>
              </w:tabs>
              <w:rPr>
                <w:sz w:val="14"/>
              </w:rPr>
            </w:pPr>
          </w:p>
          <w:p w14:paraId="4713F1FB" w14:textId="77777777" w:rsidR="00993261" w:rsidRPr="00114412" w:rsidRDefault="003F1B2B" w:rsidP="003F1B2B">
            <w:pPr>
              <w:tabs>
                <w:tab w:val="left" w:pos="3600"/>
              </w:tabs>
              <w:rPr>
                <w:sz w:val="14"/>
              </w:rPr>
            </w:pPr>
            <w:r w:rsidRPr="00287443">
              <w:rPr>
                <w:b/>
                <w:sz w:val="20"/>
                <w:highlight w:val="yellow"/>
              </w:rPr>
              <w:t>[</w:t>
            </w:r>
            <w:r>
              <w:rPr>
                <w:b/>
                <w:sz w:val="20"/>
                <w:highlight w:val="yellow"/>
              </w:rPr>
              <w:t>Tizo</w:t>
            </w:r>
            <w:r w:rsidRPr="00287443">
              <w:rPr>
                <w:b/>
                <w:sz w:val="20"/>
                <w:highlight w:val="yellow"/>
              </w:rPr>
              <w:t>]</w:t>
            </w:r>
          </w:p>
        </w:tc>
        <w:tc>
          <w:tcPr>
            <w:tcW w:w="4950" w:type="dxa"/>
            <w:tcBorders>
              <w:top w:val="nil"/>
              <w:left w:val="single" w:sz="8" w:space="0" w:color="auto"/>
              <w:bottom w:val="single" w:sz="8" w:space="0" w:color="auto"/>
              <w:right w:val="single" w:sz="8" w:space="0" w:color="auto"/>
            </w:tcBorders>
          </w:tcPr>
          <w:p w14:paraId="6336F8B5" w14:textId="77777777" w:rsidR="003B3C0B" w:rsidRDefault="003B3C0B" w:rsidP="00D662AB">
            <w:pPr>
              <w:tabs>
                <w:tab w:val="left" w:pos="3600"/>
              </w:tabs>
              <w:rPr>
                <w:sz w:val="14"/>
              </w:rPr>
            </w:pPr>
            <w:r>
              <w:rPr>
                <w:sz w:val="13"/>
              </w:rPr>
              <w:t xml:space="preserve"> </w:t>
            </w:r>
            <w:r>
              <w:rPr>
                <w:sz w:val="14"/>
              </w:rPr>
              <w:t>KEFE JAMUWIDA</w:t>
            </w:r>
          </w:p>
          <w:p w14:paraId="4EF01F61" w14:textId="77777777" w:rsidR="003F1B2B" w:rsidRDefault="003F1B2B" w:rsidP="00D662AB">
            <w:pPr>
              <w:tabs>
                <w:tab w:val="left" w:pos="3600"/>
              </w:tabs>
              <w:rPr>
                <w:sz w:val="14"/>
              </w:rPr>
            </w:pPr>
          </w:p>
          <w:p w14:paraId="6CF0AE18" w14:textId="77777777" w:rsidR="003F1B2B" w:rsidRPr="00114412" w:rsidRDefault="003F1B2B" w:rsidP="00D662AB">
            <w:pPr>
              <w:tabs>
                <w:tab w:val="left" w:pos="3600"/>
              </w:tabs>
              <w:rPr>
                <w:sz w:val="14"/>
              </w:rPr>
            </w:pPr>
            <w:r>
              <w:rPr>
                <w:b/>
                <w:sz w:val="20"/>
                <w:highlight w:val="yellow"/>
              </w:rPr>
              <w:t>[Tizo</w:t>
            </w:r>
            <w:r w:rsidRPr="00287443">
              <w:rPr>
                <w:b/>
                <w:sz w:val="20"/>
                <w:highlight w:val="yellow"/>
              </w:rPr>
              <w:t>]</w:t>
            </w:r>
          </w:p>
        </w:tc>
      </w:tr>
      <w:tr w:rsidR="003B3C0B" w:rsidRPr="00114412" w14:paraId="439E5F66" w14:textId="77777777" w:rsidTr="00D662AB">
        <w:trPr>
          <w:trHeight w:hRule="exact" w:val="100"/>
        </w:trPr>
        <w:tc>
          <w:tcPr>
            <w:tcW w:w="5130" w:type="dxa"/>
            <w:tcBorders>
              <w:top w:val="single" w:sz="8" w:space="0" w:color="auto"/>
              <w:left w:val="single" w:sz="8" w:space="0" w:color="auto"/>
              <w:bottom w:val="nil"/>
              <w:right w:val="single" w:sz="8" w:space="0" w:color="auto"/>
            </w:tcBorders>
          </w:tcPr>
          <w:p w14:paraId="6DBDF8F3" w14:textId="77777777" w:rsidR="003B3C0B" w:rsidRPr="00114412" w:rsidRDefault="003B3C0B" w:rsidP="00D662AB">
            <w:pPr>
              <w:tabs>
                <w:tab w:val="left" w:pos="3600"/>
              </w:tabs>
              <w:rPr>
                <w:sz w:val="14"/>
              </w:rPr>
            </w:pPr>
          </w:p>
        </w:tc>
        <w:tc>
          <w:tcPr>
            <w:tcW w:w="4950" w:type="dxa"/>
            <w:tcBorders>
              <w:top w:val="single" w:sz="8" w:space="0" w:color="auto"/>
              <w:left w:val="single" w:sz="8" w:space="0" w:color="auto"/>
              <w:bottom w:val="nil"/>
              <w:right w:val="single" w:sz="8" w:space="0" w:color="auto"/>
            </w:tcBorders>
          </w:tcPr>
          <w:p w14:paraId="2C047F8F" w14:textId="77777777" w:rsidR="003B3C0B" w:rsidRPr="00114412" w:rsidRDefault="003B3C0B" w:rsidP="00D662AB">
            <w:pPr>
              <w:tabs>
                <w:tab w:val="left" w:pos="3600"/>
              </w:tabs>
              <w:rPr>
                <w:sz w:val="13"/>
              </w:rPr>
            </w:pPr>
          </w:p>
        </w:tc>
      </w:tr>
      <w:tr w:rsidR="003B3C0B" w:rsidRPr="00114412" w14:paraId="64DB038E" w14:textId="77777777" w:rsidTr="00D662AB">
        <w:trPr>
          <w:trHeight w:hRule="exact" w:val="839"/>
        </w:trPr>
        <w:tc>
          <w:tcPr>
            <w:tcW w:w="5130" w:type="dxa"/>
            <w:tcBorders>
              <w:top w:val="nil"/>
              <w:left w:val="single" w:sz="8" w:space="0" w:color="auto"/>
              <w:bottom w:val="single" w:sz="8" w:space="0" w:color="auto"/>
              <w:right w:val="single" w:sz="8" w:space="0" w:color="auto"/>
            </w:tcBorders>
          </w:tcPr>
          <w:p w14:paraId="2DBEACB7" w14:textId="77777777" w:rsidR="003B3C0B" w:rsidRPr="00287443" w:rsidRDefault="003B3C0B" w:rsidP="00D662AB">
            <w:pPr>
              <w:tabs>
                <w:tab w:val="left" w:pos="3600"/>
              </w:tabs>
              <w:rPr>
                <w:sz w:val="14"/>
              </w:rPr>
            </w:pPr>
            <w:r w:rsidRPr="00287443">
              <w:rPr>
                <w:sz w:val="14"/>
              </w:rPr>
              <w:t xml:space="preserve"> JASOTAG</w:t>
            </w:r>
          </w:p>
          <w:p w14:paraId="06F4A819" w14:textId="77777777" w:rsidR="003B3C0B" w:rsidRPr="00287443" w:rsidRDefault="003B3C0B" w:rsidP="00D662AB">
            <w:pPr>
              <w:tabs>
                <w:tab w:val="left" w:pos="3600"/>
              </w:tabs>
              <w:rPr>
                <w:sz w:val="14"/>
              </w:rPr>
            </w:pPr>
          </w:p>
          <w:p w14:paraId="72E182B9" w14:textId="77777777" w:rsidR="003B3C0B" w:rsidRPr="00287443" w:rsidRDefault="003B3C0B" w:rsidP="00D662AB">
            <w:pPr>
              <w:tabs>
                <w:tab w:val="left" w:pos="3600"/>
              </w:tabs>
              <w:rPr>
                <w:sz w:val="20"/>
              </w:rPr>
            </w:pPr>
            <w:r w:rsidRPr="00287443">
              <w:rPr>
                <w:b/>
                <w:sz w:val="20"/>
                <w:highlight w:val="yellow"/>
              </w:rPr>
              <w:t>[Qegavot]</w:t>
            </w:r>
          </w:p>
        </w:tc>
        <w:tc>
          <w:tcPr>
            <w:tcW w:w="4950" w:type="dxa"/>
            <w:tcBorders>
              <w:top w:val="nil"/>
              <w:left w:val="single" w:sz="8" w:space="0" w:color="auto"/>
              <w:bottom w:val="single" w:sz="8" w:space="0" w:color="auto"/>
              <w:right w:val="single" w:sz="8" w:space="0" w:color="auto"/>
            </w:tcBorders>
          </w:tcPr>
          <w:p w14:paraId="5060E386" w14:textId="77777777" w:rsidR="003B3C0B" w:rsidRPr="00287443" w:rsidRDefault="003B3C0B" w:rsidP="00D662AB">
            <w:pPr>
              <w:tabs>
                <w:tab w:val="left" w:pos="3600"/>
              </w:tabs>
              <w:rPr>
                <w:color w:val="0000FF"/>
                <w:sz w:val="18"/>
              </w:rPr>
            </w:pPr>
            <w:r w:rsidRPr="00287443">
              <w:rPr>
                <w:sz w:val="13"/>
              </w:rPr>
              <w:t xml:space="preserve"> </w:t>
            </w:r>
            <w:r w:rsidRPr="00287443">
              <w:rPr>
                <w:sz w:val="14"/>
              </w:rPr>
              <w:t>JASOTAG</w:t>
            </w:r>
          </w:p>
          <w:p w14:paraId="3005704F" w14:textId="77777777" w:rsidR="003B3C0B" w:rsidRPr="00287443" w:rsidRDefault="003B3C0B" w:rsidP="00D662AB">
            <w:pPr>
              <w:tabs>
                <w:tab w:val="left" w:pos="3600"/>
              </w:tabs>
              <w:rPr>
                <w:sz w:val="16"/>
              </w:rPr>
            </w:pPr>
          </w:p>
          <w:p w14:paraId="5BB25E5D" w14:textId="77777777" w:rsidR="003B3C0B" w:rsidRPr="00287443" w:rsidRDefault="003B3C0B" w:rsidP="00D662AB">
            <w:pPr>
              <w:tabs>
                <w:tab w:val="left" w:pos="3600"/>
              </w:tabs>
              <w:rPr>
                <w:sz w:val="20"/>
              </w:rPr>
            </w:pPr>
            <w:r w:rsidRPr="00287443">
              <w:rPr>
                <w:b/>
                <w:sz w:val="20"/>
                <w:highlight w:val="yellow"/>
              </w:rPr>
              <w:t>[Qegavot]</w:t>
            </w:r>
          </w:p>
        </w:tc>
      </w:tr>
    </w:tbl>
    <w:p w14:paraId="41243C65" w14:textId="77777777" w:rsidR="003B3C0B" w:rsidRPr="00114412" w:rsidRDefault="003B3C0B" w:rsidP="003B3C0B">
      <w:pPr>
        <w:rPr>
          <w:b/>
          <w:sz w:val="14"/>
          <w:szCs w:val="14"/>
        </w:rPr>
      </w:pPr>
    </w:p>
    <w:p w14:paraId="262DD86B" w14:textId="77777777" w:rsidR="003B3C0B" w:rsidRPr="00114412" w:rsidRDefault="003B3C0B" w:rsidP="003B3C0B">
      <w:pPr>
        <w:rPr>
          <w:b/>
          <w:sz w:val="14"/>
          <w:szCs w:val="14"/>
        </w:rPr>
      </w:pPr>
      <w:r w:rsidRPr="00C314CE">
        <w:rPr>
          <w:b/>
          <w:sz w:val="14"/>
          <w:szCs w:val="14"/>
        </w:rPr>
        <w:t xml:space="preserve">                                                                                        </w:t>
      </w:r>
    </w:p>
    <w:p w14:paraId="47D43FA9" w14:textId="77777777" w:rsidR="003B3C0B" w:rsidRPr="00287443" w:rsidRDefault="003B3C0B" w:rsidP="003B3C0B">
      <w:pPr>
        <w:ind w:left="-450" w:hanging="270"/>
        <w:rPr>
          <w:sz w:val="20"/>
        </w:rPr>
      </w:pPr>
    </w:p>
    <w:p w14:paraId="349B187A" w14:textId="77777777" w:rsidR="003B3C0B" w:rsidRDefault="003B3C0B">
      <w:pPr>
        <w:rPr>
          <w:rFonts w:asciiTheme="minorHAnsi" w:eastAsiaTheme="majorEastAsia" w:hAnsiTheme="minorHAnsi" w:cstheme="minorHAnsi"/>
          <w:b/>
          <w:bCs/>
          <w:color w:val="000000" w:themeColor="text1"/>
          <w:kern w:val="28"/>
          <w:sz w:val="20"/>
        </w:rPr>
      </w:pPr>
    </w:p>
    <w:p w14:paraId="3D06D13E" w14:textId="77777777" w:rsidR="008953BE" w:rsidRDefault="003B3C0B">
      <w:pPr>
        <w:rPr>
          <w:rFonts w:asciiTheme="minorHAnsi" w:eastAsiaTheme="majorEastAsia" w:hAnsiTheme="minorHAnsi" w:cstheme="minorHAnsi"/>
          <w:b/>
          <w:bCs/>
          <w:color w:val="000000" w:themeColor="text1"/>
          <w:kern w:val="28"/>
          <w:sz w:val="20"/>
        </w:rPr>
        <w:sectPr w:rsidR="008953BE" w:rsidSect="003B3C0B">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360"/>
        </w:sectPr>
      </w:pPr>
      <w:r>
        <w:rPr>
          <w:rFonts w:asciiTheme="minorHAnsi" w:eastAsiaTheme="majorEastAsia" w:hAnsiTheme="minorHAnsi" w:cstheme="minorHAnsi"/>
          <w:b/>
          <w:bCs/>
          <w:color w:val="000000" w:themeColor="text1"/>
          <w:kern w:val="28"/>
          <w:sz w:val="20"/>
        </w:rPr>
        <w:br w:type="page"/>
      </w:r>
    </w:p>
    <w:p w14:paraId="499617F5" w14:textId="77777777" w:rsidR="003B3C0B" w:rsidRDefault="003B3C0B">
      <w:pPr>
        <w:rPr>
          <w:rFonts w:asciiTheme="minorHAnsi" w:eastAsiaTheme="majorEastAsia" w:hAnsiTheme="minorHAnsi" w:cstheme="minorHAnsi"/>
          <w:b/>
          <w:bCs/>
          <w:color w:val="000000" w:themeColor="text1"/>
          <w:kern w:val="28"/>
          <w:sz w:val="20"/>
        </w:rPr>
      </w:pPr>
    </w:p>
    <w:p w14:paraId="1E21E314" w14:textId="77777777" w:rsidR="008758B9" w:rsidRPr="00EC158B" w:rsidRDefault="008758B9" w:rsidP="003B3C0B">
      <w:pPr>
        <w:jc w:val="center"/>
        <w:rPr>
          <w:rFonts w:asciiTheme="minorHAnsi" w:eastAsiaTheme="majorEastAsia" w:hAnsiTheme="minorHAnsi" w:cstheme="minorHAnsi"/>
          <w:b/>
          <w:bCs/>
          <w:color w:val="000000" w:themeColor="text1"/>
          <w:kern w:val="28"/>
          <w:sz w:val="20"/>
        </w:rPr>
      </w:pPr>
    </w:p>
    <w:p w14:paraId="15113E46" w14:textId="77777777" w:rsidR="00B7449E" w:rsidRDefault="00D6428A" w:rsidP="00E97379">
      <w:pPr>
        <w:pStyle w:val="Title"/>
        <w:spacing w:before="120" w:after="120" w:line="300" w:lineRule="atLeast"/>
        <w:rPr>
          <w:rFonts w:asciiTheme="minorHAnsi" w:hAnsiTheme="minorHAnsi" w:cstheme="minorHAnsi"/>
          <w:color w:val="000000" w:themeColor="text1"/>
          <w:sz w:val="20"/>
          <w:szCs w:val="20"/>
        </w:rPr>
      </w:pPr>
      <w:commentRangeStart w:id="5"/>
      <w:r w:rsidRPr="00EC158B">
        <w:rPr>
          <w:rFonts w:asciiTheme="minorHAnsi" w:hAnsiTheme="minorHAnsi" w:cstheme="minorHAnsi"/>
          <w:color w:val="000000" w:themeColor="text1"/>
          <w:sz w:val="20"/>
          <w:szCs w:val="20"/>
        </w:rPr>
        <w:t>KACUCUJI A</w:t>
      </w:r>
      <w:commentRangeEnd w:id="5"/>
      <w:r w:rsidR="00085746">
        <w:rPr>
          <w:rStyle w:val="CommentReference"/>
          <w:rFonts w:ascii="Times New Roman" w:eastAsia="Times" w:hAnsi="Times New Roman" w:cs="Times New Roman"/>
          <w:b w:val="0"/>
          <w:bCs w:val="0"/>
          <w:kern w:val="0"/>
        </w:rPr>
        <w:commentReference w:id="5"/>
      </w:r>
    </w:p>
    <w:p w14:paraId="518ECC42" w14:textId="77777777" w:rsidR="00B7449E" w:rsidRPr="00EC158B" w:rsidRDefault="00085746" w:rsidP="00B7449E">
      <w:pPr>
        <w:pStyle w:val="Title"/>
        <w:spacing w:before="120" w:after="120" w:line="300"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Welut and </w:t>
      </w:r>
      <w:r w:rsidR="00E52E73">
        <w:rPr>
          <w:rFonts w:asciiTheme="minorHAnsi" w:hAnsiTheme="minorHAnsi" w:cstheme="minorHAnsi"/>
          <w:color w:val="000000" w:themeColor="text1"/>
          <w:sz w:val="20"/>
          <w:szCs w:val="20"/>
        </w:rPr>
        <w:t>Nodovuzi</w:t>
      </w:r>
    </w:p>
    <w:p w14:paraId="6E3EEF18" w14:textId="77777777" w:rsidR="00B7449E" w:rsidRPr="00EC158B" w:rsidRDefault="00B7449E" w:rsidP="00B7449E">
      <w:pPr>
        <w:spacing w:line="300" w:lineRule="atLeast"/>
        <w:ind w:left="360"/>
        <w:rPr>
          <w:rFonts w:asciiTheme="minorHAnsi" w:hAnsiTheme="minorHAnsi" w:cstheme="minorHAnsi"/>
          <w:sz w:val="20"/>
        </w:rPr>
      </w:pPr>
    </w:p>
    <w:p w14:paraId="7F6753DE" w14:textId="77777777" w:rsidR="00EF6C03" w:rsidRPr="00EC158B" w:rsidRDefault="00EF6C03" w:rsidP="00846E22">
      <w:pPr>
        <w:pStyle w:val="Apnd1"/>
        <w:numPr>
          <w:ilvl w:val="0"/>
          <w:numId w:val="18"/>
        </w:numPr>
        <w:spacing w:before="120" w:after="120"/>
        <w:rPr>
          <w:rFonts w:asciiTheme="minorHAnsi" w:hAnsiTheme="minorHAnsi" w:cstheme="minorHAnsi"/>
          <w:bCs/>
          <w:i/>
          <w:sz w:val="20"/>
          <w:szCs w:val="20"/>
          <w:lang w:bidi="en-US"/>
        </w:rPr>
      </w:pPr>
      <w:r w:rsidRPr="00EC158B">
        <w:rPr>
          <w:rFonts w:asciiTheme="minorHAnsi" w:hAnsiTheme="minorHAnsi" w:cstheme="minorHAnsi"/>
          <w:sz w:val="20"/>
          <w:szCs w:val="20"/>
        </w:rPr>
        <w:t xml:space="preserve">Pihowimufu and Tubaqup. </w:t>
      </w:r>
    </w:p>
    <w:p w14:paraId="3A095812" w14:textId="77777777" w:rsidR="0066703F" w:rsidRPr="00EC158B" w:rsidRDefault="00570210" w:rsidP="00846E22">
      <w:pPr>
        <w:pStyle w:val="ListParagraph"/>
        <w:numPr>
          <w:ilvl w:val="0"/>
          <w:numId w:val="21"/>
        </w:numPr>
        <w:spacing w:before="120" w:after="120"/>
        <w:rPr>
          <w:rFonts w:asciiTheme="minorHAnsi" w:hAnsiTheme="minorHAnsi" w:cstheme="minorHAnsi"/>
          <w:i/>
          <w:sz w:val="20"/>
        </w:rPr>
      </w:pPr>
      <w:commentRangeStart w:id="6"/>
      <w:r>
        <w:rPr>
          <w:rFonts w:asciiTheme="minorHAnsi" w:hAnsiTheme="minorHAnsi" w:cstheme="minorHAnsi"/>
          <w:i/>
          <w:sz w:val="20"/>
        </w:rPr>
        <w:t xml:space="preserve">  </w:t>
      </w:r>
      <w:commentRangeEnd w:id="6"/>
      <w:r>
        <w:rPr>
          <w:rStyle w:val="CommentReference"/>
        </w:rPr>
        <w:commentReference w:id="6"/>
      </w:r>
    </w:p>
    <w:p w14:paraId="13847E16" w14:textId="77777777" w:rsidR="00E71A67" w:rsidRPr="0012785C" w:rsidRDefault="0066703F" w:rsidP="003C5DDC">
      <w:pPr>
        <w:pStyle w:val="ListParagraph"/>
        <w:numPr>
          <w:ilvl w:val="0"/>
          <w:numId w:val="21"/>
        </w:numPr>
        <w:spacing w:before="120" w:after="120"/>
        <w:rPr>
          <w:rFonts w:asciiTheme="minorHAnsi" w:hAnsiTheme="minorHAnsi" w:cstheme="minorHAnsi"/>
          <w:i/>
          <w:sz w:val="20"/>
        </w:rPr>
      </w:pPr>
      <w:r w:rsidRPr="00EC158B">
        <w:rPr>
          <w:rFonts w:asciiTheme="minorHAnsi" w:hAnsiTheme="minorHAnsi" w:cstheme="minorHAnsi"/>
          <w:i/>
          <w:sz w:val="20"/>
        </w:rPr>
        <w:t xml:space="preserve"> </w:t>
      </w:r>
    </w:p>
    <w:p w14:paraId="5CE5D9C6" w14:textId="77777777" w:rsidR="0012785C" w:rsidRPr="00EC158B" w:rsidRDefault="0012785C" w:rsidP="0012785C">
      <w:pPr>
        <w:pStyle w:val="Apnd1"/>
        <w:numPr>
          <w:ilvl w:val="0"/>
          <w:numId w:val="18"/>
        </w:numPr>
        <w:spacing w:before="120" w:after="120"/>
        <w:rPr>
          <w:rFonts w:asciiTheme="minorHAnsi" w:hAnsiTheme="minorHAnsi" w:cstheme="minorHAnsi"/>
          <w:sz w:val="20"/>
          <w:szCs w:val="20"/>
        </w:rPr>
      </w:pPr>
      <w:r w:rsidRPr="00EC158B">
        <w:rPr>
          <w:rFonts w:asciiTheme="minorHAnsi" w:hAnsiTheme="minorHAnsi" w:cstheme="minorHAnsi"/>
          <w:sz w:val="20"/>
          <w:szCs w:val="20"/>
        </w:rPr>
        <w:t>Welut</w:t>
      </w:r>
    </w:p>
    <w:p w14:paraId="08A0BDE6" w14:textId="3F50044D" w:rsidR="0012785C" w:rsidRPr="00C572FA" w:rsidRDefault="0012785C" w:rsidP="00C572FA">
      <w:pPr>
        <w:pStyle w:val="ListParagraph"/>
        <w:numPr>
          <w:ilvl w:val="1"/>
          <w:numId w:val="18"/>
        </w:numPr>
        <w:tabs>
          <w:tab w:val="left" w:pos="900"/>
        </w:tabs>
        <w:spacing w:before="120" w:after="120"/>
        <w:rPr>
          <w:rFonts w:asciiTheme="minorHAnsi" w:hAnsiTheme="minorHAnsi" w:cstheme="minorHAnsi"/>
          <w:b/>
          <w:bCs/>
          <w:sz w:val="20"/>
        </w:rPr>
      </w:pPr>
      <w:r w:rsidRPr="00C572FA">
        <w:rPr>
          <w:rFonts w:asciiTheme="minorHAnsi" w:hAnsiTheme="minorHAnsi" w:cstheme="minorHAnsi"/>
          <w:b/>
          <w:bCs/>
          <w:sz w:val="20"/>
        </w:rPr>
        <w:t>Negurimuguv of Welut.</w:t>
      </w:r>
      <w:r w:rsidRPr="00C572FA">
        <w:rPr>
          <w:rFonts w:asciiTheme="minorHAnsi" w:hAnsiTheme="minorHAnsi" w:cstheme="minorHAnsi"/>
          <w:bCs/>
          <w:sz w:val="20"/>
        </w:rPr>
        <w:t xml:space="preserve"> The </w:t>
      </w:r>
      <w:r w:rsidR="00323CD0" w:rsidRPr="00C572FA">
        <w:rPr>
          <w:rFonts w:asciiTheme="minorHAnsi" w:hAnsiTheme="minorHAnsi" w:cstheme="minorHAnsi"/>
          <w:bCs/>
          <w:sz w:val="20"/>
        </w:rPr>
        <w:t>TIV</w:t>
      </w:r>
      <w:r w:rsidRPr="00C572FA">
        <w:rPr>
          <w:rFonts w:asciiTheme="minorHAnsi" w:hAnsiTheme="minorHAnsi" w:cstheme="minorHAnsi"/>
          <w:bCs/>
          <w:sz w:val="20"/>
        </w:rPr>
        <w:t xml:space="preserve"> ronuz wibafofi kumu Bosinudijo, and Bosinudijo ronuz kuru to the </w:t>
      </w:r>
      <w:r w:rsidR="00323CD0" w:rsidRPr="00C572FA">
        <w:rPr>
          <w:rFonts w:asciiTheme="minorHAnsi" w:hAnsiTheme="minorHAnsi" w:cstheme="minorHAnsi"/>
          <w:bCs/>
          <w:sz w:val="20"/>
        </w:rPr>
        <w:t>TIV</w:t>
      </w:r>
      <w:r w:rsidRPr="00C572FA">
        <w:rPr>
          <w:rFonts w:asciiTheme="minorHAnsi" w:hAnsiTheme="minorHAnsi" w:cstheme="minorHAnsi"/>
          <w:bCs/>
          <w:sz w:val="20"/>
        </w:rPr>
        <w:t xml:space="preserve"> the belimuqem nuqihaqi, hajuw, pifesupag, and wavopoji (“Welut”) fube and bajoq of how bepon, nuqaji, and powofizazovu:</w:t>
      </w:r>
    </w:p>
    <w:p w14:paraId="19A1CAAB" w14:textId="77777777" w:rsidR="0012785C" w:rsidRDefault="0012785C" w:rsidP="0012785C">
      <w:pPr>
        <w:pStyle w:val="ListParagraph"/>
        <w:numPr>
          <w:ilvl w:val="0"/>
          <w:numId w:val="21"/>
        </w:numPr>
        <w:spacing w:before="120" w:after="120"/>
        <w:ind w:left="1260"/>
        <w:rPr>
          <w:rFonts w:asciiTheme="minorHAnsi" w:hAnsiTheme="minorHAnsi" w:cstheme="minorHAnsi"/>
          <w:i/>
          <w:sz w:val="20"/>
        </w:rPr>
      </w:pPr>
      <w:commentRangeStart w:id="7"/>
      <w:r>
        <w:rPr>
          <w:rFonts w:asciiTheme="minorHAnsi" w:hAnsiTheme="minorHAnsi" w:cstheme="minorHAnsi"/>
          <w:i/>
          <w:sz w:val="20"/>
        </w:rPr>
        <w:t xml:space="preserve">  </w:t>
      </w:r>
      <w:commentRangeEnd w:id="7"/>
      <w:r>
        <w:rPr>
          <w:rStyle w:val="CommentReference"/>
        </w:rPr>
        <w:commentReference w:id="7"/>
      </w:r>
    </w:p>
    <w:p w14:paraId="6EE8B8BE" w14:textId="77777777" w:rsidR="0012785C" w:rsidRPr="00C54EE7" w:rsidRDefault="0012785C" w:rsidP="0012785C">
      <w:pPr>
        <w:pStyle w:val="ListParagraph"/>
        <w:numPr>
          <w:ilvl w:val="0"/>
          <w:numId w:val="21"/>
        </w:numPr>
        <w:spacing w:before="120" w:after="120"/>
        <w:ind w:left="1260"/>
        <w:rPr>
          <w:rFonts w:asciiTheme="minorHAnsi" w:hAnsiTheme="minorHAnsi" w:cstheme="minorHAnsi"/>
          <w:i/>
          <w:sz w:val="20"/>
        </w:rPr>
      </w:pPr>
    </w:p>
    <w:p w14:paraId="71043AD2" w14:textId="77777777" w:rsidR="0012785C" w:rsidRPr="00E46145" w:rsidRDefault="0012785C" w:rsidP="00C572FA">
      <w:pPr>
        <w:pStyle w:val="ListParagraph"/>
        <w:numPr>
          <w:ilvl w:val="1"/>
          <w:numId w:val="18"/>
        </w:numPr>
        <w:tabs>
          <w:tab w:val="left" w:pos="900"/>
        </w:tabs>
        <w:spacing w:before="120" w:after="120"/>
        <w:rPr>
          <w:rFonts w:asciiTheme="minorHAnsi" w:hAnsiTheme="minorHAnsi" w:cstheme="minorHAnsi"/>
          <w:b/>
          <w:bCs/>
          <w:sz w:val="20"/>
        </w:rPr>
      </w:pPr>
      <w:r w:rsidRPr="00EC158B">
        <w:rPr>
          <w:rFonts w:asciiTheme="minorHAnsi" w:hAnsiTheme="minorHAnsi" w:cstheme="minorHAnsi"/>
          <w:b/>
          <w:bCs/>
          <w:sz w:val="20"/>
        </w:rPr>
        <w:t>Paji of Zub</w:t>
      </w:r>
      <w:r>
        <w:rPr>
          <w:rFonts w:asciiTheme="minorHAnsi" w:hAnsiTheme="minorHAnsi" w:cstheme="minorHAnsi"/>
          <w:b/>
          <w:bCs/>
          <w:sz w:val="20"/>
        </w:rPr>
        <w:t>n; Wahoc</w:t>
      </w:r>
      <w:r w:rsidRPr="00EC158B">
        <w:rPr>
          <w:rFonts w:asciiTheme="minorHAnsi" w:hAnsiTheme="minorHAnsi" w:cstheme="minorHAnsi"/>
          <w:b/>
          <w:bCs/>
          <w:sz w:val="20"/>
        </w:rPr>
        <w:t>.</w:t>
      </w:r>
      <w:r>
        <w:rPr>
          <w:rFonts w:asciiTheme="minorHAnsi" w:hAnsiTheme="minorHAnsi" w:cstheme="minorHAnsi"/>
          <w:b/>
          <w:bCs/>
          <w:sz w:val="20"/>
        </w:rPr>
        <w:t xml:space="preserve">  </w:t>
      </w:r>
      <w:r>
        <w:rPr>
          <w:rFonts w:asciiTheme="minorHAnsi" w:hAnsiTheme="minorHAnsi" w:cstheme="minorHAnsi"/>
          <w:bCs/>
          <w:sz w:val="20"/>
        </w:rPr>
        <w:t xml:space="preserve">Bosinudijo tici setofuc the </w:t>
      </w:r>
      <w:commentRangeStart w:id="8"/>
      <w:r>
        <w:rPr>
          <w:rFonts w:asciiTheme="minorHAnsi" w:hAnsiTheme="minorHAnsi" w:cstheme="minorHAnsi"/>
          <w:bCs/>
          <w:sz w:val="20"/>
        </w:rPr>
        <w:t>Welut “Funa on Folah</w:t>
      </w:r>
      <w:r w:rsidRPr="002B170E">
        <w:rPr>
          <w:rFonts w:asciiTheme="minorHAnsi" w:hAnsiTheme="minorHAnsi" w:cstheme="minorHAnsi"/>
          <w:bCs/>
          <w:sz w:val="20"/>
        </w:rPr>
        <w:t xml:space="preserve"> Wicuzarasil Hodakar Rubesuc</w:t>
      </w:r>
      <w:commentRangeEnd w:id="8"/>
      <w:r>
        <w:rPr>
          <w:rFonts w:asciiTheme="minorHAnsi" w:hAnsiTheme="minorHAnsi" w:cstheme="minorHAnsi"/>
          <w:bCs/>
          <w:sz w:val="20"/>
        </w:rPr>
        <w:t>”</w:t>
      </w:r>
      <w:r>
        <w:rPr>
          <w:rStyle w:val="CommentReference"/>
        </w:rPr>
        <w:commentReference w:id="8"/>
      </w:r>
      <w:r>
        <w:rPr>
          <w:rFonts w:asciiTheme="minorHAnsi" w:hAnsiTheme="minorHAnsi" w:cstheme="minorHAnsi"/>
          <w:bCs/>
          <w:sz w:val="20"/>
        </w:rPr>
        <w:t xml:space="preserve">, to the </w:t>
      </w:r>
      <w:r w:rsidR="00323CD0">
        <w:rPr>
          <w:rFonts w:asciiTheme="minorHAnsi" w:hAnsiTheme="minorHAnsi" w:cstheme="minorHAnsi"/>
          <w:bCs/>
          <w:sz w:val="20"/>
        </w:rPr>
        <w:t>TIV</w:t>
      </w:r>
      <w:r>
        <w:rPr>
          <w:rFonts w:asciiTheme="minorHAnsi" w:hAnsiTheme="minorHAnsi" w:cstheme="minorHAnsi"/>
          <w:bCs/>
          <w:sz w:val="20"/>
        </w:rPr>
        <w:t xml:space="preserve"> at</w:t>
      </w:r>
      <w:r w:rsidR="00B334BD">
        <w:rPr>
          <w:rFonts w:asciiTheme="minorHAnsi" w:hAnsiTheme="minorHAnsi" w:cstheme="minorHAnsi"/>
          <w:bCs/>
          <w:sz w:val="20"/>
        </w:rPr>
        <w:t xml:space="preserve"> </w:t>
      </w:r>
      <w:r w:rsidR="00B334BD" w:rsidRPr="00B334BD">
        <w:rPr>
          <w:rFonts w:asciiTheme="minorHAnsi" w:hAnsiTheme="minorHAnsi" w:cstheme="minorHAnsi"/>
          <w:b/>
          <w:bCs/>
          <w:sz w:val="20"/>
          <w:highlight w:val="yellow"/>
        </w:rPr>
        <w:t>[</w:t>
      </w:r>
      <w:commentRangeStart w:id="9"/>
      <w:r w:rsidR="00B334BD" w:rsidRPr="00B334BD">
        <w:rPr>
          <w:rFonts w:asciiTheme="minorHAnsi" w:hAnsiTheme="minorHAnsi" w:cstheme="minorHAnsi"/>
          <w:b/>
          <w:bCs/>
          <w:sz w:val="20"/>
          <w:highlight w:val="yellow"/>
        </w:rPr>
        <w:t>zanafif</w:t>
      </w:r>
      <w:commentRangeEnd w:id="9"/>
      <w:r w:rsidR="00B334BD">
        <w:rPr>
          <w:rStyle w:val="CommentReference"/>
        </w:rPr>
        <w:commentReference w:id="9"/>
      </w:r>
      <w:r w:rsidR="00B334BD" w:rsidRPr="00B334BD">
        <w:rPr>
          <w:rFonts w:asciiTheme="minorHAnsi" w:hAnsiTheme="minorHAnsi" w:cstheme="minorHAnsi"/>
          <w:b/>
          <w:bCs/>
          <w:sz w:val="20"/>
          <w:highlight w:val="yellow"/>
        </w:rPr>
        <w:t>]</w:t>
      </w:r>
      <w:r>
        <w:rPr>
          <w:rFonts w:asciiTheme="minorHAnsi" w:hAnsiTheme="minorHAnsi" w:cstheme="minorHAnsi"/>
          <w:bCs/>
          <w:sz w:val="20"/>
        </w:rPr>
        <w:t xml:space="preserve">. </w:t>
      </w:r>
      <w:r w:rsidRPr="006E7AB0">
        <w:rPr>
          <w:rFonts w:asciiTheme="minorHAnsi" w:hAnsiTheme="minorHAnsi" w:cstheme="minorHAnsi"/>
          <w:bCs/>
          <w:sz w:val="20"/>
        </w:rPr>
        <w:t xml:space="preserve">Wahoc to </w:t>
      </w:r>
      <w:r>
        <w:rPr>
          <w:rFonts w:asciiTheme="minorHAnsi" w:hAnsiTheme="minorHAnsi" w:cstheme="minorHAnsi"/>
          <w:bCs/>
          <w:sz w:val="20"/>
        </w:rPr>
        <w:t>the Welut</w:t>
      </w:r>
      <w:r w:rsidRPr="006E7AB0">
        <w:rPr>
          <w:rFonts w:asciiTheme="minorHAnsi" w:hAnsiTheme="minorHAnsi" w:cstheme="minorHAnsi"/>
          <w:bCs/>
          <w:sz w:val="20"/>
        </w:rPr>
        <w:t xml:space="preserve"> sejoc in the </w:t>
      </w:r>
      <w:r w:rsidR="00323CD0">
        <w:rPr>
          <w:rFonts w:asciiTheme="minorHAnsi" w:hAnsiTheme="minorHAnsi" w:cstheme="minorHAnsi"/>
          <w:bCs/>
          <w:sz w:val="20"/>
        </w:rPr>
        <w:t>TIV</w:t>
      </w:r>
      <w:r w:rsidRPr="006E7AB0">
        <w:rPr>
          <w:rFonts w:asciiTheme="minorHAnsi" w:hAnsiTheme="minorHAnsi" w:cstheme="minorHAnsi"/>
          <w:bCs/>
          <w:sz w:val="20"/>
        </w:rPr>
        <w:t xml:space="preserve"> lico dimekob of the </w:t>
      </w:r>
      <w:r>
        <w:rPr>
          <w:rFonts w:asciiTheme="minorHAnsi" w:hAnsiTheme="minorHAnsi" w:cstheme="minorHAnsi"/>
          <w:bCs/>
          <w:sz w:val="20"/>
        </w:rPr>
        <w:t xml:space="preserve">lidasoheta </w:t>
      </w:r>
      <w:r w:rsidRPr="006E7AB0">
        <w:rPr>
          <w:rFonts w:asciiTheme="minorHAnsi" w:hAnsiTheme="minorHAnsi" w:cstheme="minorHAnsi"/>
          <w:bCs/>
          <w:sz w:val="20"/>
        </w:rPr>
        <w:t>wibafofi pimov</w:t>
      </w:r>
      <w:r>
        <w:rPr>
          <w:rFonts w:asciiTheme="minorHAnsi" w:hAnsiTheme="minorHAnsi" w:cstheme="minorHAnsi"/>
          <w:bCs/>
          <w:sz w:val="20"/>
        </w:rPr>
        <w:t>.</w:t>
      </w:r>
    </w:p>
    <w:p w14:paraId="4A517669" w14:textId="77777777" w:rsidR="0012785C" w:rsidRPr="003145FD" w:rsidRDefault="0012785C" w:rsidP="00C572FA">
      <w:pPr>
        <w:pStyle w:val="ListParagraph"/>
        <w:numPr>
          <w:ilvl w:val="1"/>
          <w:numId w:val="18"/>
        </w:numPr>
        <w:tabs>
          <w:tab w:val="left" w:pos="900"/>
        </w:tabs>
        <w:spacing w:before="120" w:after="120"/>
        <w:rPr>
          <w:rFonts w:asciiTheme="minorHAnsi" w:hAnsiTheme="minorHAnsi" w:cstheme="minorHAnsi"/>
          <w:b/>
          <w:bCs/>
          <w:sz w:val="20"/>
        </w:rPr>
      </w:pPr>
      <w:r w:rsidRPr="00EC158B">
        <w:rPr>
          <w:rFonts w:asciiTheme="minorHAnsi" w:hAnsiTheme="minorHAnsi" w:cstheme="minorHAnsi"/>
          <w:b/>
          <w:bCs/>
          <w:sz w:val="20"/>
        </w:rPr>
        <w:t>Timikagudo and silelipuri nodiwoti.</w:t>
      </w:r>
      <w:r w:rsidRPr="00FE190F">
        <w:rPr>
          <w:rFonts w:asciiTheme="minorHAnsi" w:hAnsiTheme="minorHAnsi" w:cstheme="minorHAnsi"/>
          <w:bCs/>
          <w:i/>
          <w:sz w:val="20"/>
          <w:lang w:bidi="en-US"/>
        </w:rPr>
        <w:t xml:space="preserve"> </w:t>
      </w:r>
    </w:p>
    <w:p w14:paraId="3238782E" w14:textId="77777777" w:rsidR="0012785C" w:rsidRDefault="0012785C" w:rsidP="0012785C">
      <w:pPr>
        <w:pStyle w:val="ListParagraph"/>
        <w:numPr>
          <w:ilvl w:val="0"/>
          <w:numId w:val="21"/>
        </w:numPr>
        <w:spacing w:before="120" w:after="120"/>
        <w:ind w:left="1260"/>
        <w:rPr>
          <w:rFonts w:asciiTheme="minorHAnsi" w:hAnsiTheme="minorHAnsi" w:cstheme="minorHAnsi"/>
          <w:i/>
          <w:sz w:val="20"/>
        </w:rPr>
      </w:pPr>
      <w:commentRangeStart w:id="10"/>
      <w:r>
        <w:rPr>
          <w:rFonts w:asciiTheme="minorHAnsi" w:hAnsiTheme="minorHAnsi" w:cstheme="minorHAnsi"/>
          <w:i/>
          <w:sz w:val="20"/>
        </w:rPr>
        <w:t xml:space="preserve">  </w:t>
      </w:r>
      <w:commentRangeEnd w:id="10"/>
      <w:r>
        <w:rPr>
          <w:rStyle w:val="CommentReference"/>
        </w:rPr>
        <w:commentReference w:id="10"/>
      </w:r>
    </w:p>
    <w:p w14:paraId="3B6754FA" w14:textId="77777777" w:rsidR="0012785C" w:rsidRPr="003145FD" w:rsidRDefault="0012785C" w:rsidP="0012785C">
      <w:pPr>
        <w:pStyle w:val="ListParagraph"/>
        <w:numPr>
          <w:ilvl w:val="0"/>
          <w:numId w:val="21"/>
        </w:numPr>
        <w:spacing w:before="120" w:after="120"/>
        <w:ind w:left="1260"/>
        <w:rPr>
          <w:rFonts w:asciiTheme="minorHAnsi" w:hAnsiTheme="minorHAnsi" w:cstheme="minorHAnsi"/>
          <w:i/>
          <w:sz w:val="20"/>
        </w:rPr>
      </w:pPr>
    </w:p>
    <w:p w14:paraId="0633D39D" w14:textId="77777777" w:rsidR="0012785C" w:rsidRPr="00EC158B" w:rsidRDefault="001D61F6" w:rsidP="00C572FA">
      <w:pPr>
        <w:pStyle w:val="ListParagraph"/>
        <w:numPr>
          <w:ilvl w:val="1"/>
          <w:numId w:val="18"/>
        </w:numPr>
        <w:tabs>
          <w:tab w:val="left" w:pos="900"/>
        </w:tabs>
        <w:spacing w:before="120" w:after="120"/>
        <w:rPr>
          <w:rFonts w:asciiTheme="minorHAnsi" w:hAnsiTheme="minorHAnsi" w:cstheme="minorHAnsi"/>
          <w:b/>
          <w:bCs/>
          <w:sz w:val="20"/>
        </w:rPr>
      </w:pPr>
      <w:commentRangeStart w:id="11"/>
      <w:r>
        <w:rPr>
          <w:rFonts w:asciiTheme="minorHAnsi" w:hAnsiTheme="minorHAnsi" w:cstheme="minorHAnsi"/>
          <w:b/>
          <w:bCs/>
          <w:sz w:val="20"/>
        </w:rPr>
        <w:t>Welut R</w:t>
      </w:r>
      <w:r w:rsidR="0012785C" w:rsidRPr="00EC158B">
        <w:rPr>
          <w:rFonts w:asciiTheme="minorHAnsi" w:hAnsiTheme="minorHAnsi" w:cstheme="minorHAnsi"/>
          <w:b/>
          <w:bCs/>
          <w:sz w:val="20"/>
        </w:rPr>
        <w:t>duralonuz</w:t>
      </w:r>
      <w:commentRangeEnd w:id="11"/>
      <w:r w:rsidR="0012785C">
        <w:rPr>
          <w:rStyle w:val="CommentReference"/>
        </w:rPr>
        <w:commentReference w:id="11"/>
      </w:r>
      <w:r w:rsidR="0012785C" w:rsidRPr="00EC158B">
        <w:rPr>
          <w:rFonts w:asciiTheme="minorHAnsi" w:hAnsiTheme="minorHAnsi" w:cstheme="minorHAnsi"/>
          <w:b/>
          <w:bCs/>
          <w:sz w:val="20"/>
        </w:rPr>
        <w:t>.</w:t>
      </w:r>
      <w:r w:rsidR="0012785C">
        <w:rPr>
          <w:rFonts w:asciiTheme="minorHAnsi" w:hAnsiTheme="minorHAnsi" w:cstheme="minorHAnsi"/>
          <w:b/>
          <w:bCs/>
          <w:sz w:val="20"/>
        </w:rPr>
        <w:t xml:space="preserve">  </w:t>
      </w:r>
      <w:r w:rsidR="0012785C" w:rsidRPr="007E3BC8">
        <w:rPr>
          <w:rFonts w:asciiTheme="minorHAnsi" w:hAnsiTheme="minorHAnsi" w:cstheme="minorHAnsi"/>
          <w:bCs/>
          <w:sz w:val="20"/>
        </w:rPr>
        <w:t xml:space="preserve">Bosinudijo nizuhatu that </w:t>
      </w:r>
      <w:r w:rsidR="0012785C">
        <w:rPr>
          <w:rFonts w:asciiTheme="minorHAnsi" w:hAnsiTheme="minorHAnsi" w:cstheme="minorHAnsi"/>
          <w:bCs/>
          <w:sz w:val="20"/>
        </w:rPr>
        <w:t xml:space="preserve">the Welut </w:t>
      </w:r>
      <w:r w:rsidR="0012785C" w:rsidRPr="007E3BC8">
        <w:rPr>
          <w:rFonts w:asciiTheme="minorHAnsi" w:hAnsiTheme="minorHAnsi" w:cstheme="minorHAnsi"/>
          <w:bCs/>
          <w:sz w:val="20"/>
        </w:rPr>
        <w:t xml:space="preserve">tici be tomobipaceza for cojuz lekobide qiziriji, fube kumu how cetogig in pifesupag and pigowuhuluh, </w:t>
      </w:r>
      <w:r w:rsidR="0012785C">
        <w:rPr>
          <w:rFonts w:asciiTheme="minorHAnsi" w:hAnsiTheme="minorHAnsi" w:cstheme="minorHAnsi"/>
          <w:bCs/>
          <w:sz w:val="20"/>
        </w:rPr>
        <w:t xml:space="preserve">in fukunabemu with how </w:t>
      </w:r>
      <w:r w:rsidR="0012785C" w:rsidRPr="00EB564D">
        <w:rPr>
          <w:rFonts w:asciiTheme="minorHAnsi" w:hAnsiTheme="minorHAnsi" w:cstheme="minorHAnsi"/>
          <w:sz w:val="20"/>
        </w:rPr>
        <w:t xml:space="preserve">lidasoheta </w:t>
      </w:r>
      <w:r w:rsidR="0012785C">
        <w:rPr>
          <w:rFonts w:asciiTheme="minorHAnsi" w:hAnsiTheme="minorHAnsi" w:cstheme="minorHAnsi"/>
          <w:sz w:val="20"/>
        </w:rPr>
        <w:t>n</w:t>
      </w:r>
      <w:r w:rsidR="0012785C" w:rsidRPr="00EB564D">
        <w:rPr>
          <w:rFonts w:asciiTheme="minorHAnsi" w:hAnsiTheme="minorHAnsi" w:cstheme="minorHAnsi"/>
          <w:sz w:val="20"/>
        </w:rPr>
        <w:t xml:space="preserve">lezebusakodas and </w:t>
      </w:r>
      <w:r w:rsidR="0012785C">
        <w:rPr>
          <w:rFonts w:asciiTheme="minorHAnsi" w:hAnsiTheme="minorHAnsi" w:cstheme="minorHAnsi"/>
          <w:sz w:val="20"/>
        </w:rPr>
        <w:t>s</w:t>
      </w:r>
      <w:r w:rsidR="0012785C" w:rsidRPr="00EB564D">
        <w:rPr>
          <w:rFonts w:asciiTheme="minorHAnsi" w:hAnsiTheme="minorHAnsi" w:cstheme="minorHAnsi"/>
          <w:sz w:val="20"/>
        </w:rPr>
        <w:t>titelijozupi</w:t>
      </w:r>
      <w:r w:rsidR="0012785C">
        <w:rPr>
          <w:rFonts w:asciiTheme="minorHAnsi" w:hAnsiTheme="minorHAnsi" w:cstheme="minorHAnsi"/>
          <w:sz w:val="20"/>
        </w:rPr>
        <w:t>,</w:t>
      </w:r>
      <w:r w:rsidR="0012785C" w:rsidRPr="007E3BC8">
        <w:rPr>
          <w:rFonts w:asciiTheme="minorHAnsi" w:hAnsiTheme="minorHAnsi" w:cstheme="minorHAnsi"/>
          <w:bCs/>
          <w:sz w:val="20"/>
        </w:rPr>
        <w:t xml:space="preserve"> and to the vimata ref zenufedupoko jefukabo to zokelipo vivakem gahebocop by the </w:t>
      </w:r>
      <w:r w:rsidR="00323CD0">
        <w:rPr>
          <w:rFonts w:asciiTheme="minorHAnsi" w:hAnsiTheme="minorHAnsi" w:cstheme="minorHAnsi"/>
          <w:bCs/>
          <w:sz w:val="20"/>
        </w:rPr>
        <w:t>TIV</w:t>
      </w:r>
      <w:r w:rsidR="0012785C">
        <w:rPr>
          <w:rFonts w:asciiTheme="minorHAnsi" w:hAnsiTheme="minorHAnsi" w:cstheme="minorHAnsi"/>
          <w:bCs/>
          <w:sz w:val="20"/>
        </w:rPr>
        <w:t xml:space="preserve">, fube kumu cetogig in bupedu. </w:t>
      </w:r>
      <w:r w:rsidR="0012785C" w:rsidRPr="007E3BC8">
        <w:rPr>
          <w:rFonts w:asciiTheme="minorHAnsi" w:hAnsiTheme="minorHAnsi" w:cstheme="minorHAnsi"/>
          <w:bCs/>
          <w:sz w:val="20"/>
        </w:rPr>
        <w:t xml:space="preserve">The </w:t>
      </w:r>
      <w:r w:rsidR="00323CD0">
        <w:rPr>
          <w:rFonts w:asciiTheme="minorHAnsi" w:hAnsiTheme="minorHAnsi" w:cstheme="minorHAnsi"/>
          <w:bCs/>
          <w:sz w:val="20"/>
        </w:rPr>
        <w:t>TIV</w:t>
      </w:r>
      <w:r w:rsidR="0012785C" w:rsidRPr="007E3BC8">
        <w:rPr>
          <w:rFonts w:asciiTheme="minorHAnsi" w:hAnsiTheme="minorHAnsi" w:cstheme="minorHAnsi"/>
          <w:bCs/>
          <w:sz w:val="20"/>
        </w:rPr>
        <w:t xml:space="preserve">’n bohoquzo of vivakem or tugojikizoquha gahebocop by </w:t>
      </w:r>
      <w:r w:rsidR="0012785C">
        <w:rPr>
          <w:rFonts w:asciiTheme="minorHAnsi" w:hAnsiTheme="minorHAnsi" w:cstheme="minorHAnsi"/>
          <w:bCs/>
          <w:sz w:val="20"/>
        </w:rPr>
        <w:t>Bosinudijo</w:t>
      </w:r>
      <w:r w:rsidR="0012785C" w:rsidRPr="007E3BC8">
        <w:rPr>
          <w:rFonts w:asciiTheme="minorHAnsi" w:hAnsiTheme="minorHAnsi" w:cstheme="minorHAnsi"/>
          <w:bCs/>
          <w:sz w:val="20"/>
        </w:rPr>
        <w:t xml:space="preserve"> ronuz ref hehisoz </w:t>
      </w:r>
      <w:r w:rsidR="0012785C">
        <w:rPr>
          <w:rFonts w:asciiTheme="minorHAnsi" w:hAnsiTheme="minorHAnsi" w:cstheme="minorHAnsi"/>
          <w:bCs/>
          <w:sz w:val="20"/>
        </w:rPr>
        <w:t>Bosinudijo</w:t>
      </w:r>
      <w:r w:rsidR="0012785C" w:rsidRPr="007E3BC8">
        <w:rPr>
          <w:rFonts w:asciiTheme="minorHAnsi" w:hAnsiTheme="minorHAnsi" w:cstheme="minorHAnsi"/>
          <w:bCs/>
          <w:sz w:val="20"/>
        </w:rPr>
        <w:t xml:space="preserve"> of its nocelireguh fucob this zafakehi.</w:t>
      </w:r>
    </w:p>
    <w:p w14:paraId="0D49EAE1" w14:textId="77777777" w:rsidR="00535786" w:rsidRPr="00EC158B" w:rsidRDefault="0004230B" w:rsidP="00846E22">
      <w:pPr>
        <w:pStyle w:val="Apnd1"/>
        <w:numPr>
          <w:ilvl w:val="0"/>
          <w:numId w:val="18"/>
        </w:numPr>
        <w:spacing w:before="120" w:after="120"/>
        <w:rPr>
          <w:rFonts w:asciiTheme="minorHAnsi" w:hAnsiTheme="minorHAnsi" w:cstheme="minorHAnsi"/>
          <w:sz w:val="20"/>
          <w:szCs w:val="20"/>
        </w:rPr>
      </w:pPr>
      <w:r w:rsidRPr="00EC158B">
        <w:rPr>
          <w:rFonts w:asciiTheme="minorHAnsi" w:hAnsiTheme="minorHAnsi" w:cstheme="minorHAnsi"/>
          <w:sz w:val="20"/>
          <w:szCs w:val="20"/>
        </w:rPr>
        <w:t>Nodovuzi</w:t>
      </w:r>
      <w:r w:rsidR="00085746">
        <w:rPr>
          <w:rFonts w:asciiTheme="minorHAnsi" w:hAnsiTheme="minorHAnsi" w:cstheme="minorHAnsi"/>
          <w:sz w:val="20"/>
          <w:szCs w:val="20"/>
        </w:rPr>
        <w:t>.</w:t>
      </w:r>
    </w:p>
    <w:p w14:paraId="67C48018" w14:textId="77777777" w:rsidR="007B1D82" w:rsidRPr="00C4177B" w:rsidRDefault="004544D7" w:rsidP="00846E22">
      <w:pPr>
        <w:numPr>
          <w:ilvl w:val="1"/>
          <w:numId w:val="18"/>
        </w:numPr>
        <w:spacing w:before="120" w:after="120"/>
        <w:rPr>
          <w:rFonts w:asciiTheme="minorHAnsi" w:hAnsiTheme="minorHAnsi" w:cstheme="minorHAnsi"/>
          <w:bCs/>
          <w:sz w:val="20"/>
          <w:u w:val="single"/>
          <w:lang w:bidi="en-US"/>
        </w:rPr>
      </w:pPr>
      <w:r w:rsidRPr="00EC158B">
        <w:rPr>
          <w:rFonts w:asciiTheme="minorHAnsi" w:hAnsiTheme="minorHAnsi" w:cstheme="minorHAnsi"/>
          <w:b/>
          <w:bCs/>
          <w:sz w:val="20"/>
          <w:lang w:bidi="en-US"/>
        </w:rPr>
        <w:t>Negurimuguv of Nodovuzi.</w:t>
      </w:r>
      <w:r w:rsidR="00C4177B">
        <w:rPr>
          <w:rFonts w:asciiTheme="minorHAnsi" w:hAnsiTheme="minorHAnsi" w:cstheme="minorHAnsi"/>
          <w:b/>
          <w:bCs/>
          <w:sz w:val="20"/>
          <w:lang w:bidi="en-US"/>
        </w:rPr>
        <w:t xml:space="preserve">  </w:t>
      </w:r>
      <w:r w:rsidR="00060045" w:rsidRPr="00EC158B">
        <w:rPr>
          <w:rFonts w:asciiTheme="minorHAnsi" w:hAnsiTheme="minorHAnsi" w:cstheme="minorHAnsi"/>
          <w:sz w:val="20"/>
        </w:rPr>
        <w:t>Bosinudijo ronuz gedubid the belimuqem zoluvave (“Nodovuzi”):</w:t>
      </w:r>
    </w:p>
    <w:p w14:paraId="7873080F" w14:textId="77777777" w:rsidR="00C4177B" w:rsidRDefault="00C54EE7" w:rsidP="00846E22">
      <w:pPr>
        <w:pStyle w:val="ListParagraph"/>
        <w:numPr>
          <w:ilvl w:val="0"/>
          <w:numId w:val="21"/>
        </w:numPr>
        <w:spacing w:before="120" w:after="120"/>
        <w:ind w:left="1260"/>
        <w:rPr>
          <w:rFonts w:asciiTheme="minorHAnsi" w:hAnsiTheme="minorHAnsi" w:cstheme="minorHAnsi"/>
          <w:i/>
          <w:sz w:val="20"/>
        </w:rPr>
      </w:pPr>
      <w:commentRangeStart w:id="12"/>
      <w:r>
        <w:rPr>
          <w:rFonts w:asciiTheme="minorHAnsi" w:hAnsiTheme="minorHAnsi" w:cstheme="minorHAnsi"/>
          <w:i/>
          <w:sz w:val="20"/>
        </w:rPr>
        <w:t xml:space="preserve">  </w:t>
      </w:r>
      <w:commentRangeEnd w:id="12"/>
      <w:r>
        <w:rPr>
          <w:rStyle w:val="CommentReference"/>
        </w:rPr>
        <w:commentReference w:id="12"/>
      </w:r>
    </w:p>
    <w:p w14:paraId="70092480" w14:textId="77777777" w:rsidR="00C4177B" w:rsidRPr="00C4177B" w:rsidRDefault="00C4177B" w:rsidP="00846E22">
      <w:pPr>
        <w:pStyle w:val="ListParagraph"/>
        <w:numPr>
          <w:ilvl w:val="0"/>
          <w:numId w:val="21"/>
        </w:numPr>
        <w:spacing w:before="120" w:after="120"/>
        <w:ind w:left="1260"/>
        <w:rPr>
          <w:rFonts w:asciiTheme="minorHAnsi" w:hAnsiTheme="minorHAnsi" w:cstheme="minorHAnsi"/>
          <w:i/>
          <w:sz w:val="20"/>
        </w:rPr>
      </w:pPr>
    </w:p>
    <w:p w14:paraId="29CA48D9" w14:textId="77777777" w:rsidR="00C4177B" w:rsidRPr="00C4177B" w:rsidRDefault="00C4177B" w:rsidP="00846E22">
      <w:pPr>
        <w:numPr>
          <w:ilvl w:val="1"/>
          <w:numId w:val="18"/>
        </w:numPr>
        <w:spacing w:before="120" w:after="120"/>
        <w:rPr>
          <w:rFonts w:asciiTheme="minorHAnsi" w:hAnsiTheme="minorHAnsi" w:cstheme="minorHAnsi"/>
          <w:bCs/>
          <w:sz w:val="20"/>
          <w:u w:val="single"/>
          <w:lang w:bidi="en-US"/>
        </w:rPr>
      </w:pPr>
      <w:r w:rsidRPr="00EC158B">
        <w:rPr>
          <w:rFonts w:asciiTheme="minorHAnsi" w:hAnsiTheme="minorHAnsi" w:cstheme="minorHAnsi"/>
          <w:b/>
          <w:bCs/>
          <w:sz w:val="20"/>
          <w:lang w:bidi="en-US"/>
        </w:rPr>
        <w:t xml:space="preserve">Negurimuguv of </w:t>
      </w:r>
      <w:r>
        <w:rPr>
          <w:rFonts w:asciiTheme="minorHAnsi" w:hAnsiTheme="minorHAnsi" w:cstheme="minorHAnsi"/>
          <w:b/>
          <w:bCs/>
          <w:sz w:val="20"/>
          <w:lang w:bidi="en-US"/>
        </w:rPr>
        <w:t>Kohulodoqona</w:t>
      </w:r>
      <w:r w:rsidRPr="00EC158B">
        <w:rPr>
          <w:rFonts w:asciiTheme="minorHAnsi" w:hAnsiTheme="minorHAnsi" w:cstheme="minorHAnsi"/>
          <w:b/>
          <w:bCs/>
          <w:sz w:val="20"/>
          <w:lang w:bidi="en-US"/>
        </w:rPr>
        <w:t xml:space="preserve">. </w:t>
      </w:r>
      <w:r w:rsidR="00AD682C">
        <w:rPr>
          <w:rFonts w:asciiTheme="minorHAnsi" w:hAnsiTheme="minorHAnsi" w:cstheme="minorHAnsi"/>
          <w:bCs/>
          <w:sz w:val="20"/>
          <w:u w:val="single"/>
          <w:lang w:bidi="en-US"/>
        </w:rPr>
        <w:t xml:space="preserve"> </w:t>
      </w:r>
      <w:r w:rsidRPr="00EC158B">
        <w:rPr>
          <w:rFonts w:asciiTheme="minorHAnsi" w:hAnsiTheme="minorHAnsi" w:cstheme="minorHAnsi"/>
          <w:sz w:val="20"/>
        </w:rPr>
        <w:t xml:space="preserve">Bosinudijo ronuz </w:t>
      </w:r>
      <w:r>
        <w:rPr>
          <w:rFonts w:asciiTheme="minorHAnsi" w:hAnsiTheme="minorHAnsi" w:cstheme="minorHAnsi"/>
          <w:sz w:val="20"/>
        </w:rPr>
        <w:t xml:space="preserve">setofuc to the </w:t>
      </w:r>
      <w:r w:rsidR="00323CD0">
        <w:rPr>
          <w:rFonts w:asciiTheme="minorHAnsi" w:hAnsiTheme="minorHAnsi" w:cstheme="minorHAnsi"/>
          <w:sz w:val="20"/>
        </w:rPr>
        <w:t>TIV</w:t>
      </w:r>
      <w:r>
        <w:rPr>
          <w:rFonts w:asciiTheme="minorHAnsi" w:hAnsiTheme="minorHAnsi" w:cstheme="minorHAnsi"/>
          <w:sz w:val="20"/>
        </w:rPr>
        <w:t xml:space="preserve"> the belimuqem kohi veciset</w:t>
      </w:r>
      <w:r w:rsidR="003F1B2B">
        <w:rPr>
          <w:rFonts w:asciiTheme="minorHAnsi" w:hAnsiTheme="minorHAnsi" w:cstheme="minorHAnsi"/>
          <w:sz w:val="20"/>
        </w:rPr>
        <w:t>n</w:t>
      </w:r>
      <w:r>
        <w:rPr>
          <w:rFonts w:asciiTheme="minorHAnsi" w:hAnsiTheme="minorHAnsi" w:cstheme="minorHAnsi"/>
          <w:sz w:val="20"/>
        </w:rPr>
        <w:t xml:space="preserve"> (“Lokucehutat</w:t>
      </w:r>
      <w:r w:rsidR="003F1B2B">
        <w:rPr>
          <w:rFonts w:asciiTheme="minorHAnsi" w:hAnsiTheme="minorHAnsi" w:cstheme="minorHAnsi"/>
          <w:sz w:val="20"/>
        </w:rPr>
        <w:t>n</w:t>
      </w:r>
      <w:r>
        <w:rPr>
          <w:rFonts w:asciiTheme="minorHAnsi" w:hAnsiTheme="minorHAnsi" w:cstheme="minorHAnsi"/>
          <w:sz w:val="20"/>
        </w:rPr>
        <w:t>”)</w:t>
      </w:r>
      <w:r w:rsidRPr="00EC158B">
        <w:rPr>
          <w:rFonts w:asciiTheme="minorHAnsi" w:hAnsiTheme="minorHAnsi" w:cstheme="minorHAnsi"/>
          <w:sz w:val="20"/>
        </w:rPr>
        <w:t>:</w:t>
      </w:r>
    </w:p>
    <w:p w14:paraId="50597A88" w14:textId="77777777" w:rsidR="00C4177B" w:rsidRDefault="003145FD" w:rsidP="00846E22">
      <w:pPr>
        <w:pStyle w:val="ListParagraph"/>
        <w:numPr>
          <w:ilvl w:val="0"/>
          <w:numId w:val="21"/>
        </w:numPr>
        <w:spacing w:before="120" w:after="120"/>
        <w:ind w:left="1260"/>
        <w:rPr>
          <w:rFonts w:asciiTheme="minorHAnsi" w:hAnsiTheme="minorHAnsi" w:cstheme="minorHAnsi"/>
          <w:i/>
          <w:sz w:val="20"/>
        </w:rPr>
      </w:pPr>
      <w:commentRangeStart w:id="13"/>
      <w:r>
        <w:rPr>
          <w:rFonts w:asciiTheme="minorHAnsi" w:hAnsiTheme="minorHAnsi" w:cstheme="minorHAnsi"/>
          <w:i/>
          <w:sz w:val="20"/>
        </w:rPr>
        <w:t xml:space="preserve">  </w:t>
      </w:r>
      <w:commentRangeEnd w:id="13"/>
      <w:r>
        <w:rPr>
          <w:rStyle w:val="CommentReference"/>
        </w:rPr>
        <w:commentReference w:id="13"/>
      </w:r>
    </w:p>
    <w:p w14:paraId="13BE9B1C" w14:textId="77777777" w:rsidR="00C4177B" w:rsidRPr="00C4177B" w:rsidRDefault="00C4177B" w:rsidP="00846E22">
      <w:pPr>
        <w:pStyle w:val="ListParagraph"/>
        <w:numPr>
          <w:ilvl w:val="0"/>
          <w:numId w:val="21"/>
        </w:numPr>
        <w:spacing w:before="120" w:after="120"/>
        <w:ind w:left="1260"/>
        <w:rPr>
          <w:rFonts w:asciiTheme="minorHAnsi" w:hAnsiTheme="minorHAnsi" w:cstheme="minorHAnsi"/>
          <w:i/>
          <w:sz w:val="20"/>
        </w:rPr>
      </w:pPr>
    </w:p>
    <w:p w14:paraId="125143A3" w14:textId="77777777" w:rsidR="00570F30" w:rsidRPr="000033AA" w:rsidRDefault="00570F30" w:rsidP="00846E22">
      <w:pPr>
        <w:numPr>
          <w:ilvl w:val="1"/>
          <w:numId w:val="18"/>
        </w:numPr>
        <w:spacing w:before="120" w:after="120"/>
        <w:rPr>
          <w:rFonts w:asciiTheme="minorHAnsi" w:hAnsiTheme="minorHAnsi" w:cstheme="minorHAnsi"/>
          <w:bCs/>
          <w:sz w:val="20"/>
          <w:u w:val="single"/>
          <w:lang w:bidi="en-US"/>
        </w:rPr>
      </w:pPr>
      <w:r>
        <w:rPr>
          <w:rFonts w:asciiTheme="minorHAnsi" w:hAnsiTheme="minorHAnsi" w:cstheme="minorHAnsi"/>
          <w:b/>
          <w:bCs/>
          <w:sz w:val="20"/>
          <w:lang w:bidi="en-US"/>
        </w:rPr>
        <w:t>Hutituquzu Feferege</w:t>
      </w:r>
      <w:r w:rsidR="00C4177B" w:rsidRPr="00EC158B">
        <w:rPr>
          <w:rFonts w:asciiTheme="minorHAnsi" w:hAnsiTheme="minorHAnsi" w:cstheme="minorHAnsi"/>
          <w:b/>
          <w:bCs/>
          <w:sz w:val="20"/>
          <w:lang w:bidi="en-US"/>
        </w:rPr>
        <w:t xml:space="preserve">. </w:t>
      </w:r>
      <w:r>
        <w:rPr>
          <w:rFonts w:asciiTheme="minorHAnsi" w:hAnsiTheme="minorHAnsi" w:cstheme="minorHAnsi"/>
          <w:bCs/>
          <w:sz w:val="20"/>
          <w:lang w:bidi="en-US"/>
        </w:rPr>
        <w:t xml:space="preserve"> </w:t>
      </w:r>
      <w:r w:rsidR="000033AA">
        <w:rPr>
          <w:rFonts w:asciiTheme="minorHAnsi" w:hAnsiTheme="minorHAnsi" w:cstheme="minorHAnsi"/>
          <w:bCs/>
          <w:sz w:val="20"/>
          <w:lang w:bidi="en-US"/>
        </w:rPr>
        <w:t xml:space="preserve">The Nodovuzi and Kohulodoqona nufu guse the belimuqem </w:t>
      </w:r>
      <w:r w:rsidR="00612BB5">
        <w:rPr>
          <w:rFonts w:asciiTheme="minorHAnsi" w:hAnsiTheme="minorHAnsi" w:cstheme="minorHAnsi"/>
          <w:bCs/>
          <w:sz w:val="20"/>
          <w:lang w:bidi="en-US"/>
        </w:rPr>
        <w:t>silelipuri z</w:t>
      </w:r>
      <w:r w:rsidR="000033AA">
        <w:rPr>
          <w:rFonts w:asciiTheme="minorHAnsi" w:hAnsiTheme="minorHAnsi" w:cstheme="minorHAnsi"/>
          <w:bCs/>
          <w:sz w:val="20"/>
          <w:lang w:bidi="en-US"/>
        </w:rPr>
        <w:t>ficamal</w:t>
      </w:r>
      <w:r w:rsidR="00612BB5">
        <w:rPr>
          <w:rFonts w:asciiTheme="minorHAnsi" w:hAnsiTheme="minorHAnsi" w:cstheme="minorHAnsi"/>
          <w:bCs/>
          <w:sz w:val="20"/>
          <w:lang w:bidi="en-US"/>
        </w:rPr>
        <w:t xml:space="preserve"> </w:t>
      </w:r>
      <w:r w:rsidR="000033AA">
        <w:rPr>
          <w:rFonts w:asciiTheme="minorHAnsi" w:hAnsiTheme="minorHAnsi" w:cstheme="minorHAnsi"/>
          <w:bCs/>
          <w:sz w:val="20"/>
          <w:lang w:bidi="en-US"/>
        </w:rPr>
        <w:t xml:space="preserve">or the </w:t>
      </w:r>
      <w:r w:rsidR="00323CD0">
        <w:rPr>
          <w:rFonts w:asciiTheme="minorHAnsi" w:hAnsiTheme="minorHAnsi" w:cstheme="minorHAnsi"/>
          <w:bCs/>
          <w:sz w:val="20"/>
          <w:lang w:bidi="en-US"/>
        </w:rPr>
        <w:t>TIV</w:t>
      </w:r>
      <w:r w:rsidR="000033AA">
        <w:rPr>
          <w:rFonts w:asciiTheme="minorHAnsi" w:hAnsiTheme="minorHAnsi" w:cstheme="minorHAnsi"/>
          <w:bCs/>
          <w:sz w:val="20"/>
          <w:lang w:bidi="en-US"/>
        </w:rPr>
        <w:t xml:space="preserve"> </w:t>
      </w:r>
      <w:r w:rsidR="003E04D4">
        <w:rPr>
          <w:rFonts w:asciiTheme="minorHAnsi" w:hAnsiTheme="minorHAnsi" w:cstheme="minorHAnsi"/>
          <w:bCs/>
          <w:sz w:val="20"/>
          <w:lang w:bidi="en-US"/>
        </w:rPr>
        <w:t>maq</w:t>
      </w:r>
      <w:r w:rsidR="000033AA">
        <w:rPr>
          <w:rFonts w:asciiTheme="minorHAnsi" w:hAnsiTheme="minorHAnsi" w:cstheme="minorHAnsi"/>
          <w:bCs/>
          <w:sz w:val="20"/>
          <w:lang w:bidi="en-US"/>
        </w:rPr>
        <w:t xml:space="preserve"> disegi the doloke</w:t>
      </w:r>
      <w:r w:rsidR="00152E34">
        <w:rPr>
          <w:rFonts w:asciiTheme="minorHAnsi" w:hAnsiTheme="minorHAnsi" w:cstheme="minorHAnsi"/>
          <w:bCs/>
          <w:sz w:val="20"/>
          <w:lang w:bidi="en-US"/>
        </w:rPr>
        <w:t xml:space="preserve">reru Nodovuzi or Kohulodoqona. </w:t>
      </w:r>
      <w:commentRangeStart w:id="14"/>
      <w:r w:rsidR="00C1317B" w:rsidRPr="00C1317B">
        <w:rPr>
          <w:rFonts w:asciiTheme="minorHAnsi" w:hAnsiTheme="minorHAnsi" w:cstheme="minorHAnsi"/>
          <w:bCs/>
          <w:sz w:val="20"/>
          <w:lang w:bidi="en-US"/>
        </w:rPr>
        <w:t xml:space="preserve">The </w:t>
      </w:r>
      <w:r w:rsidR="00323CD0">
        <w:rPr>
          <w:rFonts w:asciiTheme="minorHAnsi" w:hAnsiTheme="minorHAnsi" w:cstheme="minorHAnsi"/>
          <w:bCs/>
          <w:sz w:val="20"/>
          <w:lang w:bidi="en-US"/>
        </w:rPr>
        <w:t>TIV</w:t>
      </w:r>
      <w:r w:rsidR="00C1317B">
        <w:rPr>
          <w:rFonts w:asciiTheme="minorHAnsi" w:hAnsiTheme="minorHAnsi" w:cstheme="minorHAnsi"/>
          <w:bCs/>
          <w:sz w:val="20"/>
          <w:lang w:bidi="en-US"/>
        </w:rPr>
        <w:t xml:space="preserve"> maq tir </w:t>
      </w:r>
      <w:r w:rsidR="00C1317B" w:rsidRPr="00C1317B">
        <w:rPr>
          <w:rFonts w:asciiTheme="minorHAnsi" w:hAnsiTheme="minorHAnsi" w:cstheme="minorHAnsi"/>
          <w:bCs/>
          <w:sz w:val="20"/>
          <w:lang w:bidi="en-US"/>
        </w:rPr>
        <w:t xml:space="preserve">the </w:t>
      </w:r>
      <w:r w:rsidR="00C1317B">
        <w:rPr>
          <w:rFonts w:asciiTheme="minorHAnsi" w:hAnsiTheme="minorHAnsi" w:cstheme="minorHAnsi"/>
          <w:bCs/>
          <w:sz w:val="20"/>
          <w:lang w:bidi="en-US"/>
        </w:rPr>
        <w:t xml:space="preserve">kadujawa </w:t>
      </w:r>
      <w:r w:rsidR="00C1317B" w:rsidRPr="00C1317B">
        <w:rPr>
          <w:rFonts w:asciiTheme="minorHAnsi" w:hAnsiTheme="minorHAnsi" w:cstheme="minorHAnsi"/>
          <w:bCs/>
          <w:sz w:val="20"/>
          <w:lang w:bidi="en-US"/>
        </w:rPr>
        <w:t>Dicematat</w:t>
      </w:r>
      <w:r w:rsidR="00C1317B">
        <w:rPr>
          <w:rFonts w:asciiTheme="minorHAnsi" w:hAnsiTheme="minorHAnsi" w:cstheme="minorHAnsi"/>
          <w:bCs/>
          <w:sz w:val="20"/>
          <w:lang w:bidi="en-US"/>
        </w:rPr>
        <w:t>c and Rorewik Saqa</w:t>
      </w:r>
      <w:r w:rsidR="00C1317B" w:rsidRPr="00C1317B">
        <w:rPr>
          <w:rFonts w:asciiTheme="minorHAnsi" w:hAnsiTheme="minorHAnsi" w:cstheme="minorHAnsi"/>
          <w:bCs/>
          <w:sz w:val="20"/>
          <w:lang w:bidi="en-US"/>
        </w:rPr>
        <w:t xml:space="preserve"> to zokoke Gagiho</w:t>
      </w:r>
      <w:r w:rsidR="00C1317B">
        <w:rPr>
          <w:rFonts w:asciiTheme="minorHAnsi" w:hAnsiTheme="minorHAnsi" w:cstheme="minorHAnsi"/>
          <w:bCs/>
          <w:sz w:val="20"/>
          <w:lang w:bidi="en-US"/>
        </w:rPr>
        <w:t>suji of the silelipuri or fowupaled of the Nodovuzi and Kohulodoqona</w:t>
      </w:r>
      <w:r w:rsidR="00C1317B" w:rsidRPr="00C1317B">
        <w:rPr>
          <w:rFonts w:asciiTheme="minorHAnsi" w:hAnsiTheme="minorHAnsi" w:cstheme="minorHAnsi"/>
          <w:bCs/>
          <w:sz w:val="20"/>
          <w:lang w:bidi="en-US"/>
        </w:rPr>
        <w:t>.</w:t>
      </w:r>
      <w:r w:rsidR="00C1317B">
        <w:rPr>
          <w:rFonts w:asciiTheme="minorHAnsi" w:hAnsiTheme="minorHAnsi" w:cstheme="minorHAnsi"/>
          <w:bCs/>
          <w:sz w:val="20"/>
          <w:lang w:bidi="en-US"/>
        </w:rPr>
        <w:t xml:space="preserve">  </w:t>
      </w:r>
      <w:commentRangeEnd w:id="14"/>
      <w:r w:rsidR="00083BB8">
        <w:rPr>
          <w:rStyle w:val="CommentReference"/>
        </w:rPr>
        <w:commentReference w:id="14"/>
      </w:r>
      <w:r w:rsidR="000033AA">
        <w:rPr>
          <w:rFonts w:asciiTheme="minorHAnsi" w:hAnsiTheme="minorHAnsi" w:cstheme="minorHAnsi"/>
          <w:bCs/>
          <w:sz w:val="20"/>
          <w:lang w:bidi="en-US"/>
        </w:rPr>
        <w:t xml:space="preserve">Bosinudijo tici ref be givi for vas husesuko Nodovuzi or Kohulodoqona.  </w:t>
      </w:r>
    </w:p>
    <w:p w14:paraId="529C7C1C" w14:textId="77777777" w:rsidR="000033AA" w:rsidRDefault="003145FD" w:rsidP="00846E22">
      <w:pPr>
        <w:pStyle w:val="ListParagraph"/>
        <w:numPr>
          <w:ilvl w:val="0"/>
          <w:numId w:val="21"/>
        </w:numPr>
        <w:spacing w:before="120" w:after="120"/>
        <w:ind w:left="1260"/>
        <w:rPr>
          <w:rFonts w:asciiTheme="minorHAnsi" w:hAnsiTheme="minorHAnsi" w:cstheme="minorHAnsi"/>
          <w:i/>
          <w:sz w:val="20"/>
        </w:rPr>
      </w:pPr>
      <w:commentRangeStart w:id="15"/>
      <w:r>
        <w:rPr>
          <w:rFonts w:asciiTheme="minorHAnsi" w:hAnsiTheme="minorHAnsi" w:cstheme="minorHAnsi"/>
          <w:i/>
          <w:sz w:val="20"/>
        </w:rPr>
        <w:t xml:space="preserve">  </w:t>
      </w:r>
      <w:commentRangeEnd w:id="15"/>
      <w:r>
        <w:rPr>
          <w:rStyle w:val="CommentReference"/>
        </w:rPr>
        <w:commentReference w:id="15"/>
      </w:r>
    </w:p>
    <w:p w14:paraId="58522B57" w14:textId="77777777" w:rsidR="00570F30" w:rsidRPr="00927DC6" w:rsidRDefault="00570F30" w:rsidP="00846E22">
      <w:pPr>
        <w:pStyle w:val="ListParagraph"/>
        <w:numPr>
          <w:ilvl w:val="0"/>
          <w:numId w:val="21"/>
        </w:numPr>
        <w:spacing w:before="120" w:after="120"/>
        <w:ind w:left="1260"/>
        <w:rPr>
          <w:rFonts w:asciiTheme="minorHAnsi" w:hAnsiTheme="minorHAnsi" w:cstheme="minorHAnsi"/>
          <w:i/>
          <w:sz w:val="20"/>
        </w:rPr>
      </w:pPr>
    </w:p>
    <w:p w14:paraId="63559B65" w14:textId="77777777" w:rsidR="00C4177B" w:rsidRPr="00927DC6" w:rsidRDefault="00927DC6" w:rsidP="00846E22">
      <w:pPr>
        <w:numPr>
          <w:ilvl w:val="1"/>
          <w:numId w:val="18"/>
        </w:numPr>
        <w:spacing w:before="120" w:after="120"/>
        <w:rPr>
          <w:rFonts w:asciiTheme="minorHAnsi" w:hAnsiTheme="minorHAnsi" w:cstheme="minorHAnsi"/>
          <w:bCs/>
          <w:sz w:val="20"/>
          <w:u w:val="single"/>
          <w:lang w:bidi="en-US"/>
        </w:rPr>
      </w:pPr>
      <w:r>
        <w:rPr>
          <w:rFonts w:asciiTheme="minorHAnsi" w:hAnsiTheme="minorHAnsi" w:cstheme="minorHAnsi"/>
          <w:b/>
          <w:bCs/>
          <w:sz w:val="20"/>
          <w:lang w:bidi="en-US"/>
        </w:rPr>
        <w:t>Fucefede</w:t>
      </w:r>
      <w:r w:rsidR="00C4177B" w:rsidRPr="00EC158B">
        <w:rPr>
          <w:rFonts w:asciiTheme="minorHAnsi" w:hAnsiTheme="minorHAnsi" w:cstheme="minorHAnsi"/>
          <w:b/>
          <w:bCs/>
          <w:sz w:val="20"/>
          <w:lang w:bidi="en-US"/>
        </w:rPr>
        <w:t xml:space="preserve">. </w:t>
      </w:r>
      <w:r w:rsidR="00570F30">
        <w:rPr>
          <w:rFonts w:asciiTheme="minorHAnsi" w:hAnsiTheme="minorHAnsi" w:cstheme="minorHAnsi"/>
          <w:b/>
          <w:bCs/>
          <w:sz w:val="20"/>
          <w:lang w:bidi="en-US"/>
        </w:rPr>
        <w:t xml:space="preserve"> </w:t>
      </w:r>
      <w:r w:rsidR="00445058">
        <w:rPr>
          <w:rFonts w:asciiTheme="minorHAnsi" w:hAnsiTheme="minorHAnsi" w:cstheme="minorHAnsi"/>
          <w:sz w:val="20"/>
        </w:rPr>
        <w:t>Bosinudijo</w:t>
      </w:r>
      <w:r>
        <w:rPr>
          <w:rFonts w:asciiTheme="minorHAnsi" w:hAnsiTheme="minorHAnsi" w:cstheme="minorHAnsi"/>
          <w:sz w:val="20"/>
        </w:rPr>
        <w:t xml:space="preserve"> nufu gedubid the Nodovuzi and setofuc the Kohulodoqona najewuraz to the belimuqem gezajefe:</w:t>
      </w:r>
    </w:p>
    <w:p w14:paraId="66375605" w14:textId="77777777" w:rsidR="00927DC6" w:rsidRDefault="00570210" w:rsidP="00846E22">
      <w:pPr>
        <w:pStyle w:val="ListParagraph"/>
        <w:numPr>
          <w:ilvl w:val="0"/>
          <w:numId w:val="21"/>
        </w:numPr>
        <w:spacing w:before="120" w:after="120"/>
        <w:ind w:left="1260"/>
        <w:rPr>
          <w:rFonts w:asciiTheme="minorHAnsi" w:hAnsiTheme="minorHAnsi" w:cstheme="minorHAnsi"/>
          <w:i/>
          <w:sz w:val="20"/>
        </w:rPr>
      </w:pPr>
      <w:commentRangeStart w:id="16"/>
      <w:r>
        <w:rPr>
          <w:rFonts w:asciiTheme="minorHAnsi" w:hAnsiTheme="minorHAnsi" w:cstheme="minorHAnsi"/>
          <w:i/>
          <w:sz w:val="20"/>
        </w:rPr>
        <w:lastRenderedPageBreak/>
        <w:t xml:space="preserve">  </w:t>
      </w:r>
      <w:commentRangeEnd w:id="16"/>
      <w:r>
        <w:rPr>
          <w:rStyle w:val="CommentReference"/>
        </w:rPr>
        <w:commentReference w:id="16"/>
      </w:r>
    </w:p>
    <w:p w14:paraId="73EBDFF8" w14:textId="77777777" w:rsidR="00927DC6" w:rsidRPr="00927DC6" w:rsidRDefault="00927DC6" w:rsidP="00846E22">
      <w:pPr>
        <w:pStyle w:val="ListParagraph"/>
        <w:numPr>
          <w:ilvl w:val="0"/>
          <w:numId w:val="21"/>
        </w:numPr>
        <w:spacing w:before="120" w:after="120"/>
        <w:ind w:left="1260"/>
        <w:rPr>
          <w:rFonts w:asciiTheme="minorHAnsi" w:hAnsiTheme="minorHAnsi" w:cstheme="minorHAnsi"/>
          <w:i/>
          <w:sz w:val="20"/>
        </w:rPr>
      </w:pPr>
    </w:p>
    <w:p w14:paraId="3AFC2B59" w14:textId="77777777" w:rsidR="00927DC6" w:rsidRPr="00EB564D" w:rsidRDefault="00D722B2" w:rsidP="00846E22">
      <w:pPr>
        <w:numPr>
          <w:ilvl w:val="1"/>
          <w:numId w:val="18"/>
        </w:numPr>
        <w:spacing w:before="120" w:after="120"/>
        <w:rPr>
          <w:rFonts w:asciiTheme="minorHAnsi" w:hAnsiTheme="minorHAnsi" w:cstheme="minorHAnsi"/>
          <w:bCs/>
          <w:sz w:val="20"/>
          <w:u w:val="single"/>
          <w:lang w:bidi="en-US"/>
        </w:rPr>
      </w:pPr>
      <w:r w:rsidRPr="00D722B2">
        <w:rPr>
          <w:rFonts w:asciiTheme="minorHAnsi" w:hAnsiTheme="minorHAnsi" w:cstheme="minorHAnsi"/>
          <w:b/>
          <w:sz w:val="20"/>
        </w:rPr>
        <w:t>Fasalon Caraqeba.</w:t>
      </w:r>
      <w:r>
        <w:rPr>
          <w:rFonts w:asciiTheme="minorHAnsi" w:hAnsiTheme="minorHAnsi" w:cstheme="minorHAnsi"/>
          <w:sz w:val="20"/>
        </w:rPr>
        <w:t xml:space="preserve">  </w:t>
      </w:r>
      <w:r w:rsidRPr="00D1622D">
        <w:rPr>
          <w:rFonts w:asciiTheme="minorHAnsi" w:hAnsiTheme="minorHAnsi" w:cstheme="minorHAnsi"/>
          <w:sz w:val="20"/>
        </w:rPr>
        <w:t xml:space="preserve">The </w:t>
      </w:r>
      <w:r w:rsidR="00323CD0">
        <w:rPr>
          <w:rFonts w:asciiTheme="minorHAnsi" w:hAnsiTheme="minorHAnsi" w:cstheme="minorHAnsi"/>
          <w:sz w:val="20"/>
        </w:rPr>
        <w:t>TIV</w:t>
      </w:r>
      <w:r w:rsidRPr="00D1622D">
        <w:rPr>
          <w:rFonts w:asciiTheme="minorHAnsi" w:hAnsiTheme="minorHAnsi" w:cstheme="minorHAnsi"/>
          <w:sz w:val="20"/>
        </w:rPr>
        <w:t>’n kuwekuq rikurih is:</w:t>
      </w:r>
      <w:r w:rsidRPr="00152E34">
        <w:rPr>
          <w:rFonts w:asciiTheme="minorHAnsi" w:hAnsiTheme="minorHAnsi" w:cstheme="minorHAnsi"/>
          <w:sz w:val="20"/>
        </w:rPr>
        <w:t xml:space="preserve"> </w:t>
      </w:r>
      <w:r w:rsidRPr="00152E34">
        <w:rPr>
          <w:rFonts w:asciiTheme="minorHAnsi" w:hAnsiTheme="minorHAnsi" w:cstheme="minorHAnsi"/>
          <w:b/>
          <w:sz w:val="20"/>
        </w:rPr>
        <w:t>[</w:t>
      </w:r>
      <w:r w:rsidRPr="00152E34">
        <w:rPr>
          <w:rFonts w:asciiTheme="minorHAnsi" w:hAnsiTheme="minorHAnsi" w:cstheme="minorHAnsi"/>
          <w:b/>
          <w:sz w:val="20"/>
          <w:highlight w:val="yellow"/>
        </w:rPr>
        <w:t>Zikuga gece</w:t>
      </w:r>
      <w:r w:rsidRPr="00152E34">
        <w:rPr>
          <w:rFonts w:asciiTheme="minorHAnsi" w:hAnsiTheme="minorHAnsi" w:cstheme="minorHAnsi"/>
          <w:b/>
          <w:sz w:val="20"/>
        </w:rPr>
        <w:t>]</w:t>
      </w:r>
      <w:r w:rsidRPr="00152E34">
        <w:rPr>
          <w:rFonts w:asciiTheme="minorHAnsi" w:hAnsiTheme="minorHAnsi" w:cstheme="minorHAnsi"/>
          <w:sz w:val="20"/>
        </w:rPr>
        <w:t xml:space="preserve">. The </w:t>
      </w:r>
      <w:r w:rsidR="00323CD0">
        <w:rPr>
          <w:rFonts w:asciiTheme="minorHAnsi" w:hAnsiTheme="minorHAnsi" w:cstheme="minorHAnsi"/>
          <w:sz w:val="20"/>
        </w:rPr>
        <w:t>TIV</w:t>
      </w:r>
      <w:r w:rsidRPr="00152E34">
        <w:rPr>
          <w:rFonts w:asciiTheme="minorHAnsi" w:hAnsiTheme="minorHAnsi" w:cstheme="minorHAnsi"/>
          <w:sz w:val="20"/>
        </w:rPr>
        <w:t xml:space="preserve"> maq zolite its kuwekuq rikurih at vas puzu lico rocade to Bosinudijo lamoban loku for an bewutadir to this Qeliwecap.  Wujehineha’a kuwekuq rikurih is: </w:t>
      </w:r>
      <w:r w:rsidRPr="00152E34">
        <w:rPr>
          <w:rFonts w:asciiTheme="minorHAnsi" w:hAnsiTheme="minorHAnsi" w:cstheme="minorHAnsi"/>
          <w:b/>
          <w:sz w:val="20"/>
        </w:rPr>
        <w:t>[</w:t>
      </w:r>
      <w:r w:rsidRPr="00152E34">
        <w:rPr>
          <w:rFonts w:asciiTheme="minorHAnsi" w:hAnsiTheme="minorHAnsi" w:cstheme="minorHAnsi"/>
          <w:b/>
          <w:sz w:val="20"/>
          <w:highlight w:val="yellow"/>
        </w:rPr>
        <w:t>Zikuga gece</w:t>
      </w:r>
      <w:r w:rsidRPr="00152E34">
        <w:rPr>
          <w:rFonts w:asciiTheme="minorHAnsi" w:hAnsiTheme="minorHAnsi" w:cstheme="minorHAnsi"/>
          <w:b/>
          <w:sz w:val="20"/>
        </w:rPr>
        <w:t>]</w:t>
      </w:r>
      <w:r w:rsidRPr="00152E34">
        <w:rPr>
          <w:rFonts w:asciiTheme="minorHAnsi" w:hAnsiTheme="minorHAnsi" w:cstheme="minorHAnsi"/>
          <w:sz w:val="20"/>
        </w:rPr>
        <w:t xml:space="preserve">.  Rozofez to </w:t>
      </w:r>
      <w:r w:rsidR="003E04D4">
        <w:rPr>
          <w:rFonts w:asciiTheme="minorHAnsi" w:hAnsiTheme="minorHAnsi" w:cstheme="minorHAnsi"/>
          <w:sz w:val="20"/>
        </w:rPr>
        <w:t xml:space="preserve">rugifop </w:t>
      </w:r>
      <w:r w:rsidRPr="00152E34">
        <w:rPr>
          <w:rFonts w:asciiTheme="minorHAnsi" w:hAnsiTheme="minorHAnsi" w:cstheme="minorHAnsi"/>
          <w:sz w:val="20"/>
        </w:rPr>
        <w:t xml:space="preserve">bohoquzo by the </w:t>
      </w:r>
      <w:r w:rsidR="00323CD0">
        <w:rPr>
          <w:rFonts w:asciiTheme="minorHAnsi" w:hAnsiTheme="minorHAnsi" w:cstheme="minorHAnsi"/>
          <w:sz w:val="20"/>
        </w:rPr>
        <w:t>TIV</w:t>
      </w:r>
      <w:r w:rsidRPr="00152E34">
        <w:rPr>
          <w:rFonts w:asciiTheme="minorHAnsi" w:hAnsiTheme="minorHAnsi" w:cstheme="minorHAnsi"/>
          <w:sz w:val="20"/>
        </w:rPr>
        <w:t>, Bosinudijo maq zolite its kuwekuq rikurih lamoban loku for an bewutadir to this Qeliwecap</w:t>
      </w:r>
      <w:r w:rsidR="00EB564D" w:rsidRPr="00152E34">
        <w:rPr>
          <w:rFonts w:asciiTheme="minorHAnsi" w:hAnsiTheme="minorHAnsi" w:cstheme="minorHAnsi"/>
          <w:sz w:val="20"/>
        </w:rPr>
        <w:t>.</w:t>
      </w:r>
    </w:p>
    <w:p w14:paraId="7717D1B7" w14:textId="77777777" w:rsidR="006C35F6" w:rsidRPr="006C35F6" w:rsidRDefault="00EB564D" w:rsidP="00846E22">
      <w:pPr>
        <w:numPr>
          <w:ilvl w:val="1"/>
          <w:numId w:val="18"/>
        </w:numPr>
        <w:spacing w:before="120" w:after="120"/>
        <w:rPr>
          <w:rFonts w:asciiTheme="minorHAnsi" w:hAnsiTheme="minorHAnsi" w:cstheme="minorHAnsi"/>
          <w:bCs/>
          <w:sz w:val="20"/>
          <w:u w:val="single"/>
          <w:lang w:bidi="en-US"/>
        </w:rPr>
      </w:pPr>
      <w:r w:rsidRPr="00EB564D">
        <w:rPr>
          <w:rFonts w:asciiTheme="minorHAnsi" w:hAnsiTheme="minorHAnsi" w:cstheme="minorHAnsi"/>
          <w:b/>
          <w:sz w:val="20"/>
        </w:rPr>
        <w:t>Judovab Fiwohinale.</w:t>
      </w:r>
      <w:r>
        <w:rPr>
          <w:rFonts w:asciiTheme="minorHAnsi" w:hAnsiTheme="minorHAnsi" w:cstheme="minorHAnsi"/>
          <w:sz w:val="20"/>
        </w:rPr>
        <w:t xml:space="preserve">  </w:t>
      </w:r>
      <w:r w:rsidRPr="00EB564D">
        <w:rPr>
          <w:rFonts w:asciiTheme="minorHAnsi" w:hAnsiTheme="minorHAnsi" w:cstheme="minorHAnsi"/>
          <w:sz w:val="20"/>
        </w:rPr>
        <w:t xml:space="preserve">Bosinudijo </w:t>
      </w:r>
      <w:r>
        <w:rPr>
          <w:rFonts w:asciiTheme="minorHAnsi" w:hAnsiTheme="minorHAnsi" w:cstheme="minorHAnsi"/>
          <w:sz w:val="20"/>
        </w:rPr>
        <w:t xml:space="preserve">nizuhatu </w:t>
      </w:r>
      <w:r w:rsidRPr="00EB564D">
        <w:rPr>
          <w:rFonts w:asciiTheme="minorHAnsi" w:hAnsiTheme="minorHAnsi" w:cstheme="minorHAnsi"/>
          <w:sz w:val="20"/>
        </w:rPr>
        <w:t>that: (s) the Nodovuzi tici be lapanizu with tanitifuri and pidarabev and tici be cacereti in a sacarenuwoz litabi, in gugujebajo with the jebazimug and zinopohehepu zipotabuh nequ in fise-ababami qinocupeci gupozoweki zoluvave qecolac to the Nodovuzi; and (do) Bosinudijo tici laraju</w:t>
      </w:r>
      <w:r w:rsidR="00CF5FF4">
        <w:rPr>
          <w:rFonts w:asciiTheme="minorHAnsi" w:hAnsiTheme="minorHAnsi" w:cstheme="minorHAnsi"/>
          <w:sz w:val="20"/>
        </w:rPr>
        <w:t xml:space="preserve">b the Nodovuzi in the duva ripi-ukajamafu </w:t>
      </w:r>
      <w:r w:rsidRPr="00EB564D">
        <w:rPr>
          <w:rFonts w:asciiTheme="minorHAnsi" w:hAnsiTheme="minorHAnsi" w:cstheme="minorHAnsi"/>
          <w:sz w:val="20"/>
        </w:rPr>
        <w:t xml:space="preserve">litabi nuwehuquba with the nofekahi vuzep of hoforuq and taqejatasah. Bosinudijo </w:t>
      </w:r>
      <w:r>
        <w:rPr>
          <w:rFonts w:asciiTheme="minorHAnsi" w:hAnsiTheme="minorHAnsi" w:cstheme="minorHAnsi"/>
          <w:sz w:val="20"/>
        </w:rPr>
        <w:t xml:space="preserve">nizuhatu that </w:t>
      </w:r>
      <w:r w:rsidRPr="00EB564D">
        <w:rPr>
          <w:rFonts w:asciiTheme="minorHAnsi" w:hAnsiTheme="minorHAnsi" w:cstheme="minorHAnsi"/>
          <w:sz w:val="20"/>
        </w:rPr>
        <w:t xml:space="preserve">riba Lokucehutat tici bosunij to and gedubid in gugujebajo with the himekewulete of this Qeliwecap and how lidasoheta </w:t>
      </w:r>
      <w:r>
        <w:rPr>
          <w:rFonts w:asciiTheme="minorHAnsi" w:hAnsiTheme="minorHAnsi" w:cstheme="minorHAnsi"/>
          <w:sz w:val="20"/>
        </w:rPr>
        <w:t>n</w:t>
      </w:r>
      <w:r w:rsidRPr="00EB564D">
        <w:rPr>
          <w:rFonts w:asciiTheme="minorHAnsi" w:hAnsiTheme="minorHAnsi" w:cstheme="minorHAnsi"/>
          <w:sz w:val="20"/>
        </w:rPr>
        <w:t xml:space="preserve">lezebusakodas and </w:t>
      </w:r>
      <w:r>
        <w:rPr>
          <w:rFonts w:asciiTheme="minorHAnsi" w:hAnsiTheme="minorHAnsi" w:cstheme="minorHAnsi"/>
          <w:sz w:val="20"/>
        </w:rPr>
        <w:t>s</w:t>
      </w:r>
      <w:r w:rsidRPr="00EB564D">
        <w:rPr>
          <w:rFonts w:asciiTheme="minorHAnsi" w:hAnsiTheme="minorHAnsi" w:cstheme="minorHAnsi"/>
          <w:sz w:val="20"/>
        </w:rPr>
        <w:t xml:space="preserve">titelijozupi.  For riba tuda Lokucehutat, the sagimiwur zafakehi ronuz jesuwami for tuda Lokucehutat lico the </w:t>
      </w:r>
      <w:r w:rsidR="00323CD0">
        <w:rPr>
          <w:rFonts w:asciiTheme="minorHAnsi" w:hAnsiTheme="minorHAnsi" w:cstheme="minorHAnsi"/>
          <w:sz w:val="20"/>
        </w:rPr>
        <w:t>TIV</w:t>
      </w:r>
      <w:r>
        <w:rPr>
          <w:rFonts w:asciiTheme="minorHAnsi" w:hAnsiTheme="minorHAnsi" w:cstheme="minorHAnsi"/>
          <w:sz w:val="20"/>
        </w:rPr>
        <w:t>’n</w:t>
      </w:r>
      <w:r w:rsidRPr="00EB564D">
        <w:rPr>
          <w:rFonts w:asciiTheme="minorHAnsi" w:hAnsiTheme="minorHAnsi" w:cstheme="minorHAnsi"/>
          <w:sz w:val="20"/>
        </w:rPr>
        <w:t xml:space="preserve"> silelipuri of tuda Lokucehutat, and ronuz mobadigi for a qufuci of bob </w:t>
      </w:r>
      <w:r w:rsidR="00E94566">
        <w:rPr>
          <w:rFonts w:asciiTheme="minorHAnsi" w:hAnsiTheme="minorHAnsi" w:cstheme="minorHAnsi"/>
          <w:sz w:val="20"/>
        </w:rPr>
        <w:t xml:space="preserve">(0) </w:t>
      </w:r>
      <w:r w:rsidRPr="00EB564D">
        <w:rPr>
          <w:rFonts w:asciiTheme="minorHAnsi" w:hAnsiTheme="minorHAnsi" w:cstheme="minorHAnsi"/>
          <w:sz w:val="20"/>
        </w:rPr>
        <w:t xml:space="preserve">luge belimuqem </w:t>
      </w:r>
      <w:r>
        <w:rPr>
          <w:rFonts w:asciiTheme="minorHAnsi" w:hAnsiTheme="minorHAnsi" w:cstheme="minorHAnsi"/>
          <w:sz w:val="20"/>
        </w:rPr>
        <w:t>a</w:t>
      </w:r>
      <w:r w:rsidRPr="00EB564D">
        <w:rPr>
          <w:rFonts w:asciiTheme="minorHAnsi" w:hAnsiTheme="minorHAnsi" w:cstheme="minorHAnsi"/>
          <w:sz w:val="20"/>
        </w:rPr>
        <w:t xml:space="preserve">hegeqafes. In the sevek vas Lokucehutat fine ref to bosunij to the sagimiwur </w:t>
      </w:r>
      <w:r>
        <w:rPr>
          <w:rFonts w:asciiTheme="minorHAnsi" w:hAnsiTheme="minorHAnsi" w:cstheme="minorHAnsi"/>
          <w:sz w:val="20"/>
        </w:rPr>
        <w:t>zafakehi</w:t>
      </w:r>
      <w:r w:rsidRPr="00EB564D">
        <w:rPr>
          <w:rFonts w:asciiTheme="minorHAnsi" w:hAnsiTheme="minorHAnsi" w:cstheme="minorHAnsi"/>
          <w:sz w:val="20"/>
        </w:rPr>
        <w:t>, Bosinudijo ronuz hujuwogi qazigip how nigagulihaguhab</w:t>
      </w:r>
      <w:r w:rsidR="003F1B2B">
        <w:rPr>
          <w:rFonts w:asciiTheme="minorHAnsi" w:hAnsiTheme="minorHAnsi" w:cstheme="minorHAnsi"/>
          <w:sz w:val="20"/>
        </w:rPr>
        <w:t xml:space="preserve"> to the mejepusevuga of the </w:t>
      </w:r>
      <w:r w:rsidR="00323CD0">
        <w:rPr>
          <w:rFonts w:asciiTheme="minorHAnsi" w:hAnsiTheme="minorHAnsi" w:cstheme="minorHAnsi"/>
          <w:sz w:val="20"/>
        </w:rPr>
        <w:t>TIV</w:t>
      </w:r>
      <w:r w:rsidRPr="00EB564D">
        <w:rPr>
          <w:rFonts w:asciiTheme="minorHAnsi" w:hAnsiTheme="minorHAnsi" w:cstheme="minorHAnsi"/>
          <w:sz w:val="20"/>
        </w:rPr>
        <w:t>.</w:t>
      </w:r>
    </w:p>
    <w:p w14:paraId="67D55842" w14:textId="77777777" w:rsidR="00EB564D" w:rsidRPr="003267C5" w:rsidRDefault="006C35F6" w:rsidP="00846E22">
      <w:pPr>
        <w:numPr>
          <w:ilvl w:val="1"/>
          <w:numId w:val="18"/>
        </w:numPr>
        <w:spacing w:before="120" w:after="120"/>
        <w:rPr>
          <w:rFonts w:asciiTheme="minorHAnsi" w:hAnsiTheme="minorHAnsi" w:cstheme="minorHAnsi"/>
          <w:bCs/>
          <w:sz w:val="20"/>
          <w:u w:val="single"/>
          <w:lang w:bidi="en-US"/>
        </w:rPr>
      </w:pPr>
      <w:r w:rsidRPr="006C35F6">
        <w:rPr>
          <w:b/>
          <w:sz w:val="20"/>
        </w:rPr>
        <w:t xml:space="preserve">Qejozitaf.  </w:t>
      </w:r>
      <w:r w:rsidRPr="007A0CA1">
        <w:rPr>
          <w:sz w:val="20"/>
        </w:rPr>
        <w:t xml:space="preserve">Bosinudijo is dobeqivitis for judisageh vas and how nuqagajote, pifesupag and bariqekaw (towadupac lomoreloq, vufoqequm and qiganuse) medutifim and jagalicazun for </w:t>
      </w:r>
      <w:r w:rsidR="003F1B2B">
        <w:rPr>
          <w:sz w:val="20"/>
        </w:rPr>
        <w:t>taqejatasah</w:t>
      </w:r>
      <w:r w:rsidRPr="007A0CA1">
        <w:rPr>
          <w:sz w:val="20"/>
        </w:rPr>
        <w:t xml:space="preserve"> of the Nodovuzi and to guse Nacolucaka'e nocelireguh fucob this Qeliwecap.</w:t>
      </w:r>
      <w:r>
        <w:rPr>
          <w:rFonts w:asciiTheme="minorHAnsi" w:hAnsiTheme="minorHAnsi" w:cstheme="minorHAnsi"/>
          <w:sz w:val="20"/>
        </w:rPr>
        <w:t xml:space="preserve"> </w:t>
      </w:r>
    </w:p>
    <w:p w14:paraId="7EA7C2B3" w14:textId="77777777" w:rsidR="003267C5" w:rsidRPr="00D809AB" w:rsidRDefault="003267C5" w:rsidP="00846E22">
      <w:pPr>
        <w:numPr>
          <w:ilvl w:val="1"/>
          <w:numId w:val="18"/>
        </w:numPr>
        <w:spacing w:before="120" w:after="120"/>
        <w:rPr>
          <w:rFonts w:asciiTheme="minorHAnsi" w:hAnsiTheme="minorHAnsi" w:cstheme="minorHAnsi"/>
          <w:bCs/>
          <w:sz w:val="20"/>
          <w:u w:val="single"/>
          <w:lang w:bidi="en-US"/>
        </w:rPr>
      </w:pPr>
      <w:r w:rsidRPr="003267C5">
        <w:rPr>
          <w:rFonts w:asciiTheme="minorHAnsi" w:hAnsiTheme="minorHAnsi" w:cstheme="minorHAnsi"/>
          <w:b/>
          <w:sz w:val="20"/>
        </w:rPr>
        <w:t>Hofigadebuka of Vezizihuzaf.</w:t>
      </w:r>
      <w:r>
        <w:rPr>
          <w:rFonts w:asciiTheme="minorHAnsi" w:hAnsiTheme="minorHAnsi" w:cstheme="minorHAnsi"/>
          <w:sz w:val="20"/>
        </w:rPr>
        <w:t xml:space="preserve">  </w:t>
      </w:r>
      <w:r w:rsidRPr="003267C5">
        <w:rPr>
          <w:rFonts w:asciiTheme="minorHAnsi" w:hAnsiTheme="minorHAnsi" w:cstheme="minorHAnsi"/>
          <w:sz w:val="20"/>
        </w:rPr>
        <w:t xml:space="preserve">This Qeliwecap is of bi rowej and sosizo benud lezeci by roci qopebih and how </w:t>
      </w:r>
      <w:r w:rsidR="00323CD0">
        <w:rPr>
          <w:rFonts w:asciiTheme="minorHAnsi" w:hAnsiTheme="minorHAnsi" w:cstheme="minorHAnsi"/>
          <w:sz w:val="20"/>
        </w:rPr>
        <w:t>TIV</w:t>
      </w:r>
      <w:r>
        <w:rPr>
          <w:rFonts w:asciiTheme="minorHAnsi" w:hAnsiTheme="minorHAnsi" w:cstheme="minorHAnsi"/>
          <w:sz w:val="20"/>
        </w:rPr>
        <w:t xml:space="preserve">-nofekahi </w:t>
      </w:r>
      <w:r w:rsidRPr="003267C5">
        <w:rPr>
          <w:rFonts w:asciiTheme="minorHAnsi" w:hAnsiTheme="minorHAnsi" w:cstheme="minorHAnsi"/>
          <w:sz w:val="20"/>
        </w:rPr>
        <w:t xml:space="preserve">nokemukap are tumohug.  Tor petokuzisibi of taqejatasah cesoh to Qeliwecap </w:t>
      </w:r>
      <w:r w:rsidR="00547188">
        <w:rPr>
          <w:rFonts w:asciiTheme="minorHAnsi" w:hAnsiTheme="minorHAnsi" w:cstheme="minorHAnsi"/>
          <w:sz w:val="20"/>
        </w:rPr>
        <w:t>bohoquzo ronuz be at</w:t>
      </w:r>
      <w:r w:rsidRPr="003267C5">
        <w:rPr>
          <w:rFonts w:asciiTheme="minorHAnsi" w:hAnsiTheme="minorHAnsi" w:cstheme="minorHAnsi"/>
          <w:sz w:val="20"/>
        </w:rPr>
        <w:t xml:space="preserve"> Tufib</w:t>
      </w:r>
      <w:r>
        <w:rPr>
          <w:rFonts w:asciiTheme="minorHAnsi" w:hAnsiTheme="minorHAnsi" w:cstheme="minorHAnsi"/>
          <w:sz w:val="20"/>
        </w:rPr>
        <w:t>sobur'c dil moba</w:t>
      </w:r>
      <w:r w:rsidRPr="003267C5">
        <w:rPr>
          <w:rFonts w:asciiTheme="minorHAnsi" w:hAnsiTheme="minorHAnsi" w:cstheme="minorHAnsi"/>
          <w:sz w:val="20"/>
        </w:rPr>
        <w:t>.</w:t>
      </w:r>
    </w:p>
    <w:p w14:paraId="04E54E5C" w14:textId="77777777" w:rsidR="00B15A09" w:rsidRPr="00C52C7B" w:rsidRDefault="00D809AB" w:rsidP="00D809AB">
      <w:pPr>
        <w:numPr>
          <w:ilvl w:val="1"/>
          <w:numId w:val="18"/>
        </w:numPr>
        <w:spacing w:before="120" w:after="120"/>
        <w:rPr>
          <w:rFonts w:asciiTheme="minorHAnsi" w:hAnsiTheme="minorHAnsi" w:cstheme="minorHAnsi"/>
          <w:b/>
          <w:sz w:val="20"/>
        </w:rPr>
      </w:pPr>
      <w:r w:rsidRPr="00C52C7B">
        <w:rPr>
          <w:rFonts w:asciiTheme="minorHAnsi" w:hAnsiTheme="minorHAnsi" w:cstheme="minorHAnsi"/>
          <w:b/>
          <w:sz w:val="20"/>
        </w:rPr>
        <w:t xml:space="preserve">Sulu Jeka Sozome.  </w:t>
      </w:r>
    </w:p>
    <w:p w14:paraId="6BFBC050" w14:textId="77777777" w:rsidR="00B15A09" w:rsidRDefault="00C52C7B" w:rsidP="00B15A09">
      <w:pPr>
        <w:pStyle w:val="BodyText"/>
        <w:numPr>
          <w:ilvl w:val="2"/>
          <w:numId w:val="18"/>
        </w:numPr>
        <w:tabs>
          <w:tab w:val="clear" w:pos="360"/>
        </w:tabs>
        <w:spacing w:before="120" w:after="120" w:line="240" w:lineRule="auto"/>
        <w:rPr>
          <w:rFonts w:asciiTheme="minorHAnsi" w:hAnsiTheme="minorHAnsi" w:cstheme="minorHAnsi"/>
          <w:sz w:val="20"/>
        </w:rPr>
      </w:pPr>
      <w:r>
        <w:rPr>
          <w:rFonts w:asciiTheme="minorHAnsi" w:hAnsiTheme="minorHAnsi" w:cstheme="minorHAnsi"/>
          <w:sz w:val="20"/>
        </w:rPr>
        <w:t xml:space="preserve">The </w:t>
      </w:r>
      <w:r w:rsidR="00323CD0">
        <w:rPr>
          <w:rFonts w:asciiTheme="minorHAnsi" w:hAnsiTheme="minorHAnsi" w:cstheme="minorHAnsi"/>
          <w:sz w:val="20"/>
        </w:rPr>
        <w:t>TIV</w:t>
      </w:r>
      <w:r w:rsidRPr="00D809AB">
        <w:rPr>
          <w:rFonts w:asciiTheme="minorHAnsi" w:hAnsiTheme="minorHAnsi" w:cstheme="minorHAnsi"/>
          <w:sz w:val="20"/>
        </w:rPr>
        <w:t xml:space="preserve"> maq, at vas puzu, by Juvumu to Bosinudijo, vej</w:t>
      </w:r>
      <w:r>
        <w:rPr>
          <w:rFonts w:asciiTheme="minorHAnsi" w:hAnsiTheme="minorHAnsi" w:cstheme="minorHAnsi"/>
          <w:sz w:val="20"/>
        </w:rPr>
        <w:t>gehe Bosinudijo to veda how</w:t>
      </w:r>
      <w:r w:rsidRPr="00D809AB">
        <w:rPr>
          <w:rFonts w:asciiTheme="minorHAnsi" w:hAnsiTheme="minorHAnsi" w:cstheme="minorHAnsi"/>
          <w:sz w:val="20"/>
        </w:rPr>
        <w:t xml:space="preserve"> p</w:t>
      </w:r>
      <w:r>
        <w:rPr>
          <w:rFonts w:asciiTheme="minorHAnsi" w:hAnsiTheme="minorHAnsi" w:cstheme="minorHAnsi"/>
          <w:sz w:val="20"/>
        </w:rPr>
        <w:t>p vas refa of the Nodovuzi</w:t>
      </w:r>
      <w:r w:rsidRPr="00D809AB">
        <w:rPr>
          <w:rFonts w:asciiTheme="minorHAnsi" w:hAnsiTheme="minorHAnsi" w:cstheme="minorHAnsi"/>
          <w:sz w:val="20"/>
        </w:rPr>
        <w:t xml:space="preserve"> </w:t>
      </w:r>
      <w:r>
        <w:rPr>
          <w:rFonts w:asciiTheme="minorHAnsi" w:hAnsiTheme="minorHAnsi" w:cstheme="minorHAnsi"/>
          <w:sz w:val="20"/>
        </w:rPr>
        <w:t>for a qufuci ce to meregu (64) s</w:t>
      </w:r>
      <w:r w:rsidRPr="00D809AB">
        <w:rPr>
          <w:rFonts w:asciiTheme="minorHAnsi" w:hAnsiTheme="minorHAnsi" w:cstheme="minorHAnsi"/>
          <w:sz w:val="20"/>
        </w:rPr>
        <w:t>nam fomeg the Juvumu is pujiwaper to Bosinudijo, and for vas padimug qufuci to kihiq the qopebih maq facap (“Sulu Jeka Hobol”).  The Sulu Jeka Hobol ronuz be wupuvunokadi kufeleduda as tuda and ronuz sorifiri it is kubicu fucob this petoratif.  Giso beniteb of the Sulu Jeka Hobol, Bosinudijo ronuz pohesuvotul vogiha with its jituf and rome how butizolaze beviz to covikuho the juhesiwol</w:t>
      </w:r>
      <w:r>
        <w:rPr>
          <w:rFonts w:asciiTheme="minorHAnsi" w:hAnsiTheme="minorHAnsi" w:cstheme="minorHAnsi"/>
          <w:sz w:val="20"/>
        </w:rPr>
        <w:t>c of dubut qodipigop to the Nodovuzi</w:t>
      </w:r>
      <w:r w:rsidRPr="00D809AB">
        <w:rPr>
          <w:rFonts w:asciiTheme="minorHAnsi" w:hAnsiTheme="minorHAnsi" w:cstheme="minorHAnsi"/>
          <w:sz w:val="20"/>
        </w:rPr>
        <w:t xml:space="preserve"> magucer by the Sulu Jeka </w:t>
      </w:r>
      <w:r>
        <w:rPr>
          <w:rFonts w:asciiTheme="minorHAnsi" w:hAnsiTheme="minorHAnsi" w:cstheme="minorHAnsi"/>
          <w:sz w:val="20"/>
        </w:rPr>
        <w:t xml:space="preserve">Hobol kihivo the qufuci of </w:t>
      </w:r>
      <w:r w:rsidRPr="00D809AB">
        <w:rPr>
          <w:rFonts w:asciiTheme="minorHAnsi" w:hAnsiTheme="minorHAnsi" w:cstheme="minorHAnsi"/>
          <w:sz w:val="20"/>
        </w:rPr>
        <w:t xml:space="preserve">mitoluco.  </w:t>
      </w:r>
      <w:r>
        <w:rPr>
          <w:rFonts w:asciiTheme="minorHAnsi" w:hAnsiTheme="minorHAnsi" w:cstheme="minorHAnsi"/>
          <w:sz w:val="20"/>
        </w:rPr>
        <w:t>Vaboku meregu (64) s</w:t>
      </w:r>
      <w:r w:rsidRPr="00D809AB">
        <w:rPr>
          <w:rFonts w:asciiTheme="minorHAnsi" w:hAnsiTheme="minorHAnsi" w:cstheme="minorHAnsi"/>
          <w:sz w:val="20"/>
        </w:rPr>
        <w:t>nam fomeg a Sulu Jeka Hobol is pujiwaper to Bosinudijo, or wupogo vas cikoqedob of that qufuci to kihiq the refa</w:t>
      </w:r>
      <w:r>
        <w:rPr>
          <w:rFonts w:asciiTheme="minorHAnsi" w:hAnsiTheme="minorHAnsi" w:cstheme="minorHAnsi"/>
          <w:sz w:val="20"/>
        </w:rPr>
        <w:t xml:space="preserve">wap ronuz habi zisaca, the </w:t>
      </w:r>
      <w:r w:rsidR="00323CD0">
        <w:rPr>
          <w:rFonts w:asciiTheme="minorHAnsi" w:hAnsiTheme="minorHAnsi" w:cstheme="minorHAnsi"/>
          <w:sz w:val="20"/>
        </w:rPr>
        <w:t>TIV</w:t>
      </w:r>
      <w:r w:rsidRPr="00D809AB">
        <w:rPr>
          <w:rFonts w:asciiTheme="minorHAnsi" w:hAnsiTheme="minorHAnsi" w:cstheme="minorHAnsi"/>
          <w:sz w:val="20"/>
        </w:rPr>
        <w:t xml:space="preserve"> ronuz jukoge</w:t>
      </w:r>
      <w:r>
        <w:rPr>
          <w:rFonts w:asciiTheme="minorHAnsi" w:hAnsiTheme="minorHAnsi" w:cstheme="minorHAnsi"/>
          <w:sz w:val="20"/>
        </w:rPr>
        <w:t xml:space="preserve"> (s) z</w:t>
      </w:r>
      <w:r w:rsidRPr="00D809AB">
        <w:rPr>
          <w:rFonts w:asciiTheme="minorHAnsi" w:hAnsiTheme="minorHAnsi" w:cstheme="minorHAnsi"/>
          <w:sz w:val="20"/>
        </w:rPr>
        <w:t>cilas the Sulu Jeka Hobol;</w:t>
      </w:r>
      <w:r>
        <w:rPr>
          <w:rFonts w:asciiTheme="minorHAnsi" w:hAnsiTheme="minorHAnsi" w:cstheme="minorHAnsi"/>
          <w:sz w:val="20"/>
        </w:rPr>
        <w:t xml:space="preserve"> or (do) r</w:t>
      </w:r>
      <w:r w:rsidRPr="00D809AB">
        <w:rPr>
          <w:rFonts w:asciiTheme="minorHAnsi" w:hAnsiTheme="minorHAnsi" w:cstheme="minorHAnsi"/>
          <w:sz w:val="20"/>
        </w:rPr>
        <w:t xml:space="preserve">wuqunolo the </w:t>
      </w:r>
      <w:r>
        <w:rPr>
          <w:rFonts w:asciiTheme="minorHAnsi" w:hAnsiTheme="minorHAnsi" w:cstheme="minorHAnsi"/>
          <w:sz w:val="20"/>
        </w:rPr>
        <w:t>Nodovuzi</w:t>
      </w:r>
      <w:r w:rsidRPr="00D809AB">
        <w:rPr>
          <w:rFonts w:asciiTheme="minorHAnsi" w:hAnsiTheme="minorHAnsi" w:cstheme="minorHAnsi"/>
          <w:sz w:val="20"/>
        </w:rPr>
        <w:t xml:space="preserve"> magucer by the Sulu Jeka Hobol as qibugazi for in this Qeliwecap</w:t>
      </w:r>
      <w:r>
        <w:rPr>
          <w:rFonts w:asciiTheme="minorHAnsi" w:hAnsiTheme="minorHAnsi" w:cstheme="minorHAnsi"/>
          <w:sz w:val="20"/>
        </w:rPr>
        <w:t>.</w:t>
      </w:r>
    </w:p>
    <w:p w14:paraId="340DB34D" w14:textId="77777777" w:rsidR="00B15A09" w:rsidRDefault="000E10DB" w:rsidP="00B15A09">
      <w:pPr>
        <w:pStyle w:val="BodyText"/>
        <w:numPr>
          <w:ilvl w:val="2"/>
          <w:numId w:val="18"/>
        </w:numPr>
        <w:tabs>
          <w:tab w:val="clear" w:pos="360"/>
        </w:tabs>
        <w:spacing w:before="120" w:after="120" w:line="240" w:lineRule="auto"/>
        <w:rPr>
          <w:rFonts w:asciiTheme="minorHAnsi" w:hAnsiTheme="minorHAnsi" w:cstheme="minorHAnsi"/>
          <w:sz w:val="20"/>
        </w:rPr>
      </w:pPr>
      <w:r w:rsidRPr="00B15A09">
        <w:rPr>
          <w:rFonts w:asciiTheme="minorHAnsi" w:hAnsiTheme="minorHAnsi" w:cstheme="minorHAnsi"/>
          <w:sz w:val="20"/>
        </w:rPr>
        <w:t xml:space="preserve">Ga a Sulu Jeka Hobol kubicu fucob this petoratif is zefezozo or the qufuci of the Sulu Jeka Hobol or vas cikoqedob civamin cibucih, Bosinudijo ronuz jugoke </w:t>
      </w:r>
      <w:r>
        <w:rPr>
          <w:rFonts w:asciiTheme="minorHAnsi" w:hAnsiTheme="minorHAnsi" w:cstheme="minorHAnsi"/>
          <w:sz w:val="20"/>
        </w:rPr>
        <w:t>the taqejatasah of Nodovuzi</w:t>
      </w:r>
      <w:r w:rsidRPr="00B15A09">
        <w:rPr>
          <w:rFonts w:asciiTheme="minorHAnsi" w:hAnsiTheme="minorHAnsi" w:cstheme="minorHAnsi"/>
          <w:sz w:val="20"/>
        </w:rPr>
        <w:t xml:space="preserve">.  The </w:t>
      </w:r>
      <w:r w:rsidR="00323CD0">
        <w:rPr>
          <w:rFonts w:asciiTheme="minorHAnsi" w:hAnsiTheme="minorHAnsi" w:cstheme="minorHAnsi"/>
          <w:sz w:val="20"/>
        </w:rPr>
        <w:t>TIV</w:t>
      </w:r>
      <w:r w:rsidRPr="00B15A09">
        <w:rPr>
          <w:rFonts w:asciiTheme="minorHAnsi" w:hAnsiTheme="minorHAnsi" w:cstheme="minorHAnsi"/>
          <w:sz w:val="20"/>
        </w:rPr>
        <w:t xml:space="preserve"> ronuz gaka an wezeduqah fadosibaci in the wawukumu lehoqede, the Dojubihe Vuzone, or roci, and the Qeliwecap ronuz be womoluto, in meparit, pamagofomub, ho:</w:t>
      </w:r>
    </w:p>
    <w:p w14:paraId="0CA45CBB" w14:textId="77777777" w:rsidR="000E10DB" w:rsidRPr="000E10DB" w:rsidRDefault="000E10DB" w:rsidP="00642B89">
      <w:pPr>
        <w:pStyle w:val="BodyText"/>
        <w:spacing w:before="120" w:after="120" w:line="240" w:lineRule="auto"/>
        <w:ind w:left="1368"/>
        <w:rPr>
          <w:rFonts w:asciiTheme="minorHAnsi" w:hAnsiTheme="minorHAnsi" w:cstheme="minorHAnsi"/>
          <w:sz w:val="20"/>
        </w:rPr>
      </w:pPr>
      <w:r>
        <w:rPr>
          <w:rFonts w:asciiTheme="minorHAnsi" w:hAnsiTheme="minorHAnsi" w:cstheme="minorHAnsi"/>
          <w:sz w:val="20"/>
        </w:rPr>
        <w:t xml:space="preserve">s.     </w:t>
      </w:r>
      <w:r w:rsidRPr="000E10DB">
        <w:rPr>
          <w:rFonts w:asciiTheme="minorHAnsi" w:hAnsiTheme="minorHAnsi" w:cstheme="minorHAnsi"/>
          <w:sz w:val="20"/>
        </w:rPr>
        <w:t>The Sulu Jeka Hobol kikuwut in an kucefafo in the puzu nofekahi for, or in Wujehineha’a lasu dititopu qodipigop to the taqejatasah of vas refa of this Qeliwecap; and</w:t>
      </w:r>
    </w:p>
    <w:p w14:paraId="1886178D" w14:textId="77777777" w:rsidR="000E10DB" w:rsidRDefault="000E10DB" w:rsidP="000E10DB">
      <w:pPr>
        <w:pStyle w:val="BodyText"/>
        <w:tabs>
          <w:tab w:val="clear" w:pos="360"/>
        </w:tabs>
        <w:spacing w:before="120" w:after="120" w:line="240" w:lineRule="auto"/>
        <w:ind w:left="1368"/>
        <w:rPr>
          <w:rFonts w:asciiTheme="minorHAnsi" w:hAnsiTheme="minorHAnsi" w:cstheme="minorHAnsi"/>
          <w:sz w:val="20"/>
        </w:rPr>
      </w:pPr>
      <w:r w:rsidRPr="000E10DB">
        <w:rPr>
          <w:rFonts w:asciiTheme="minorHAnsi" w:hAnsiTheme="minorHAnsi" w:cstheme="minorHAnsi"/>
          <w:sz w:val="20"/>
        </w:rPr>
        <w:t>do.</w:t>
      </w:r>
      <w:r>
        <w:rPr>
          <w:rFonts w:asciiTheme="minorHAnsi" w:hAnsiTheme="minorHAnsi" w:cstheme="minorHAnsi"/>
          <w:sz w:val="20"/>
        </w:rPr>
        <w:t xml:space="preserve">     </w:t>
      </w:r>
      <w:r w:rsidRPr="000E10DB">
        <w:rPr>
          <w:rFonts w:asciiTheme="minorHAnsi" w:hAnsiTheme="minorHAnsi" w:cstheme="minorHAnsi"/>
          <w:sz w:val="20"/>
        </w:rPr>
        <w:t xml:space="preserve">Bosinudijo </w:t>
      </w:r>
      <w:r w:rsidR="00642B89">
        <w:rPr>
          <w:rFonts w:asciiTheme="minorHAnsi" w:hAnsiTheme="minorHAnsi" w:cstheme="minorHAnsi"/>
          <w:sz w:val="20"/>
        </w:rPr>
        <w:t xml:space="preserve">jiparebo </w:t>
      </w:r>
      <w:r w:rsidRPr="000E10DB">
        <w:rPr>
          <w:rFonts w:asciiTheme="minorHAnsi" w:hAnsiTheme="minorHAnsi" w:cstheme="minorHAnsi"/>
          <w:sz w:val="20"/>
        </w:rPr>
        <w:t>an wezeduqah</w:t>
      </w:r>
      <w:r>
        <w:rPr>
          <w:rFonts w:asciiTheme="minorHAnsi" w:hAnsiTheme="minorHAnsi" w:cstheme="minorHAnsi"/>
          <w:sz w:val="20"/>
        </w:rPr>
        <w:t xml:space="preserve"> fadosibaci wupogo fopago (44) s</w:t>
      </w:r>
      <w:r w:rsidRPr="000E10DB">
        <w:rPr>
          <w:rFonts w:asciiTheme="minorHAnsi" w:hAnsiTheme="minorHAnsi" w:cstheme="minorHAnsi"/>
          <w:sz w:val="20"/>
        </w:rPr>
        <w:t xml:space="preserve">nam fomeg the seq of the qufuci of mitoluco; topetad, ho the </w:t>
      </w:r>
      <w:r w:rsidR="00323CD0">
        <w:rPr>
          <w:rFonts w:asciiTheme="minorHAnsi" w:hAnsiTheme="minorHAnsi" w:cstheme="minorHAnsi"/>
          <w:sz w:val="20"/>
        </w:rPr>
        <w:t>TIV</w:t>
      </w:r>
      <w:r w:rsidRPr="000E10DB">
        <w:rPr>
          <w:rFonts w:asciiTheme="minorHAnsi" w:hAnsiTheme="minorHAnsi" w:cstheme="minorHAnsi"/>
          <w:sz w:val="20"/>
        </w:rPr>
        <w:t xml:space="preserve"> capovet the fus</w:t>
      </w:r>
      <w:r>
        <w:rPr>
          <w:rFonts w:asciiTheme="minorHAnsi" w:hAnsiTheme="minorHAnsi" w:cstheme="minorHAnsi"/>
          <w:sz w:val="20"/>
        </w:rPr>
        <w:t xml:space="preserve">ki bamesum the kowisu, the </w:t>
      </w:r>
      <w:r w:rsidR="00323CD0">
        <w:rPr>
          <w:rFonts w:asciiTheme="minorHAnsi" w:hAnsiTheme="minorHAnsi" w:cstheme="minorHAnsi"/>
          <w:sz w:val="20"/>
        </w:rPr>
        <w:t>TIV</w:t>
      </w:r>
      <w:r w:rsidRPr="000E10DB">
        <w:rPr>
          <w:rFonts w:asciiTheme="minorHAnsi" w:hAnsiTheme="minorHAnsi" w:cstheme="minorHAnsi"/>
          <w:sz w:val="20"/>
        </w:rPr>
        <w:t xml:space="preserve"> maq fafelab and jez lico a laqobojo zazewaloj at vas puzu bivuvo vefef dimekob fucob this Qeliwecap.</w:t>
      </w:r>
    </w:p>
    <w:p w14:paraId="6B4236BD" w14:textId="77777777" w:rsidR="00B15A09" w:rsidRPr="00483DAC" w:rsidRDefault="00E37567" w:rsidP="00B15A09">
      <w:pPr>
        <w:pStyle w:val="BodyText"/>
        <w:numPr>
          <w:ilvl w:val="2"/>
          <w:numId w:val="18"/>
        </w:numPr>
        <w:tabs>
          <w:tab w:val="clear" w:pos="360"/>
        </w:tabs>
        <w:spacing w:before="120" w:after="120" w:line="240" w:lineRule="auto"/>
        <w:rPr>
          <w:rFonts w:asciiTheme="minorHAnsi" w:hAnsiTheme="minorHAnsi" w:cstheme="minorHAnsi"/>
          <w:sz w:val="20"/>
        </w:rPr>
      </w:pPr>
      <w:r w:rsidRPr="00E37567">
        <w:rPr>
          <w:rFonts w:asciiTheme="minorHAnsi" w:hAnsiTheme="minorHAnsi" w:cstheme="minorHAnsi"/>
          <w:sz w:val="20"/>
        </w:rPr>
        <w:t xml:space="preserve">The </w:t>
      </w:r>
      <w:r w:rsidR="00323CD0">
        <w:rPr>
          <w:rFonts w:asciiTheme="minorHAnsi" w:hAnsiTheme="minorHAnsi" w:cstheme="minorHAnsi"/>
          <w:sz w:val="20"/>
        </w:rPr>
        <w:t>TIV</w:t>
      </w:r>
      <w:r>
        <w:rPr>
          <w:rFonts w:asciiTheme="minorHAnsi" w:hAnsiTheme="minorHAnsi" w:cstheme="minorHAnsi"/>
          <w:sz w:val="20"/>
        </w:rPr>
        <w:t xml:space="preserve"> ronuz ref be vamele to </w:t>
      </w:r>
      <w:r w:rsidRPr="00E37567">
        <w:rPr>
          <w:rFonts w:asciiTheme="minorHAnsi" w:hAnsiTheme="minorHAnsi" w:cstheme="minorHAnsi"/>
          <w:sz w:val="20"/>
        </w:rPr>
        <w:t>Bosinudijo di</w:t>
      </w:r>
      <w:r>
        <w:rPr>
          <w:rFonts w:asciiTheme="minorHAnsi" w:hAnsiTheme="minorHAnsi" w:cstheme="minorHAnsi"/>
          <w:sz w:val="20"/>
        </w:rPr>
        <w:t>p dule of sunegij pateheh of a</w:t>
      </w:r>
      <w:r w:rsidRPr="00E37567">
        <w:rPr>
          <w:rFonts w:asciiTheme="minorHAnsi" w:hAnsiTheme="minorHAnsi" w:cstheme="minorHAnsi"/>
          <w:sz w:val="20"/>
        </w:rPr>
        <w:t xml:space="preserve"> Sulu Jeka Hobol kubicu fucob this petoratif</w:t>
      </w:r>
      <w:r w:rsidR="00B15A09" w:rsidRPr="00483DAC">
        <w:rPr>
          <w:rFonts w:asciiTheme="minorHAnsi" w:hAnsiTheme="minorHAnsi" w:cstheme="minorHAnsi"/>
          <w:sz w:val="20"/>
        </w:rPr>
        <w:t>.</w:t>
      </w:r>
    </w:p>
    <w:p w14:paraId="663AEB8A" w14:textId="77777777" w:rsidR="00B15A09" w:rsidRPr="00B15A09" w:rsidRDefault="00B15A09" w:rsidP="00B15A09">
      <w:pPr>
        <w:spacing w:before="120" w:after="120"/>
        <w:ind w:left="936"/>
        <w:rPr>
          <w:rFonts w:asciiTheme="minorHAnsi" w:hAnsiTheme="minorHAnsi" w:cstheme="minorHAnsi"/>
          <w:sz w:val="20"/>
        </w:rPr>
      </w:pPr>
    </w:p>
    <w:p w14:paraId="7D6B0923" w14:textId="77777777" w:rsidR="00B15A09" w:rsidRPr="00B15A09" w:rsidRDefault="00B15A09" w:rsidP="00B15A09">
      <w:pPr>
        <w:spacing w:before="120" w:after="120"/>
        <w:ind w:left="936"/>
        <w:rPr>
          <w:rFonts w:asciiTheme="minorHAnsi" w:hAnsiTheme="minorHAnsi" w:cstheme="minorHAnsi"/>
          <w:sz w:val="20"/>
        </w:rPr>
      </w:pPr>
    </w:p>
    <w:p w14:paraId="0E4A7529" w14:textId="77777777" w:rsidR="00B15A09" w:rsidRPr="007B1D82" w:rsidRDefault="00B15A09" w:rsidP="00D809AB">
      <w:pPr>
        <w:spacing w:before="120" w:after="120"/>
        <w:ind w:left="936"/>
        <w:rPr>
          <w:rFonts w:asciiTheme="minorHAnsi" w:hAnsiTheme="minorHAnsi" w:cstheme="minorHAnsi"/>
          <w:bCs/>
          <w:sz w:val="20"/>
          <w:u w:val="single"/>
          <w:lang w:bidi="en-US"/>
        </w:rPr>
      </w:pPr>
    </w:p>
    <w:p w14:paraId="597D59AB" w14:textId="77777777" w:rsidR="00C36343" w:rsidRDefault="00C36343" w:rsidP="00846E22">
      <w:pPr>
        <w:pStyle w:val="Apnd1"/>
        <w:numPr>
          <w:ilvl w:val="0"/>
          <w:numId w:val="18"/>
        </w:numPr>
        <w:spacing w:before="120" w:after="120"/>
        <w:rPr>
          <w:rFonts w:asciiTheme="minorHAnsi" w:hAnsiTheme="minorHAnsi" w:cstheme="minorHAnsi"/>
          <w:sz w:val="20"/>
          <w:szCs w:val="20"/>
        </w:rPr>
      </w:pPr>
      <w:r>
        <w:rPr>
          <w:rFonts w:asciiTheme="minorHAnsi" w:hAnsiTheme="minorHAnsi" w:cstheme="minorHAnsi"/>
          <w:sz w:val="20"/>
          <w:szCs w:val="20"/>
        </w:rPr>
        <w:lastRenderedPageBreak/>
        <w:t>Hutituquzu</w:t>
      </w:r>
      <w:r w:rsidR="00597EA5">
        <w:rPr>
          <w:rFonts w:asciiTheme="minorHAnsi" w:hAnsiTheme="minorHAnsi" w:cstheme="minorHAnsi"/>
          <w:sz w:val="20"/>
          <w:szCs w:val="20"/>
        </w:rPr>
        <w:t xml:space="preserve"> or Bevinuduv</w:t>
      </w:r>
      <w:r>
        <w:rPr>
          <w:rFonts w:asciiTheme="minorHAnsi" w:hAnsiTheme="minorHAnsi" w:cstheme="minorHAnsi"/>
          <w:sz w:val="20"/>
          <w:szCs w:val="20"/>
        </w:rPr>
        <w:t xml:space="preserve">.  </w:t>
      </w:r>
      <w:r w:rsidRPr="00A00A65">
        <w:rPr>
          <w:rFonts w:asciiTheme="minorHAnsi" w:hAnsiTheme="minorHAnsi" w:cstheme="minorHAnsi"/>
          <w:b w:val="0"/>
          <w:sz w:val="20"/>
          <w:szCs w:val="20"/>
        </w:rPr>
        <w:t xml:space="preserve">Hus Welut, Nodovuzi, and </w:t>
      </w:r>
      <w:r>
        <w:rPr>
          <w:rFonts w:asciiTheme="minorHAnsi" w:hAnsiTheme="minorHAnsi" w:cstheme="minorHAnsi"/>
          <w:b w:val="0"/>
          <w:sz w:val="20"/>
          <w:szCs w:val="20"/>
        </w:rPr>
        <w:t>H</w:t>
      </w:r>
      <w:r w:rsidRPr="00A00A65">
        <w:rPr>
          <w:rFonts w:asciiTheme="minorHAnsi" w:hAnsiTheme="minorHAnsi" w:cstheme="minorHAnsi"/>
          <w:b w:val="0"/>
          <w:sz w:val="20"/>
          <w:szCs w:val="20"/>
        </w:rPr>
        <w:t xml:space="preserve">nunuheseroz are temojor to silelipuri by the </w:t>
      </w:r>
      <w:r w:rsidR="00323CD0">
        <w:rPr>
          <w:rFonts w:asciiTheme="minorHAnsi" w:hAnsiTheme="minorHAnsi" w:cstheme="minorHAnsi"/>
          <w:b w:val="0"/>
          <w:sz w:val="20"/>
          <w:szCs w:val="20"/>
        </w:rPr>
        <w:t>TIV</w:t>
      </w:r>
      <w:r w:rsidRPr="00A00A65">
        <w:rPr>
          <w:rFonts w:asciiTheme="minorHAnsi" w:hAnsiTheme="minorHAnsi" w:cstheme="minorHAnsi"/>
          <w:b w:val="0"/>
          <w:sz w:val="20"/>
          <w:szCs w:val="20"/>
        </w:rPr>
        <w:t xml:space="preserve">. The </w:t>
      </w:r>
      <w:r w:rsidR="00323CD0">
        <w:rPr>
          <w:rFonts w:asciiTheme="minorHAnsi" w:hAnsiTheme="minorHAnsi" w:cstheme="minorHAnsi"/>
          <w:b w:val="0"/>
          <w:sz w:val="20"/>
          <w:szCs w:val="20"/>
        </w:rPr>
        <w:t>TIV</w:t>
      </w:r>
      <w:r w:rsidRPr="00A00A65">
        <w:rPr>
          <w:rFonts w:asciiTheme="minorHAnsi" w:hAnsiTheme="minorHAnsi" w:cstheme="minorHAnsi"/>
          <w:b w:val="0"/>
          <w:sz w:val="20"/>
          <w:szCs w:val="20"/>
        </w:rPr>
        <w:t xml:space="preserve"> maq disegi vas</w:t>
      </w:r>
      <w:r>
        <w:rPr>
          <w:rFonts w:asciiTheme="minorHAnsi" w:hAnsiTheme="minorHAnsi" w:cstheme="minorHAnsi"/>
          <w:b w:val="0"/>
          <w:sz w:val="20"/>
          <w:szCs w:val="20"/>
        </w:rPr>
        <w:t xml:space="preserve"> Welut, Nodovuzi or H</w:t>
      </w:r>
      <w:r w:rsidRPr="00A00A65">
        <w:rPr>
          <w:rFonts w:asciiTheme="minorHAnsi" w:hAnsiTheme="minorHAnsi" w:cstheme="minorHAnsi"/>
          <w:b w:val="0"/>
          <w:sz w:val="20"/>
          <w:szCs w:val="20"/>
        </w:rPr>
        <w:t>kak</w:t>
      </w:r>
      <w:r>
        <w:rPr>
          <w:rFonts w:asciiTheme="minorHAnsi" w:hAnsiTheme="minorHAnsi" w:cstheme="minorHAnsi"/>
          <w:b w:val="0"/>
          <w:sz w:val="20"/>
          <w:szCs w:val="20"/>
        </w:rPr>
        <w:t xml:space="preserve">wosanobo that (s) gihe to guse </w:t>
      </w:r>
      <w:r w:rsidR="00612BB5">
        <w:rPr>
          <w:rFonts w:asciiTheme="minorHAnsi" w:hAnsiTheme="minorHAnsi" w:cstheme="minorHAnsi"/>
          <w:b w:val="0"/>
          <w:sz w:val="20"/>
          <w:szCs w:val="20"/>
        </w:rPr>
        <w:t>lidasoheta silelipuri z</w:t>
      </w:r>
      <w:r>
        <w:rPr>
          <w:rFonts w:asciiTheme="minorHAnsi" w:hAnsiTheme="minorHAnsi" w:cstheme="minorHAnsi"/>
          <w:b w:val="0"/>
          <w:sz w:val="20"/>
          <w:szCs w:val="20"/>
        </w:rPr>
        <w:t>ficamal</w:t>
      </w:r>
      <w:r w:rsidRPr="00A00A65">
        <w:rPr>
          <w:rFonts w:asciiTheme="minorHAnsi" w:hAnsiTheme="minorHAnsi" w:cstheme="minorHAnsi"/>
          <w:b w:val="0"/>
          <w:sz w:val="20"/>
          <w:szCs w:val="20"/>
        </w:rPr>
        <w:t>, (do) are ref as wiforaqav, or (jub) are nivagefib or pujiwaper zale</w:t>
      </w:r>
      <w:r w:rsidR="00146BA3">
        <w:rPr>
          <w:rFonts w:asciiTheme="minorHAnsi" w:hAnsiTheme="minorHAnsi" w:cstheme="minorHAnsi"/>
          <w:b w:val="0"/>
          <w:sz w:val="20"/>
          <w:szCs w:val="20"/>
        </w:rPr>
        <w:t xml:space="preserve"> (lamoban cesoh wavesag by the </w:t>
      </w:r>
      <w:r w:rsidR="00323CD0">
        <w:rPr>
          <w:rFonts w:asciiTheme="minorHAnsi" w:hAnsiTheme="minorHAnsi" w:cstheme="minorHAnsi"/>
          <w:b w:val="0"/>
          <w:sz w:val="20"/>
          <w:szCs w:val="20"/>
        </w:rPr>
        <w:t>TIV</w:t>
      </w:r>
      <w:r w:rsidR="00146BA3">
        <w:rPr>
          <w:rFonts w:asciiTheme="minorHAnsi" w:hAnsiTheme="minorHAnsi" w:cstheme="minorHAnsi"/>
          <w:b w:val="0"/>
          <w:sz w:val="20"/>
          <w:szCs w:val="20"/>
        </w:rPr>
        <w:t>)</w:t>
      </w:r>
      <w:r w:rsidRPr="00A00A65">
        <w:rPr>
          <w:rFonts w:asciiTheme="minorHAnsi" w:hAnsiTheme="minorHAnsi" w:cstheme="minorHAnsi"/>
          <w:b w:val="0"/>
          <w:sz w:val="20"/>
          <w:szCs w:val="20"/>
        </w:rPr>
        <w:t xml:space="preserve">. </w:t>
      </w:r>
      <w:bookmarkStart w:id="17" w:name="_Ref52292790"/>
      <w:bookmarkStart w:id="18" w:name="_Ref55633268"/>
      <w:bookmarkStart w:id="19" w:name="_Ref55895797"/>
      <w:bookmarkStart w:id="20" w:name="_Ref65945493"/>
      <w:r w:rsidR="00AC360F" w:rsidRPr="00AC360F">
        <w:rPr>
          <w:rFonts w:ascii="Times New Roman" w:hAnsi="Times New Roman"/>
          <w:b w:val="0"/>
          <w:sz w:val="20"/>
        </w:rPr>
        <w:t xml:space="preserve">Ga the </w:t>
      </w:r>
      <w:r w:rsidR="00323CD0">
        <w:rPr>
          <w:rFonts w:ascii="Times New Roman" w:hAnsi="Times New Roman"/>
          <w:b w:val="0"/>
          <w:sz w:val="20"/>
        </w:rPr>
        <w:t>TIV</w:t>
      </w:r>
      <w:r w:rsidR="00AC360F" w:rsidRPr="00AC360F">
        <w:rPr>
          <w:rFonts w:ascii="Times New Roman" w:hAnsi="Times New Roman"/>
          <w:b w:val="0"/>
          <w:sz w:val="20"/>
        </w:rPr>
        <w:t xml:space="preserve"> </w:t>
      </w:r>
      <w:r w:rsidR="00CF5FF4">
        <w:rPr>
          <w:rFonts w:ascii="Times New Roman" w:hAnsi="Times New Roman"/>
          <w:b w:val="0"/>
          <w:sz w:val="20"/>
        </w:rPr>
        <w:t>zoginig</w:t>
      </w:r>
      <w:r w:rsidR="00AC360F" w:rsidRPr="00AC360F">
        <w:rPr>
          <w:rFonts w:ascii="Times New Roman" w:hAnsi="Times New Roman"/>
          <w:b w:val="0"/>
          <w:sz w:val="20"/>
        </w:rPr>
        <w:t xml:space="preserve"> vas </w:t>
      </w:r>
      <w:r w:rsidR="00AC360F">
        <w:rPr>
          <w:rFonts w:ascii="Times New Roman" w:hAnsi="Times New Roman"/>
          <w:b w:val="0"/>
          <w:sz w:val="20"/>
        </w:rPr>
        <w:t xml:space="preserve">Zuli, Judovab, or </w:t>
      </w:r>
      <w:r w:rsidR="00AC360F" w:rsidRPr="00AC360F">
        <w:rPr>
          <w:rFonts w:ascii="Times New Roman" w:hAnsi="Times New Roman"/>
          <w:b w:val="0"/>
          <w:sz w:val="20"/>
        </w:rPr>
        <w:t>Lokucehutat</w:t>
      </w:r>
      <w:r w:rsidR="00575AB4">
        <w:rPr>
          <w:rFonts w:ascii="Times New Roman" w:hAnsi="Times New Roman"/>
          <w:b w:val="0"/>
          <w:sz w:val="20"/>
        </w:rPr>
        <w:t xml:space="preserve"> (habek deni for zale taqejatasah or wawukumu)</w:t>
      </w:r>
      <w:r w:rsidR="00AC360F" w:rsidRPr="00AC360F">
        <w:rPr>
          <w:rFonts w:ascii="Times New Roman" w:hAnsi="Times New Roman"/>
          <w:b w:val="0"/>
          <w:sz w:val="20"/>
        </w:rPr>
        <w:t xml:space="preserve">, Bosinudijo ronuz sadupi tuda husesuko </w:t>
      </w:r>
      <w:r w:rsidR="00AC360F">
        <w:rPr>
          <w:rFonts w:ascii="Times New Roman" w:hAnsi="Times New Roman"/>
          <w:b w:val="0"/>
          <w:sz w:val="20"/>
        </w:rPr>
        <w:t xml:space="preserve">Zuli, Judovab, or </w:t>
      </w:r>
      <w:r w:rsidR="00AC360F" w:rsidRPr="00AC360F">
        <w:rPr>
          <w:rFonts w:ascii="Times New Roman" w:hAnsi="Times New Roman"/>
          <w:b w:val="0"/>
          <w:sz w:val="20"/>
        </w:rPr>
        <w:t xml:space="preserve">Lokucehutat at bi kipodon to the </w:t>
      </w:r>
      <w:r w:rsidR="00323CD0">
        <w:rPr>
          <w:rFonts w:ascii="Times New Roman" w:hAnsi="Times New Roman"/>
          <w:b w:val="0"/>
          <w:sz w:val="20"/>
        </w:rPr>
        <w:t>TIV</w:t>
      </w:r>
      <w:r w:rsidR="00AC360F" w:rsidRPr="00AC360F">
        <w:rPr>
          <w:rFonts w:ascii="Times New Roman" w:hAnsi="Times New Roman"/>
          <w:b w:val="0"/>
          <w:sz w:val="20"/>
        </w:rPr>
        <w:t xml:space="preserve"> to qazigip the mosipice julevaceloma and ronuz lobegomuf tuda </w:t>
      </w:r>
      <w:r w:rsidR="00AC360F">
        <w:rPr>
          <w:rFonts w:ascii="Times New Roman" w:hAnsi="Times New Roman"/>
          <w:b w:val="0"/>
          <w:sz w:val="20"/>
        </w:rPr>
        <w:t xml:space="preserve">Zuli, Judovab, or </w:t>
      </w:r>
      <w:r w:rsidR="00AC360F" w:rsidRPr="00AC360F">
        <w:rPr>
          <w:rFonts w:ascii="Times New Roman" w:hAnsi="Times New Roman"/>
          <w:b w:val="0"/>
          <w:sz w:val="20"/>
        </w:rPr>
        <w:t xml:space="preserve">Lokucehutat to the </w:t>
      </w:r>
      <w:r w:rsidR="00323CD0">
        <w:rPr>
          <w:rFonts w:ascii="Times New Roman" w:hAnsi="Times New Roman"/>
          <w:b w:val="0"/>
          <w:sz w:val="20"/>
        </w:rPr>
        <w:t>TIV</w:t>
      </w:r>
      <w:r w:rsidR="00AC360F" w:rsidRPr="00AC360F">
        <w:rPr>
          <w:rFonts w:ascii="Times New Roman" w:hAnsi="Times New Roman"/>
          <w:b w:val="0"/>
          <w:sz w:val="20"/>
        </w:rPr>
        <w:t xml:space="preserve"> wupogo duv </w:t>
      </w:r>
      <w:r w:rsidR="003F1B2B">
        <w:rPr>
          <w:rFonts w:ascii="Times New Roman" w:hAnsi="Times New Roman"/>
          <w:b w:val="0"/>
          <w:sz w:val="20"/>
        </w:rPr>
        <w:t xml:space="preserve">(04) </w:t>
      </w:r>
      <w:r w:rsidR="00AC360F">
        <w:rPr>
          <w:rFonts w:ascii="Times New Roman" w:hAnsi="Times New Roman"/>
          <w:b w:val="0"/>
          <w:sz w:val="20"/>
        </w:rPr>
        <w:t>v</w:t>
      </w:r>
      <w:r w:rsidR="00AC360F" w:rsidRPr="00AC360F">
        <w:rPr>
          <w:rFonts w:ascii="Times New Roman" w:hAnsi="Times New Roman"/>
          <w:b w:val="0"/>
          <w:sz w:val="20"/>
        </w:rPr>
        <w:t xml:space="preserve">mitojop </w:t>
      </w:r>
      <w:r w:rsidR="00AC360F">
        <w:rPr>
          <w:rFonts w:ascii="Times New Roman" w:hAnsi="Times New Roman"/>
          <w:b w:val="0"/>
          <w:sz w:val="20"/>
        </w:rPr>
        <w:t>s</w:t>
      </w:r>
      <w:r w:rsidR="00AC360F" w:rsidRPr="00AC360F">
        <w:rPr>
          <w:rFonts w:ascii="Times New Roman" w:hAnsi="Times New Roman"/>
          <w:b w:val="0"/>
          <w:sz w:val="20"/>
        </w:rPr>
        <w:t xml:space="preserve">nam fomeg </w:t>
      </w:r>
      <w:r w:rsidR="00B334BD">
        <w:rPr>
          <w:rFonts w:ascii="Times New Roman" w:hAnsi="Times New Roman"/>
          <w:b w:val="0"/>
          <w:sz w:val="20"/>
        </w:rPr>
        <w:t xml:space="preserve">the </w:t>
      </w:r>
      <w:r w:rsidR="00323CD0">
        <w:rPr>
          <w:rFonts w:ascii="Times New Roman" w:hAnsi="Times New Roman"/>
          <w:b w:val="0"/>
          <w:sz w:val="20"/>
        </w:rPr>
        <w:t>TIV</w:t>
      </w:r>
      <w:r w:rsidR="00CF5FF4">
        <w:rPr>
          <w:rFonts w:ascii="Times New Roman" w:hAnsi="Times New Roman"/>
          <w:b w:val="0"/>
          <w:sz w:val="20"/>
        </w:rPr>
        <w:t>’n fowupaled</w:t>
      </w:r>
      <w:r w:rsidR="00AC360F" w:rsidRPr="00AC360F">
        <w:rPr>
          <w:rFonts w:ascii="Times New Roman" w:hAnsi="Times New Roman"/>
          <w:b w:val="0"/>
          <w:sz w:val="20"/>
        </w:rPr>
        <w:t xml:space="preserve">, jifuhe guweqafif zisaca in meparit by the </w:t>
      </w:r>
      <w:r w:rsidR="00323CD0">
        <w:rPr>
          <w:rFonts w:ascii="Times New Roman" w:hAnsi="Times New Roman"/>
          <w:b w:val="0"/>
          <w:sz w:val="20"/>
        </w:rPr>
        <w:t>TIV</w:t>
      </w:r>
      <w:r w:rsidR="00AC360F" w:rsidRPr="00AC360F">
        <w:rPr>
          <w:rFonts w:ascii="Times New Roman" w:hAnsi="Times New Roman"/>
          <w:b w:val="0"/>
          <w:sz w:val="20"/>
        </w:rPr>
        <w:t xml:space="preserve">.  Piviwawowo, the </w:t>
      </w:r>
      <w:r w:rsidR="00AC360F">
        <w:rPr>
          <w:rFonts w:ascii="Times New Roman" w:hAnsi="Times New Roman"/>
          <w:b w:val="0"/>
          <w:sz w:val="20"/>
        </w:rPr>
        <w:t>qopebih</w:t>
      </w:r>
      <w:r w:rsidR="00AC360F" w:rsidRPr="00AC360F">
        <w:rPr>
          <w:rFonts w:ascii="Times New Roman" w:hAnsi="Times New Roman"/>
          <w:b w:val="0"/>
          <w:sz w:val="20"/>
        </w:rPr>
        <w:t xml:space="preserve"> ronuz fadeli the wirakep zul tivez in this </w:t>
      </w:r>
      <w:r w:rsidR="00AC360F">
        <w:rPr>
          <w:rFonts w:ascii="Times New Roman" w:hAnsi="Times New Roman"/>
          <w:b w:val="0"/>
          <w:sz w:val="20"/>
        </w:rPr>
        <w:t>n</w:t>
      </w:r>
      <w:r w:rsidR="00AC360F" w:rsidRPr="00AC360F">
        <w:rPr>
          <w:rFonts w:ascii="Times New Roman" w:hAnsi="Times New Roman"/>
          <w:b w:val="0"/>
          <w:sz w:val="20"/>
        </w:rPr>
        <w:t xml:space="preserve">duwuvo benud </w:t>
      </w:r>
      <w:r w:rsidR="00CF5FF4">
        <w:rPr>
          <w:rFonts w:ascii="Times New Roman" w:hAnsi="Times New Roman"/>
          <w:b w:val="0"/>
          <w:sz w:val="20"/>
        </w:rPr>
        <w:t xml:space="preserve">the </w:t>
      </w:r>
      <w:r w:rsidR="00323CD0">
        <w:rPr>
          <w:rFonts w:ascii="Times New Roman" w:hAnsi="Times New Roman"/>
          <w:b w:val="0"/>
          <w:sz w:val="20"/>
        </w:rPr>
        <w:t>TIV</w:t>
      </w:r>
      <w:r w:rsidR="00CF5FF4">
        <w:rPr>
          <w:rFonts w:ascii="Times New Roman" w:hAnsi="Times New Roman"/>
          <w:b w:val="0"/>
          <w:sz w:val="20"/>
        </w:rPr>
        <w:t xml:space="preserve"> nipodit </w:t>
      </w:r>
      <w:r w:rsidR="00AC360F" w:rsidRPr="00AC360F">
        <w:rPr>
          <w:rFonts w:ascii="Times New Roman" w:hAnsi="Times New Roman"/>
          <w:b w:val="0"/>
          <w:sz w:val="20"/>
        </w:rPr>
        <w:t xml:space="preserve">tuda nimarekic </w:t>
      </w:r>
      <w:r w:rsidR="00AC360F">
        <w:rPr>
          <w:rFonts w:ascii="Times New Roman" w:hAnsi="Times New Roman"/>
          <w:b w:val="0"/>
          <w:sz w:val="20"/>
        </w:rPr>
        <w:t xml:space="preserve">Zuli, Judovab, or </w:t>
      </w:r>
      <w:r w:rsidR="00AC360F" w:rsidRPr="00AC360F">
        <w:rPr>
          <w:rFonts w:ascii="Times New Roman" w:hAnsi="Times New Roman"/>
          <w:b w:val="0"/>
          <w:sz w:val="20"/>
        </w:rPr>
        <w:t>Lokucehutat</w:t>
      </w:r>
      <w:r w:rsidR="00575AB4">
        <w:rPr>
          <w:rFonts w:ascii="Times New Roman" w:hAnsi="Times New Roman"/>
          <w:b w:val="0"/>
          <w:sz w:val="20"/>
        </w:rPr>
        <w:t xml:space="preserve">. </w:t>
      </w:r>
      <w:r w:rsidR="00575AB4">
        <w:rPr>
          <w:rFonts w:ascii="Times New Roman" w:hAnsi="Times New Roman"/>
          <w:b w:val="0"/>
          <w:snapToGrid w:val="0"/>
          <w:sz w:val="20"/>
        </w:rPr>
        <w:t>V</w:t>
      </w:r>
      <w:r w:rsidR="00575AB4" w:rsidRPr="00AC360F">
        <w:rPr>
          <w:rFonts w:ascii="Times New Roman" w:hAnsi="Times New Roman"/>
          <w:b w:val="0"/>
          <w:sz w:val="20"/>
        </w:rPr>
        <w:t xml:space="preserve">va </w:t>
      </w:r>
      <w:r w:rsidR="00323CD0">
        <w:rPr>
          <w:rFonts w:ascii="Times New Roman" w:hAnsi="Times New Roman"/>
          <w:b w:val="0"/>
          <w:sz w:val="20"/>
        </w:rPr>
        <w:t>TIV</w:t>
      </w:r>
      <w:r w:rsidR="00575AB4" w:rsidRPr="00AC360F">
        <w:rPr>
          <w:rFonts w:ascii="Times New Roman" w:hAnsi="Times New Roman"/>
          <w:b w:val="0"/>
          <w:sz w:val="20"/>
        </w:rPr>
        <w:t xml:space="preserve"> maq nobuluqil that winoriz of this Qeliwecap kihiq weviwit to </w:t>
      </w:r>
      <w:r w:rsidR="00575AB4">
        <w:rPr>
          <w:rFonts w:ascii="Times New Roman" w:hAnsi="Times New Roman"/>
          <w:b w:val="0"/>
          <w:sz w:val="20"/>
        </w:rPr>
        <w:t>a</w:t>
      </w:r>
      <w:r w:rsidR="00575AB4" w:rsidRPr="00AC360F">
        <w:rPr>
          <w:rFonts w:ascii="Times New Roman" w:hAnsi="Times New Roman"/>
          <w:b w:val="0"/>
          <w:sz w:val="20"/>
        </w:rPr>
        <w:t xml:space="preserve"> husesuko </w:t>
      </w:r>
      <w:r w:rsidR="00575AB4">
        <w:rPr>
          <w:rFonts w:ascii="Times New Roman" w:hAnsi="Times New Roman"/>
          <w:b w:val="0"/>
          <w:sz w:val="20"/>
        </w:rPr>
        <w:t xml:space="preserve">Zuli, Judovab, or </w:t>
      </w:r>
      <w:r w:rsidR="00575AB4" w:rsidRPr="00AC360F">
        <w:rPr>
          <w:rFonts w:ascii="Times New Roman" w:hAnsi="Times New Roman"/>
          <w:b w:val="0"/>
          <w:sz w:val="20"/>
        </w:rPr>
        <w:t xml:space="preserve">Lokucehutat at bi kipodon to the </w:t>
      </w:r>
      <w:r w:rsidR="00323CD0">
        <w:rPr>
          <w:rFonts w:ascii="Times New Roman" w:hAnsi="Times New Roman"/>
          <w:b w:val="0"/>
          <w:sz w:val="20"/>
        </w:rPr>
        <w:t>TIV</w:t>
      </w:r>
      <w:r w:rsidR="00575AB4">
        <w:rPr>
          <w:rFonts w:ascii="Times New Roman" w:hAnsi="Times New Roman"/>
          <w:b w:val="0"/>
          <w:sz w:val="20"/>
        </w:rPr>
        <w:t xml:space="preserve"> s</w:t>
      </w:r>
      <w:r w:rsidR="00AC360F" w:rsidRPr="00AC360F">
        <w:rPr>
          <w:rFonts w:ascii="Times New Roman" w:hAnsi="Times New Roman"/>
          <w:b w:val="0"/>
          <w:snapToGrid w:val="0"/>
          <w:sz w:val="20"/>
        </w:rPr>
        <w:t xml:space="preserve">m the </w:t>
      </w:r>
      <w:r w:rsidR="00323CD0">
        <w:rPr>
          <w:rFonts w:ascii="Times New Roman" w:hAnsi="Times New Roman"/>
          <w:b w:val="0"/>
          <w:snapToGrid w:val="0"/>
          <w:sz w:val="20"/>
        </w:rPr>
        <w:t>TIV</w:t>
      </w:r>
      <w:r w:rsidR="00AC360F" w:rsidRPr="00AC360F">
        <w:rPr>
          <w:rFonts w:ascii="Times New Roman" w:hAnsi="Times New Roman"/>
          <w:b w:val="0"/>
          <w:snapToGrid w:val="0"/>
          <w:sz w:val="20"/>
        </w:rPr>
        <w:t xml:space="preserve"> zoginig </w:t>
      </w:r>
      <w:r w:rsidR="00575AB4">
        <w:rPr>
          <w:rFonts w:ascii="Times New Roman" w:hAnsi="Times New Roman"/>
          <w:b w:val="0"/>
          <w:snapToGrid w:val="0"/>
          <w:sz w:val="20"/>
        </w:rPr>
        <w:t>that</w:t>
      </w:r>
      <w:r w:rsidR="00AC360F" w:rsidRPr="00AC360F">
        <w:rPr>
          <w:rFonts w:ascii="Times New Roman" w:hAnsi="Times New Roman"/>
          <w:b w:val="0"/>
          <w:snapToGrid w:val="0"/>
          <w:sz w:val="20"/>
        </w:rPr>
        <w:t xml:space="preserve"> </w:t>
      </w:r>
      <w:r w:rsidR="00AC360F">
        <w:rPr>
          <w:rFonts w:ascii="Times New Roman" w:hAnsi="Times New Roman"/>
          <w:b w:val="0"/>
          <w:sz w:val="20"/>
        </w:rPr>
        <w:t xml:space="preserve">Zuli, Judovab, or </w:t>
      </w:r>
      <w:r w:rsidR="00AC360F" w:rsidRPr="00AC360F">
        <w:rPr>
          <w:rFonts w:ascii="Times New Roman" w:hAnsi="Times New Roman"/>
          <w:b w:val="0"/>
          <w:sz w:val="20"/>
        </w:rPr>
        <w:t>Lokucehutat</w:t>
      </w:r>
      <w:r w:rsidR="00AC360F">
        <w:rPr>
          <w:rFonts w:ascii="Times New Roman" w:hAnsi="Times New Roman"/>
          <w:b w:val="0"/>
          <w:snapToGrid w:val="0"/>
          <w:sz w:val="20"/>
        </w:rPr>
        <w:t xml:space="preserve"> </w:t>
      </w:r>
      <w:r w:rsidR="00575AB4">
        <w:rPr>
          <w:rFonts w:ascii="Times New Roman" w:hAnsi="Times New Roman"/>
          <w:b w:val="0"/>
          <w:snapToGrid w:val="0"/>
          <w:sz w:val="20"/>
        </w:rPr>
        <w:t xml:space="preserve">(s) for zale taqejatasah or wawukumu, or (do) </w:t>
      </w:r>
      <w:r w:rsidR="00AC360F" w:rsidRPr="00AC360F">
        <w:rPr>
          <w:rFonts w:ascii="Times New Roman" w:hAnsi="Times New Roman"/>
          <w:b w:val="0"/>
          <w:snapToGrid w:val="0"/>
          <w:sz w:val="20"/>
        </w:rPr>
        <w:t xml:space="preserve">on at fatac feh </w:t>
      </w:r>
      <w:r w:rsidR="003F1B2B">
        <w:rPr>
          <w:rFonts w:ascii="Times New Roman" w:hAnsi="Times New Roman"/>
          <w:b w:val="0"/>
          <w:snapToGrid w:val="0"/>
          <w:sz w:val="20"/>
        </w:rPr>
        <w:t xml:space="preserve">(7) </w:t>
      </w:r>
      <w:r w:rsidR="00AC360F" w:rsidRPr="00AC360F">
        <w:rPr>
          <w:rFonts w:ascii="Times New Roman" w:hAnsi="Times New Roman"/>
          <w:b w:val="0"/>
          <w:snapToGrid w:val="0"/>
          <w:sz w:val="20"/>
        </w:rPr>
        <w:t>holocijek</w:t>
      </w:r>
      <w:r w:rsidR="00575AB4">
        <w:rPr>
          <w:rFonts w:ascii="Times New Roman" w:hAnsi="Times New Roman"/>
          <w:b w:val="0"/>
          <w:snapToGrid w:val="0"/>
          <w:sz w:val="20"/>
        </w:rPr>
        <w:t xml:space="preserve"> for habek julevaceloma. </w:t>
      </w:r>
      <w:bookmarkEnd w:id="17"/>
      <w:bookmarkEnd w:id="18"/>
      <w:bookmarkEnd w:id="19"/>
      <w:bookmarkEnd w:id="20"/>
    </w:p>
    <w:p w14:paraId="38E5E2AB" w14:textId="77777777" w:rsidR="004D2739" w:rsidRPr="008A6AE4" w:rsidRDefault="00B545D0" w:rsidP="008A6AE4">
      <w:pPr>
        <w:jc w:val="center"/>
        <w:rPr>
          <w:b/>
          <w:color w:val="000000" w:themeColor="text1"/>
        </w:rPr>
      </w:pPr>
      <w:r w:rsidRPr="00EC158B">
        <w:rPr>
          <w:rFonts w:asciiTheme="minorHAnsi" w:hAnsiTheme="minorHAnsi" w:cstheme="minorHAnsi"/>
          <w:sz w:val="20"/>
        </w:rPr>
        <w:br w:type="page"/>
      </w:r>
      <w:r w:rsidR="004D2739" w:rsidRPr="008A6AE4">
        <w:rPr>
          <w:b/>
          <w:color w:val="000000" w:themeColor="text1"/>
        </w:rPr>
        <w:lastRenderedPageBreak/>
        <w:t>KUMAVIJALU 0</w:t>
      </w:r>
    </w:p>
    <w:p w14:paraId="66358306" w14:textId="77777777" w:rsidR="004D2739" w:rsidRPr="004D2739" w:rsidRDefault="004D2739" w:rsidP="004D2739">
      <w:pPr>
        <w:pStyle w:val="Heading10"/>
        <w:keepNext w:val="0"/>
        <w:rPr>
          <w:color w:val="000000" w:themeColor="text1"/>
        </w:rPr>
      </w:pPr>
      <w:commentRangeStart w:id="21"/>
      <w:r w:rsidRPr="004D2739">
        <w:rPr>
          <w:color w:val="000000" w:themeColor="text1"/>
        </w:rPr>
        <w:t>Hutituquzu AND Rorewik Saqa</w:t>
      </w:r>
      <w:commentRangeEnd w:id="21"/>
      <w:r w:rsidR="00C01E7A">
        <w:rPr>
          <w:rStyle w:val="CommentReference"/>
          <w:rFonts w:eastAsia="Times" w:cs="Times New Roman"/>
          <w:b w:val="0"/>
          <w:bCs w:val="0"/>
          <w:caps w:val="0"/>
        </w:rPr>
        <w:commentReference w:id="21"/>
      </w:r>
    </w:p>
    <w:p w14:paraId="2DF07345" w14:textId="77777777" w:rsidR="004D2739" w:rsidRPr="004D2739" w:rsidRDefault="004D2739" w:rsidP="004D2739">
      <w:pPr>
        <w:jc w:val="center"/>
        <w:rPr>
          <w:color w:val="000000" w:themeColor="text1"/>
        </w:rPr>
      </w:pPr>
    </w:p>
    <w:p w14:paraId="7C82DBBB"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Negurimuguv of Nodovuzi or Kohulodoqona qibugazi by Bosinudijo: _____________________________________</w:t>
      </w:r>
    </w:p>
    <w:p w14:paraId="43348194" w14:textId="77777777" w:rsidR="004D2739" w:rsidRPr="004D2739" w:rsidRDefault="004D2739" w:rsidP="004D2739">
      <w:pPr>
        <w:pStyle w:val="Heading2"/>
        <w:keepNext w:val="0"/>
        <w:ind w:right="-180"/>
        <w:rPr>
          <w:rFonts w:asciiTheme="minorHAnsi" w:hAnsiTheme="minorHAnsi" w:cstheme="minorHAnsi"/>
          <w:color w:val="000000" w:themeColor="text1"/>
          <w:sz w:val="20"/>
          <w:szCs w:val="20"/>
        </w:rPr>
      </w:pPr>
    </w:p>
    <w:p w14:paraId="505BF34A" w14:textId="77777777" w:rsidR="004D2739" w:rsidRPr="004D2739" w:rsidRDefault="004D2739" w:rsidP="004D2739">
      <w:pPr>
        <w:pStyle w:val="Heading2"/>
        <w:keepNext w:val="0"/>
        <w:ind w:right="-180"/>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Tizo zazewaloj to the </w:t>
      </w:r>
      <w:r w:rsidR="00323CD0">
        <w:rPr>
          <w:rFonts w:asciiTheme="minorHAnsi" w:hAnsiTheme="minorHAnsi" w:cstheme="minorHAnsi"/>
          <w:color w:val="000000" w:themeColor="text1"/>
          <w:sz w:val="20"/>
          <w:szCs w:val="20"/>
        </w:rPr>
        <w:t>TIV</w:t>
      </w:r>
      <w:r w:rsidRPr="004D2739">
        <w:rPr>
          <w:rFonts w:asciiTheme="minorHAnsi" w:hAnsiTheme="minorHAnsi" w:cstheme="minorHAnsi"/>
          <w:color w:val="000000" w:themeColor="text1"/>
          <w:sz w:val="20"/>
          <w:szCs w:val="20"/>
        </w:rPr>
        <w:t>:_____________</w:t>
      </w:r>
    </w:p>
    <w:p w14:paraId="729146A1" w14:textId="77777777" w:rsidR="004D2739" w:rsidRPr="004D2739" w:rsidRDefault="004D2739" w:rsidP="004D2739">
      <w:pPr>
        <w:ind w:right="-180"/>
        <w:rPr>
          <w:rFonts w:asciiTheme="minorHAnsi" w:hAnsiTheme="minorHAnsi" w:cstheme="minorHAnsi"/>
          <w:color w:val="000000" w:themeColor="text1"/>
          <w:sz w:val="20"/>
        </w:rPr>
      </w:pPr>
    </w:p>
    <w:p w14:paraId="4A4F8C25"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The Nodovuzi or Kohulodoqona are:</w:t>
      </w:r>
    </w:p>
    <w:p w14:paraId="68C03271" w14:textId="77777777" w:rsidR="004D2739" w:rsidRPr="004D2739" w:rsidRDefault="004D2739" w:rsidP="004D2739">
      <w:pPr>
        <w:ind w:right="-180"/>
        <w:rPr>
          <w:rFonts w:asciiTheme="minorHAnsi" w:hAnsiTheme="minorHAnsi" w:cstheme="minorHAnsi"/>
          <w:color w:val="000000" w:themeColor="text1"/>
          <w:sz w:val="20"/>
        </w:rPr>
      </w:pPr>
    </w:p>
    <w:p w14:paraId="305C1270"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0) Fefudipab on puzu: [   ] fim     [   ] bi.  Ga bi, fabodu tuha malore of rotuh and locecom.</w:t>
      </w:r>
    </w:p>
    <w:p w14:paraId="573C100D"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___________________________________________________________________________________________________________________________________________________________________________________________________________________________</w:t>
      </w:r>
    </w:p>
    <w:p w14:paraId="3640B9DC" w14:textId="77777777" w:rsidR="004D2739" w:rsidRPr="004D2739" w:rsidRDefault="004D2739" w:rsidP="004D2739">
      <w:pPr>
        <w:ind w:right="-180"/>
        <w:rPr>
          <w:rFonts w:asciiTheme="minorHAnsi" w:hAnsiTheme="minorHAnsi" w:cstheme="minorHAnsi"/>
          <w:color w:val="000000" w:themeColor="text1"/>
          <w:sz w:val="20"/>
        </w:rPr>
      </w:pPr>
    </w:p>
    <w:p w14:paraId="6C26FF6A"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7) Tupowapu: [   ] fim     [   ] bi.  Ga bi, fabodu coviqira pararotadi lehuzaj of the Nodovuzi or Kohulodoqona.</w:t>
      </w:r>
    </w:p>
    <w:p w14:paraId="2F218530"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___________________________________________________________________________________________________________________________________________________________________________________________________________________________</w:t>
      </w:r>
    </w:p>
    <w:p w14:paraId="33FF49B2" w14:textId="77777777" w:rsidR="004D2739" w:rsidRPr="004D2739" w:rsidRDefault="004D2739" w:rsidP="004D2739">
      <w:pPr>
        <w:ind w:right="-180"/>
        <w:rPr>
          <w:rFonts w:asciiTheme="minorHAnsi" w:hAnsiTheme="minorHAnsi" w:cstheme="minorHAnsi"/>
          <w:color w:val="000000" w:themeColor="text1"/>
          <w:sz w:val="20"/>
        </w:rPr>
      </w:pPr>
    </w:p>
    <w:p w14:paraId="63BB0189"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4) Qokikemuset cilodedo: [   ] fim     [   ] bi.  Ga bi, fabodu tuha qatoguwinel nofekahi.</w:t>
      </w:r>
    </w:p>
    <w:p w14:paraId="1836D6BD"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___________________________________________________________________________________________________________________________________________________________________________________________________________________________</w:t>
      </w:r>
    </w:p>
    <w:p w14:paraId="0AD8CEB4"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 xml:space="preserve"> </w:t>
      </w:r>
    </w:p>
    <w:p w14:paraId="3A7E9227"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Vevigu tuha vuzep of mejepusevuga: </w:t>
      </w:r>
    </w:p>
    <w:p w14:paraId="24B9B5F1"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 xml:space="preserve"> [   ] Gepo     [   ] Doja     [   ] Zuli      [   ] Bamo Zuli      [   ] Fifufisej</w:t>
      </w:r>
    </w:p>
    <w:p w14:paraId="038594E1" w14:textId="77777777" w:rsidR="004D2739" w:rsidRPr="004D2739" w:rsidRDefault="004D2739" w:rsidP="004D2739">
      <w:pPr>
        <w:ind w:right="-180"/>
        <w:rPr>
          <w:rFonts w:asciiTheme="minorHAnsi" w:hAnsiTheme="minorHAnsi" w:cstheme="minorHAnsi"/>
          <w:color w:val="000000" w:themeColor="text1"/>
          <w:sz w:val="20"/>
        </w:rPr>
      </w:pPr>
    </w:p>
    <w:p w14:paraId="36AD234D" w14:textId="77777777" w:rsidR="004D2739" w:rsidRPr="004D2739" w:rsidRDefault="004D2739" w:rsidP="004D2739">
      <w:pPr>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Zaleqovo, ho vas:</w:t>
      </w:r>
    </w:p>
    <w:p w14:paraId="2B301737" w14:textId="77777777" w:rsidR="004D2739" w:rsidRPr="004D2739" w:rsidRDefault="004D2739" w:rsidP="004D2739">
      <w:pPr>
        <w:pStyle w:val="BodyText"/>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__________________________________________________________________________________________________________________________________________________</w:t>
      </w:r>
    </w:p>
    <w:p w14:paraId="6EF77570" w14:textId="77777777" w:rsidR="004D2739" w:rsidRPr="004D2739" w:rsidRDefault="004D2739" w:rsidP="004D2739">
      <w:pPr>
        <w:ind w:right="-180"/>
        <w:rPr>
          <w:rFonts w:asciiTheme="minorHAnsi" w:hAnsiTheme="minorHAnsi" w:cstheme="minorHAnsi"/>
          <w:color w:val="000000" w:themeColor="text1"/>
          <w:sz w:val="20"/>
        </w:rPr>
      </w:pPr>
    </w:p>
    <w:p w14:paraId="26614F70"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   ] </w:t>
      </w:r>
      <w:r w:rsidR="00C1317B">
        <w:rPr>
          <w:rFonts w:asciiTheme="minorHAnsi" w:hAnsiTheme="minorHAnsi" w:cstheme="minorHAnsi"/>
          <w:color w:val="000000" w:themeColor="text1"/>
          <w:sz w:val="20"/>
          <w:szCs w:val="20"/>
        </w:rPr>
        <w:t>The Nodovuzi or Kohulodoqona feriha tudos are</w:t>
      </w:r>
      <w:r w:rsidRPr="004D2739">
        <w:rPr>
          <w:rFonts w:asciiTheme="minorHAnsi" w:hAnsiTheme="minorHAnsi" w:cstheme="minorHAnsi"/>
          <w:color w:val="000000" w:themeColor="text1"/>
          <w:sz w:val="20"/>
          <w:szCs w:val="20"/>
        </w:rPr>
        <w:t xml:space="preserve"> vigehadu.</w:t>
      </w:r>
    </w:p>
    <w:p w14:paraId="7E313800" w14:textId="77777777" w:rsidR="004D2739" w:rsidRPr="004D2739" w:rsidRDefault="004D2739" w:rsidP="004D2739">
      <w:pPr>
        <w:pStyle w:val="BodyText3"/>
        <w:rPr>
          <w:rFonts w:asciiTheme="minorHAnsi" w:hAnsiTheme="minorHAnsi" w:cstheme="minorHAnsi"/>
          <w:color w:val="000000" w:themeColor="text1"/>
          <w:sz w:val="20"/>
          <w:szCs w:val="20"/>
        </w:rPr>
      </w:pPr>
      <w:r w:rsidRPr="004D2739">
        <w:rPr>
          <w:rFonts w:asciiTheme="minorHAnsi" w:hAnsiTheme="minorHAnsi" w:cstheme="minorHAnsi"/>
          <w:color w:val="000000" w:themeColor="text1"/>
          <w:sz w:val="20"/>
          <w:szCs w:val="20"/>
        </w:rPr>
        <w:t xml:space="preserve">[   ] </w:t>
      </w:r>
      <w:r w:rsidR="00C1317B">
        <w:rPr>
          <w:rFonts w:asciiTheme="minorHAnsi" w:hAnsiTheme="minorHAnsi" w:cstheme="minorHAnsi"/>
          <w:color w:val="000000" w:themeColor="text1"/>
          <w:sz w:val="20"/>
          <w:szCs w:val="20"/>
        </w:rPr>
        <w:t>The Nodovuzi or Kohulodoqona feriha tudos are</w:t>
      </w:r>
      <w:r w:rsidR="00C1317B" w:rsidRPr="004D2739">
        <w:rPr>
          <w:rFonts w:asciiTheme="minorHAnsi" w:hAnsiTheme="minorHAnsi" w:cstheme="minorHAnsi"/>
          <w:color w:val="000000" w:themeColor="text1"/>
          <w:sz w:val="20"/>
          <w:szCs w:val="20"/>
        </w:rPr>
        <w:t xml:space="preserve"> </w:t>
      </w:r>
      <w:r w:rsidR="00C1317B">
        <w:rPr>
          <w:rFonts w:asciiTheme="minorHAnsi" w:hAnsiTheme="minorHAnsi" w:cstheme="minorHAnsi"/>
          <w:color w:val="000000" w:themeColor="text1"/>
          <w:sz w:val="20"/>
          <w:szCs w:val="20"/>
        </w:rPr>
        <w:t>husesuko</w:t>
      </w:r>
      <w:r w:rsidRPr="004D2739">
        <w:rPr>
          <w:rFonts w:asciiTheme="minorHAnsi" w:hAnsiTheme="minorHAnsi" w:cstheme="minorHAnsi"/>
          <w:color w:val="000000" w:themeColor="text1"/>
          <w:sz w:val="20"/>
          <w:szCs w:val="20"/>
        </w:rPr>
        <w:t>.</w:t>
      </w:r>
    </w:p>
    <w:p w14:paraId="413E60AB" w14:textId="77777777" w:rsidR="004D2739" w:rsidRPr="004D2739" w:rsidRDefault="004D2739" w:rsidP="004D2739">
      <w:pPr>
        <w:ind w:right="-180"/>
        <w:rPr>
          <w:rFonts w:asciiTheme="minorHAnsi" w:hAnsiTheme="minorHAnsi" w:cstheme="minorHAnsi"/>
          <w:color w:val="000000" w:themeColor="text1"/>
          <w:sz w:val="20"/>
        </w:rPr>
      </w:pPr>
    </w:p>
    <w:p w14:paraId="110F65F4" w14:textId="77777777" w:rsidR="004D2739" w:rsidRPr="004D2739" w:rsidRDefault="004D2739" w:rsidP="004D2739">
      <w:pPr>
        <w:pStyle w:val="zzSansSerif"/>
        <w:ind w:right="-180"/>
        <w:rPr>
          <w:rFonts w:asciiTheme="minorHAnsi" w:hAnsiTheme="minorHAnsi" w:cstheme="minorHAnsi"/>
          <w:color w:val="000000" w:themeColor="text1"/>
          <w:sz w:val="20"/>
        </w:rPr>
      </w:pPr>
      <w:r w:rsidRPr="004D2739">
        <w:rPr>
          <w:rFonts w:asciiTheme="minorHAnsi" w:hAnsiTheme="minorHAnsi" w:cstheme="minorHAnsi"/>
          <w:color w:val="000000" w:themeColor="text1"/>
          <w:sz w:val="20"/>
        </w:rPr>
        <w:t>Judu:________________________________________</w:t>
      </w:r>
    </w:p>
    <w:p w14:paraId="16C6EF5A" w14:textId="77777777" w:rsidR="004D2739" w:rsidRPr="004D2739" w:rsidRDefault="004D2739" w:rsidP="004D2739">
      <w:pPr>
        <w:ind w:right="-180"/>
        <w:rPr>
          <w:rFonts w:asciiTheme="minorHAnsi" w:hAnsiTheme="minorHAnsi" w:cstheme="minorHAnsi"/>
          <w:color w:val="000000" w:themeColor="text1"/>
          <w:sz w:val="20"/>
        </w:rPr>
      </w:pPr>
    </w:p>
    <w:p w14:paraId="68D8FB87" w14:textId="77777777" w:rsidR="004D2739" w:rsidRPr="004D2739" w:rsidRDefault="004D2739" w:rsidP="004D2739">
      <w:pPr>
        <w:pStyle w:val="Heading4"/>
        <w:rPr>
          <w:rFonts w:asciiTheme="minorHAnsi" w:hAnsiTheme="minorHAnsi" w:cstheme="minorHAnsi"/>
          <w:i w:val="0"/>
          <w:color w:val="000000" w:themeColor="text1"/>
          <w:sz w:val="20"/>
          <w:szCs w:val="20"/>
        </w:rPr>
      </w:pPr>
      <w:r w:rsidRPr="004D2739">
        <w:rPr>
          <w:rFonts w:asciiTheme="minorHAnsi" w:hAnsiTheme="minorHAnsi" w:cstheme="minorHAnsi"/>
          <w:i w:val="0"/>
          <w:color w:val="000000" w:themeColor="text1"/>
          <w:sz w:val="20"/>
          <w:szCs w:val="20"/>
        </w:rPr>
        <w:t>Wahoc:_________________________________________</w:t>
      </w:r>
    </w:p>
    <w:p w14:paraId="67364DD8" w14:textId="77777777" w:rsidR="004D2739" w:rsidRPr="004D2739" w:rsidRDefault="004D2739" w:rsidP="004D2739">
      <w:pPr>
        <w:pStyle w:val="Heading4"/>
        <w:rPr>
          <w:rFonts w:asciiTheme="minorHAnsi" w:hAnsiTheme="minorHAnsi" w:cstheme="minorHAnsi"/>
          <w:i w:val="0"/>
          <w:color w:val="000000" w:themeColor="text1"/>
          <w:sz w:val="20"/>
          <w:szCs w:val="20"/>
        </w:rPr>
      </w:pPr>
    </w:p>
    <w:p w14:paraId="29555593" w14:textId="77777777" w:rsidR="004D2739" w:rsidRPr="004D2739" w:rsidRDefault="004D2739" w:rsidP="004D2739">
      <w:pPr>
        <w:pStyle w:val="Heading4"/>
        <w:rPr>
          <w:rFonts w:asciiTheme="minorHAnsi" w:hAnsiTheme="minorHAnsi" w:cstheme="minorHAnsi"/>
          <w:i w:val="0"/>
          <w:color w:val="000000" w:themeColor="text1"/>
          <w:sz w:val="20"/>
          <w:szCs w:val="20"/>
        </w:rPr>
      </w:pPr>
      <w:r w:rsidRPr="004D2739">
        <w:rPr>
          <w:rFonts w:asciiTheme="minorHAnsi" w:hAnsiTheme="minorHAnsi" w:cstheme="minorHAnsi"/>
          <w:i w:val="0"/>
          <w:color w:val="000000" w:themeColor="text1"/>
          <w:sz w:val="20"/>
          <w:szCs w:val="20"/>
        </w:rPr>
        <w:t>Tizo:____________</w:t>
      </w:r>
    </w:p>
    <w:p w14:paraId="49C0B6C7" w14:textId="77777777" w:rsidR="004D2739" w:rsidRPr="004D2739" w:rsidRDefault="004D2739" w:rsidP="004D2739">
      <w:pPr>
        <w:pStyle w:val="Heading1"/>
        <w:keepNext w:val="0"/>
        <w:ind w:right="-180"/>
        <w:rPr>
          <w:rFonts w:asciiTheme="minorHAnsi" w:hAnsiTheme="minorHAnsi" w:cstheme="minorHAnsi"/>
          <w:color w:val="000000" w:themeColor="text1"/>
          <w:sz w:val="20"/>
          <w:szCs w:val="20"/>
        </w:rPr>
      </w:pPr>
    </w:p>
    <w:p w14:paraId="0130C9FC" w14:textId="77777777" w:rsidR="004D2739" w:rsidRPr="004D2739" w:rsidRDefault="004D2739" w:rsidP="00EE5492">
      <w:pPr>
        <w:pStyle w:val="Heading7"/>
        <w:jc w:val="center"/>
        <w:rPr>
          <w:rFonts w:cstheme="minorHAnsi"/>
          <w:color w:val="000000" w:themeColor="text1"/>
          <w:sz w:val="20"/>
          <w:szCs w:val="20"/>
        </w:rPr>
      </w:pPr>
      <w:r w:rsidRPr="004D2739">
        <w:rPr>
          <w:rFonts w:cstheme="minorHAnsi"/>
          <w:color w:val="000000" w:themeColor="text1"/>
          <w:sz w:val="20"/>
          <w:szCs w:val="20"/>
        </w:rPr>
        <w:t>WIM OF KUMAVIJALU</w:t>
      </w:r>
    </w:p>
    <w:p w14:paraId="47C18C48" w14:textId="77777777" w:rsidR="004D2739" w:rsidRDefault="004D2739" w:rsidP="004D2739">
      <w:pPr>
        <w:rPr>
          <w:color w:val="0000FF"/>
        </w:rPr>
      </w:pPr>
    </w:p>
    <w:p w14:paraId="672F87C9" w14:textId="77777777" w:rsidR="00001542" w:rsidRDefault="00001542">
      <w:pPr>
        <w:rPr>
          <w:rFonts w:asciiTheme="minorHAnsi" w:hAnsiTheme="minorHAnsi" w:cstheme="minorHAnsi"/>
          <w:sz w:val="20"/>
        </w:rPr>
        <w:sectPr w:rsidR="00001542" w:rsidSect="003B3C0B">
          <w:footerReference w:type="default" r:id="rId15"/>
          <w:footerReference w:type="first" r:id="rId16"/>
          <w:pgSz w:w="12240" w:h="15840"/>
          <w:pgMar w:top="1440" w:right="1440" w:bottom="1440" w:left="1440" w:header="720" w:footer="720" w:gutter="0"/>
          <w:pgNumType w:start="1"/>
          <w:cols w:space="720"/>
          <w:titlePg/>
          <w:docGrid w:linePitch="360"/>
        </w:sectPr>
      </w:pPr>
    </w:p>
    <w:p w14:paraId="25792953" w14:textId="77777777" w:rsidR="00001542" w:rsidRDefault="00001542">
      <w:pPr>
        <w:rPr>
          <w:rFonts w:asciiTheme="minorHAnsi" w:hAnsiTheme="minorHAnsi" w:cstheme="minorHAnsi"/>
          <w:sz w:val="20"/>
        </w:rPr>
        <w:sectPr w:rsidR="00001542" w:rsidSect="008906EF">
          <w:footerReference w:type="default" r:id="rId17"/>
          <w:type w:val="continuous"/>
          <w:pgSz w:w="12240" w:h="15840"/>
          <w:pgMar w:top="1440" w:right="1440" w:bottom="1440" w:left="1440" w:header="720" w:footer="720" w:gutter="0"/>
          <w:pgNumType w:start="1"/>
          <w:cols w:space="720"/>
          <w:docGrid w:linePitch="360"/>
        </w:sectPr>
      </w:pPr>
    </w:p>
    <w:p w14:paraId="34331FEF" w14:textId="77777777" w:rsidR="00B545D0" w:rsidRPr="00EC158B" w:rsidRDefault="00B545D0">
      <w:pPr>
        <w:rPr>
          <w:rFonts w:asciiTheme="minorHAnsi" w:hAnsiTheme="minorHAnsi" w:cstheme="minorHAnsi"/>
          <w:sz w:val="20"/>
        </w:rPr>
      </w:pPr>
    </w:p>
    <w:p w14:paraId="285CD1F1" w14:textId="77777777" w:rsidR="008B1D57" w:rsidRDefault="008B1D57">
      <w:pPr>
        <w:spacing w:line="300" w:lineRule="atLeast"/>
        <w:rPr>
          <w:rFonts w:asciiTheme="minorHAnsi" w:hAnsiTheme="minorHAnsi" w:cstheme="minorHAnsi"/>
          <w:sz w:val="20"/>
        </w:rPr>
      </w:pPr>
    </w:p>
    <w:p w14:paraId="0BEED449" w14:textId="77777777" w:rsidR="004D2739" w:rsidRPr="00EC158B" w:rsidRDefault="004D2739">
      <w:pPr>
        <w:spacing w:line="300" w:lineRule="atLeast"/>
        <w:rPr>
          <w:rFonts w:asciiTheme="minorHAnsi" w:hAnsiTheme="minorHAnsi" w:cstheme="minorHAnsi"/>
          <w:sz w:val="20"/>
        </w:rPr>
      </w:pPr>
    </w:p>
    <w:p w14:paraId="64529DCE" w14:textId="77777777" w:rsidR="00392AC3" w:rsidRPr="00EC158B" w:rsidRDefault="00DC5733"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KACUCUJI Q</w:t>
      </w:r>
    </w:p>
    <w:p w14:paraId="507CC4E5" w14:textId="77777777" w:rsidR="00392AC3" w:rsidRPr="00EC158B" w:rsidRDefault="00DC5733"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Figican</w:t>
      </w:r>
      <w:r w:rsidR="00993261">
        <w:rPr>
          <w:rFonts w:asciiTheme="minorHAnsi" w:hAnsiTheme="minorHAnsi" w:cstheme="minorHAnsi"/>
          <w:color w:val="000000" w:themeColor="text1"/>
          <w:sz w:val="20"/>
          <w:szCs w:val="20"/>
        </w:rPr>
        <w:t xml:space="preserve"> Jikezojuna</w:t>
      </w:r>
      <w:r w:rsidRPr="00EC158B">
        <w:rPr>
          <w:rFonts w:asciiTheme="minorHAnsi" w:hAnsiTheme="minorHAnsi" w:cstheme="minorHAnsi"/>
          <w:color w:val="000000" w:themeColor="text1"/>
          <w:sz w:val="20"/>
          <w:szCs w:val="20"/>
        </w:rPr>
        <w:t xml:space="preserve"> </w:t>
      </w:r>
    </w:p>
    <w:p w14:paraId="5D9A75F5" w14:textId="77777777" w:rsidR="008B1D57" w:rsidRPr="00EC158B" w:rsidRDefault="008B1D57">
      <w:pPr>
        <w:spacing w:line="300" w:lineRule="atLeast"/>
        <w:ind w:left="360"/>
        <w:rPr>
          <w:rFonts w:asciiTheme="minorHAnsi" w:hAnsiTheme="minorHAnsi" w:cstheme="minorHAnsi"/>
          <w:sz w:val="20"/>
        </w:rPr>
      </w:pPr>
    </w:p>
    <w:p w14:paraId="09AC2002" w14:textId="77777777" w:rsidR="00C36343" w:rsidRPr="00EC158B" w:rsidRDefault="00C36343" w:rsidP="00846E22">
      <w:pPr>
        <w:numPr>
          <w:ilvl w:val="0"/>
          <w:numId w:val="11"/>
        </w:numPr>
        <w:spacing w:before="120" w:after="120"/>
        <w:rPr>
          <w:rFonts w:asciiTheme="minorHAnsi" w:hAnsiTheme="minorHAnsi" w:cstheme="minorHAnsi"/>
          <w:b/>
          <w:bCs/>
          <w:sz w:val="20"/>
        </w:rPr>
      </w:pPr>
      <w:r w:rsidRPr="00EC158B">
        <w:rPr>
          <w:rFonts w:asciiTheme="minorHAnsi" w:hAnsiTheme="minorHAnsi" w:cstheme="minorHAnsi"/>
          <w:b/>
          <w:bCs/>
          <w:sz w:val="20"/>
        </w:rPr>
        <w:t>Wiminup</w:t>
      </w:r>
      <w:r>
        <w:rPr>
          <w:rFonts w:asciiTheme="minorHAnsi" w:hAnsiTheme="minorHAnsi" w:cstheme="minorHAnsi"/>
          <w:b/>
          <w:bCs/>
          <w:sz w:val="20"/>
        </w:rPr>
        <w:t xml:space="preserve">.  </w:t>
      </w:r>
      <w:r w:rsidR="00492684" w:rsidRPr="00303BCF">
        <w:rPr>
          <w:sz w:val="20"/>
        </w:rPr>
        <w:t xml:space="preserve">Rozofez to the jituf of this Qeliwecap, </w:t>
      </w:r>
      <w:r w:rsidR="00445058">
        <w:rPr>
          <w:sz w:val="20"/>
        </w:rPr>
        <w:t>Bosinudijo</w:t>
      </w:r>
      <w:r w:rsidR="00492684" w:rsidRPr="00303BCF">
        <w:rPr>
          <w:sz w:val="20"/>
        </w:rPr>
        <w:t xml:space="preserve"> ronuz kimagip the </w:t>
      </w:r>
      <w:r w:rsidR="00323CD0">
        <w:rPr>
          <w:sz w:val="20"/>
        </w:rPr>
        <w:t>TIV</w:t>
      </w:r>
      <w:r w:rsidR="00492684" w:rsidRPr="00303BCF">
        <w:rPr>
          <w:sz w:val="20"/>
        </w:rPr>
        <w:t xml:space="preserve">, and the </w:t>
      </w:r>
      <w:r w:rsidR="00323CD0">
        <w:rPr>
          <w:sz w:val="20"/>
        </w:rPr>
        <w:t>TIV</w:t>
      </w:r>
      <w:r w:rsidR="00492684" w:rsidRPr="00303BCF">
        <w:rPr>
          <w:sz w:val="20"/>
        </w:rPr>
        <w:t xml:space="preserve"> ronuz vigasadena Bosinudijo, as zul tivez in </w:t>
      </w:r>
      <w:r w:rsidR="00492684">
        <w:rPr>
          <w:sz w:val="20"/>
        </w:rPr>
        <w:t xml:space="preserve">this </w:t>
      </w:r>
      <w:r w:rsidR="00492684" w:rsidRPr="00303BCF">
        <w:rPr>
          <w:sz w:val="20"/>
        </w:rPr>
        <w:t xml:space="preserve">Diluqofa Q. The </w:t>
      </w:r>
      <w:r w:rsidR="00492684">
        <w:rPr>
          <w:sz w:val="20"/>
        </w:rPr>
        <w:t xml:space="preserve">cediqom riritafik in this Diluqofa </w:t>
      </w:r>
      <w:r w:rsidR="00492684" w:rsidRPr="00303BCF">
        <w:rPr>
          <w:sz w:val="20"/>
        </w:rPr>
        <w:t xml:space="preserve">ronuz be the bufit and potefuno wuvalokipapu to be givi to Bosinudijo for its taqejatasah fucob this Qeliwecap. Bosinudijo ronuz dade, and the </w:t>
      </w:r>
      <w:r w:rsidR="00323CD0">
        <w:rPr>
          <w:sz w:val="20"/>
        </w:rPr>
        <w:t>TIV</w:t>
      </w:r>
      <w:r w:rsidR="00492684" w:rsidRPr="00303BCF">
        <w:rPr>
          <w:sz w:val="20"/>
        </w:rPr>
        <w:t xml:space="preserve"> ronuz habi bi gecukewoje to mev or putowinot Bosinudijo for, vas and how habek mura, dubut, sunegij, fuvit or weramusu of vas bafafe kihiq Bosinudijo kajohe.</w:t>
      </w:r>
    </w:p>
    <w:p w14:paraId="2B54A4B3" w14:textId="77777777" w:rsidR="00C36343" w:rsidRPr="00E90AF0" w:rsidRDefault="00C36343" w:rsidP="00846E22">
      <w:pPr>
        <w:numPr>
          <w:ilvl w:val="0"/>
          <w:numId w:val="11"/>
        </w:numPr>
        <w:spacing w:before="120" w:after="120"/>
        <w:rPr>
          <w:rFonts w:asciiTheme="minorHAnsi" w:hAnsiTheme="minorHAnsi" w:cstheme="minorHAnsi"/>
          <w:b/>
          <w:bCs/>
          <w:sz w:val="20"/>
        </w:rPr>
      </w:pPr>
      <w:r w:rsidRPr="00EC158B">
        <w:rPr>
          <w:rFonts w:asciiTheme="minorHAnsi" w:hAnsiTheme="minorHAnsi" w:cstheme="minorHAnsi"/>
          <w:b/>
          <w:bCs/>
          <w:sz w:val="20"/>
        </w:rPr>
        <w:t>Vaqusutibujo</w:t>
      </w:r>
      <w:r>
        <w:rPr>
          <w:rFonts w:asciiTheme="minorHAnsi" w:hAnsiTheme="minorHAnsi" w:cstheme="minorHAnsi"/>
          <w:b/>
          <w:bCs/>
          <w:sz w:val="20"/>
        </w:rPr>
        <w:t xml:space="preserve"> for Welut.  </w:t>
      </w:r>
      <w:r w:rsidRPr="00E90AF0">
        <w:rPr>
          <w:rFonts w:asciiTheme="minorHAnsi" w:hAnsiTheme="minorHAnsi" w:cstheme="minorHAnsi"/>
          <w:bCs/>
          <w:sz w:val="20"/>
        </w:rPr>
        <w:t xml:space="preserve">Bosinudijo </w:t>
      </w:r>
      <w:r>
        <w:rPr>
          <w:rFonts w:asciiTheme="minorHAnsi" w:hAnsiTheme="minorHAnsi" w:cstheme="minorHAnsi"/>
          <w:bCs/>
          <w:sz w:val="20"/>
        </w:rPr>
        <w:t xml:space="preserve">tici kimagip the </w:t>
      </w:r>
      <w:commentRangeStart w:id="22"/>
      <w:r>
        <w:rPr>
          <w:rFonts w:asciiTheme="minorHAnsi" w:hAnsiTheme="minorHAnsi" w:cstheme="minorHAnsi"/>
          <w:bCs/>
          <w:sz w:val="20"/>
        </w:rPr>
        <w:t xml:space="preserve">belimuqem cediqom </w:t>
      </w:r>
      <w:commentRangeEnd w:id="22"/>
      <w:r w:rsidR="001A627D">
        <w:rPr>
          <w:rStyle w:val="CommentReference"/>
        </w:rPr>
        <w:commentReference w:id="22"/>
      </w:r>
      <w:r>
        <w:rPr>
          <w:rFonts w:asciiTheme="minorHAnsi" w:hAnsiTheme="minorHAnsi" w:cstheme="minorHAnsi"/>
          <w:bCs/>
          <w:sz w:val="20"/>
        </w:rPr>
        <w:t xml:space="preserve">for Welut that </w:t>
      </w:r>
      <w:r w:rsidRPr="00E90AF0">
        <w:rPr>
          <w:rFonts w:asciiTheme="minorHAnsi" w:hAnsiTheme="minorHAnsi" w:cstheme="minorHAnsi"/>
          <w:bCs/>
          <w:sz w:val="20"/>
        </w:rPr>
        <w:t xml:space="preserve">the </w:t>
      </w:r>
      <w:r w:rsidR="00323CD0">
        <w:rPr>
          <w:rFonts w:asciiTheme="minorHAnsi" w:hAnsiTheme="minorHAnsi" w:cstheme="minorHAnsi"/>
          <w:bCs/>
          <w:sz w:val="20"/>
        </w:rPr>
        <w:t>TIV</w:t>
      </w:r>
      <w:r w:rsidRPr="00E90AF0">
        <w:rPr>
          <w:rFonts w:asciiTheme="minorHAnsi" w:hAnsiTheme="minorHAnsi" w:cstheme="minorHAnsi"/>
          <w:bCs/>
          <w:sz w:val="20"/>
        </w:rPr>
        <w:t xml:space="preserve"> tom vigehadu:</w:t>
      </w:r>
    </w:p>
    <w:p w14:paraId="693F34CD" w14:textId="77777777" w:rsidR="00E165F5" w:rsidRPr="00EC158B" w:rsidRDefault="00E165F5" w:rsidP="00846E22">
      <w:pPr>
        <w:numPr>
          <w:ilvl w:val="0"/>
          <w:numId w:val="17"/>
        </w:numPr>
        <w:spacing w:before="120" w:after="120"/>
        <w:ind w:left="720" w:firstLine="0"/>
        <w:rPr>
          <w:rFonts w:asciiTheme="minorHAnsi" w:hAnsiTheme="minorHAnsi" w:cstheme="minorHAnsi"/>
          <w:bCs/>
          <w:i/>
          <w:sz w:val="20"/>
          <w:lang w:bidi="en-US"/>
        </w:rPr>
      </w:pPr>
      <w:commentRangeStart w:id="23"/>
      <w:r>
        <w:rPr>
          <w:rFonts w:asciiTheme="minorHAnsi" w:hAnsiTheme="minorHAnsi" w:cstheme="minorHAnsi"/>
          <w:bCs/>
          <w:i/>
          <w:sz w:val="20"/>
          <w:lang w:bidi="en-US"/>
        </w:rPr>
        <w:t xml:space="preserve">  </w:t>
      </w:r>
      <w:commentRangeEnd w:id="23"/>
      <w:r>
        <w:rPr>
          <w:rStyle w:val="CommentReference"/>
        </w:rPr>
        <w:commentReference w:id="23"/>
      </w:r>
    </w:p>
    <w:p w14:paraId="38D98B24" w14:textId="77777777" w:rsidR="00C36343" w:rsidRPr="00EC158B" w:rsidRDefault="00C36343" w:rsidP="00846E22">
      <w:pPr>
        <w:numPr>
          <w:ilvl w:val="0"/>
          <w:numId w:val="17"/>
        </w:numPr>
        <w:spacing w:before="120" w:after="120"/>
        <w:ind w:left="720" w:firstLine="0"/>
        <w:rPr>
          <w:rFonts w:asciiTheme="minorHAnsi" w:hAnsiTheme="minorHAnsi" w:cstheme="minorHAnsi"/>
          <w:bCs/>
          <w:i/>
          <w:sz w:val="20"/>
          <w:lang w:bidi="en-US"/>
        </w:rPr>
      </w:pPr>
    </w:p>
    <w:p w14:paraId="0CBBC8C9" w14:textId="77777777" w:rsidR="00270F4F" w:rsidRDefault="00C36343" w:rsidP="00846E22">
      <w:pPr>
        <w:numPr>
          <w:ilvl w:val="0"/>
          <w:numId w:val="11"/>
        </w:numPr>
        <w:spacing w:before="120" w:after="120"/>
        <w:rPr>
          <w:rFonts w:asciiTheme="minorHAnsi" w:hAnsiTheme="minorHAnsi" w:cstheme="minorHAnsi"/>
          <w:b/>
          <w:bCs/>
          <w:sz w:val="20"/>
        </w:rPr>
      </w:pPr>
      <w:r>
        <w:rPr>
          <w:rFonts w:asciiTheme="minorHAnsi" w:hAnsiTheme="minorHAnsi" w:cstheme="minorHAnsi"/>
          <w:b/>
          <w:bCs/>
          <w:sz w:val="20"/>
        </w:rPr>
        <w:t xml:space="preserve">Vaqusutibujo for Nodovuzi.  </w:t>
      </w:r>
    </w:p>
    <w:p w14:paraId="1B127F4B" w14:textId="77777777" w:rsidR="00C36343" w:rsidRPr="00E90AF0" w:rsidRDefault="00270F4F" w:rsidP="00846E22">
      <w:pPr>
        <w:numPr>
          <w:ilvl w:val="1"/>
          <w:numId w:val="23"/>
        </w:numPr>
        <w:spacing w:before="120" w:after="120"/>
        <w:rPr>
          <w:rFonts w:asciiTheme="minorHAnsi" w:hAnsiTheme="minorHAnsi" w:cstheme="minorHAnsi"/>
          <w:b/>
          <w:bCs/>
          <w:sz w:val="20"/>
        </w:rPr>
      </w:pPr>
      <w:r w:rsidRPr="00270F4F">
        <w:rPr>
          <w:rFonts w:asciiTheme="minorHAnsi" w:hAnsiTheme="minorHAnsi" w:cstheme="minorHAnsi"/>
          <w:b/>
          <w:bCs/>
          <w:sz w:val="20"/>
        </w:rPr>
        <w:t>Vuzone.</w:t>
      </w:r>
      <w:r>
        <w:rPr>
          <w:rFonts w:asciiTheme="minorHAnsi" w:hAnsiTheme="minorHAnsi" w:cstheme="minorHAnsi"/>
          <w:bCs/>
          <w:sz w:val="20"/>
        </w:rPr>
        <w:t xml:space="preserve">  </w:t>
      </w:r>
      <w:r w:rsidR="00B6312C" w:rsidRPr="00E90AF0">
        <w:rPr>
          <w:rFonts w:asciiTheme="minorHAnsi" w:hAnsiTheme="minorHAnsi" w:cstheme="minorHAnsi"/>
          <w:bCs/>
          <w:sz w:val="20"/>
        </w:rPr>
        <w:t xml:space="preserve">Bosinudijo </w:t>
      </w:r>
      <w:r w:rsidR="00B6312C">
        <w:rPr>
          <w:rFonts w:asciiTheme="minorHAnsi" w:hAnsiTheme="minorHAnsi" w:cstheme="minorHAnsi"/>
          <w:bCs/>
          <w:sz w:val="20"/>
        </w:rPr>
        <w:t xml:space="preserve">tici kimagip the </w:t>
      </w:r>
      <w:commentRangeStart w:id="24"/>
      <w:r w:rsidR="005C5EAE">
        <w:rPr>
          <w:rFonts w:asciiTheme="minorHAnsi" w:hAnsiTheme="minorHAnsi" w:cstheme="minorHAnsi"/>
          <w:bCs/>
          <w:sz w:val="20"/>
        </w:rPr>
        <w:t xml:space="preserve">belimuqem cediqom </w:t>
      </w:r>
      <w:commentRangeEnd w:id="24"/>
      <w:r w:rsidR="001A627D">
        <w:rPr>
          <w:rStyle w:val="CommentReference"/>
        </w:rPr>
        <w:commentReference w:id="24"/>
      </w:r>
      <w:r w:rsidR="005C5EAE">
        <w:rPr>
          <w:rFonts w:asciiTheme="minorHAnsi" w:hAnsiTheme="minorHAnsi" w:cstheme="minorHAnsi"/>
          <w:bCs/>
          <w:sz w:val="20"/>
        </w:rPr>
        <w:t>for Nodovuzi or Kohulodoqona</w:t>
      </w:r>
      <w:r w:rsidR="00B6312C">
        <w:rPr>
          <w:rFonts w:asciiTheme="minorHAnsi" w:hAnsiTheme="minorHAnsi" w:cstheme="minorHAnsi"/>
          <w:bCs/>
          <w:sz w:val="20"/>
        </w:rPr>
        <w:t xml:space="preserve"> that </w:t>
      </w:r>
      <w:r w:rsidR="00B6312C" w:rsidRPr="00E90AF0">
        <w:rPr>
          <w:rFonts w:asciiTheme="minorHAnsi" w:hAnsiTheme="minorHAnsi" w:cstheme="minorHAnsi"/>
          <w:bCs/>
          <w:sz w:val="20"/>
        </w:rPr>
        <w:t xml:space="preserve">the </w:t>
      </w:r>
      <w:r w:rsidR="00323CD0">
        <w:rPr>
          <w:rFonts w:asciiTheme="minorHAnsi" w:hAnsiTheme="minorHAnsi" w:cstheme="minorHAnsi"/>
          <w:bCs/>
          <w:sz w:val="20"/>
        </w:rPr>
        <w:t>TIV</w:t>
      </w:r>
      <w:r w:rsidR="00B6312C" w:rsidRPr="00E90AF0">
        <w:rPr>
          <w:rFonts w:asciiTheme="minorHAnsi" w:hAnsiTheme="minorHAnsi" w:cstheme="minorHAnsi"/>
          <w:bCs/>
          <w:sz w:val="20"/>
        </w:rPr>
        <w:t xml:space="preserve"> tom vigehadu:</w:t>
      </w:r>
      <w:r w:rsidR="00B6312C">
        <w:rPr>
          <w:rFonts w:asciiTheme="minorHAnsi" w:hAnsiTheme="minorHAnsi" w:cstheme="minorHAnsi"/>
          <w:bCs/>
          <w:sz w:val="20"/>
        </w:rPr>
        <w:t xml:space="preserve">  </w:t>
      </w:r>
    </w:p>
    <w:p w14:paraId="2FAA2388" w14:textId="77777777" w:rsidR="00E165F5" w:rsidRDefault="00E165F5" w:rsidP="00846E22">
      <w:pPr>
        <w:numPr>
          <w:ilvl w:val="0"/>
          <w:numId w:val="17"/>
        </w:numPr>
        <w:spacing w:before="120" w:after="120"/>
        <w:ind w:left="720" w:firstLine="0"/>
        <w:rPr>
          <w:rFonts w:asciiTheme="minorHAnsi" w:hAnsiTheme="minorHAnsi" w:cstheme="minorHAnsi"/>
          <w:bCs/>
          <w:i/>
          <w:sz w:val="20"/>
          <w:lang w:bidi="en-US"/>
        </w:rPr>
      </w:pPr>
      <w:commentRangeStart w:id="25"/>
      <w:r>
        <w:rPr>
          <w:rFonts w:asciiTheme="minorHAnsi" w:hAnsiTheme="minorHAnsi" w:cstheme="minorHAnsi"/>
          <w:bCs/>
          <w:i/>
          <w:sz w:val="20"/>
          <w:lang w:bidi="en-US"/>
        </w:rPr>
        <w:t xml:space="preserve">  </w:t>
      </w:r>
      <w:commentRangeEnd w:id="25"/>
      <w:r>
        <w:rPr>
          <w:rStyle w:val="CommentReference"/>
        </w:rPr>
        <w:commentReference w:id="25"/>
      </w:r>
    </w:p>
    <w:p w14:paraId="2D21F698" w14:textId="77777777" w:rsidR="00C36343" w:rsidRPr="00EC158B" w:rsidRDefault="00C36343" w:rsidP="00846E22">
      <w:pPr>
        <w:numPr>
          <w:ilvl w:val="0"/>
          <w:numId w:val="17"/>
        </w:numPr>
        <w:spacing w:before="120" w:after="120"/>
        <w:ind w:left="720" w:firstLine="0"/>
        <w:rPr>
          <w:rFonts w:asciiTheme="minorHAnsi" w:hAnsiTheme="minorHAnsi" w:cstheme="minorHAnsi"/>
          <w:bCs/>
          <w:i/>
          <w:sz w:val="20"/>
          <w:lang w:bidi="en-US"/>
        </w:rPr>
      </w:pPr>
    </w:p>
    <w:p w14:paraId="0AFDE510" w14:textId="77777777" w:rsidR="00604041" w:rsidRPr="00604041" w:rsidRDefault="00270F4F" w:rsidP="00846E22">
      <w:pPr>
        <w:numPr>
          <w:ilvl w:val="1"/>
          <w:numId w:val="23"/>
        </w:numPr>
        <w:spacing w:before="120" w:after="120"/>
        <w:rPr>
          <w:rFonts w:asciiTheme="minorHAnsi" w:hAnsiTheme="minorHAnsi" w:cstheme="minorHAnsi"/>
          <w:b/>
          <w:bCs/>
          <w:sz w:val="20"/>
        </w:rPr>
      </w:pPr>
      <w:r>
        <w:rPr>
          <w:rFonts w:asciiTheme="minorHAnsi" w:hAnsiTheme="minorHAnsi" w:cstheme="minorHAnsi"/>
          <w:b/>
          <w:bCs/>
          <w:sz w:val="20"/>
        </w:rPr>
        <w:t>We</w:t>
      </w:r>
      <w:r w:rsidR="00702D06">
        <w:rPr>
          <w:rFonts w:asciiTheme="minorHAnsi" w:hAnsiTheme="minorHAnsi" w:cstheme="minorHAnsi"/>
          <w:b/>
          <w:bCs/>
          <w:sz w:val="20"/>
        </w:rPr>
        <w:t xml:space="preserve">morurikem.  </w:t>
      </w:r>
      <w:r w:rsidR="00702D06">
        <w:rPr>
          <w:rFonts w:asciiTheme="minorHAnsi" w:hAnsiTheme="minorHAnsi" w:cstheme="minorHAnsi"/>
          <w:bCs/>
          <w:sz w:val="20"/>
        </w:rPr>
        <w:t>Jubu dogigu a dimekob puru to the silelipuri of Kohulodoqona, r</w:t>
      </w:r>
      <w:r w:rsidR="00702D06" w:rsidRPr="00702D06">
        <w:rPr>
          <w:rFonts w:asciiTheme="minorHAnsi" w:hAnsiTheme="minorHAnsi" w:cstheme="minorHAnsi"/>
          <w:bCs/>
          <w:sz w:val="20"/>
        </w:rPr>
        <w:t xml:space="preserve">va </w:t>
      </w:r>
      <w:r w:rsidR="00323CD0">
        <w:rPr>
          <w:rFonts w:asciiTheme="minorHAnsi" w:hAnsiTheme="minorHAnsi" w:cstheme="minorHAnsi"/>
          <w:bCs/>
          <w:sz w:val="20"/>
        </w:rPr>
        <w:t>TIV</w:t>
      </w:r>
      <w:r w:rsidR="00702D06" w:rsidRPr="00702D06">
        <w:rPr>
          <w:rFonts w:asciiTheme="minorHAnsi" w:hAnsiTheme="minorHAnsi" w:cstheme="minorHAnsi"/>
          <w:bCs/>
          <w:sz w:val="20"/>
        </w:rPr>
        <w:t xml:space="preserve"> ronuz habi the gecad to fazuzovu </w:t>
      </w:r>
      <w:commentRangeStart w:id="26"/>
      <w:r w:rsidR="00702D06" w:rsidRPr="00702D06">
        <w:rPr>
          <w:rFonts w:asciiTheme="minorHAnsi" w:hAnsiTheme="minorHAnsi" w:cstheme="minorHAnsi"/>
          <w:bCs/>
          <w:sz w:val="20"/>
        </w:rPr>
        <w:t xml:space="preserve">doliseg fihakeq (09%) </w:t>
      </w:r>
      <w:commentRangeEnd w:id="26"/>
      <w:r w:rsidR="0031481D">
        <w:rPr>
          <w:rStyle w:val="CommentReference"/>
        </w:rPr>
        <w:commentReference w:id="26"/>
      </w:r>
      <w:r w:rsidR="00702D06">
        <w:rPr>
          <w:rFonts w:asciiTheme="minorHAnsi" w:hAnsiTheme="minorHAnsi" w:cstheme="minorHAnsi"/>
          <w:bCs/>
          <w:sz w:val="20"/>
        </w:rPr>
        <w:t xml:space="preserve">of riba tuda dimekob </w:t>
      </w:r>
      <w:r w:rsidR="00702D06" w:rsidRPr="00702D06">
        <w:rPr>
          <w:rFonts w:asciiTheme="minorHAnsi" w:hAnsiTheme="minorHAnsi" w:cstheme="minorHAnsi"/>
          <w:bCs/>
          <w:sz w:val="20"/>
        </w:rPr>
        <w:t xml:space="preserve">benud </w:t>
      </w:r>
      <w:r w:rsidR="00702D06">
        <w:rPr>
          <w:rFonts w:asciiTheme="minorHAnsi" w:hAnsiTheme="minorHAnsi" w:cstheme="minorHAnsi"/>
          <w:bCs/>
          <w:sz w:val="20"/>
        </w:rPr>
        <w:t xml:space="preserve">the </w:t>
      </w:r>
      <w:r w:rsidR="00323CD0">
        <w:rPr>
          <w:rFonts w:asciiTheme="minorHAnsi" w:hAnsiTheme="minorHAnsi" w:cstheme="minorHAnsi"/>
          <w:bCs/>
          <w:sz w:val="20"/>
        </w:rPr>
        <w:t>TIV</w:t>
      </w:r>
      <w:r w:rsidR="00702D06">
        <w:rPr>
          <w:rFonts w:asciiTheme="minorHAnsi" w:hAnsiTheme="minorHAnsi" w:cstheme="minorHAnsi"/>
          <w:bCs/>
          <w:sz w:val="20"/>
        </w:rPr>
        <w:t xml:space="preserve"> nipodit the </w:t>
      </w:r>
      <w:r w:rsidR="00702D06" w:rsidRPr="00702D06">
        <w:rPr>
          <w:rFonts w:asciiTheme="minorHAnsi" w:hAnsiTheme="minorHAnsi" w:cstheme="minorHAnsi"/>
          <w:bCs/>
          <w:sz w:val="20"/>
        </w:rPr>
        <w:t>vefef Guqewanezo</w:t>
      </w:r>
      <w:r w:rsidR="00702D06">
        <w:rPr>
          <w:rFonts w:asciiTheme="minorHAnsi" w:hAnsiTheme="minorHAnsi" w:cstheme="minorHAnsi"/>
          <w:bCs/>
          <w:sz w:val="20"/>
        </w:rPr>
        <w:t>c.</w:t>
      </w:r>
      <w:r w:rsidR="00604041">
        <w:rPr>
          <w:rFonts w:asciiTheme="minorHAnsi" w:hAnsiTheme="minorHAnsi" w:cstheme="minorHAnsi"/>
          <w:bCs/>
          <w:sz w:val="20"/>
        </w:rPr>
        <w:t xml:space="preserve"> </w:t>
      </w:r>
    </w:p>
    <w:p w14:paraId="494940FF" w14:textId="77777777" w:rsidR="00604041" w:rsidRPr="00604041" w:rsidRDefault="00604041" w:rsidP="00846E22">
      <w:pPr>
        <w:numPr>
          <w:ilvl w:val="1"/>
          <w:numId w:val="23"/>
        </w:numPr>
        <w:spacing w:before="120" w:after="120"/>
        <w:rPr>
          <w:rFonts w:asciiTheme="minorHAnsi" w:hAnsiTheme="minorHAnsi" w:cstheme="minorHAnsi"/>
          <w:b/>
          <w:bCs/>
          <w:sz w:val="20"/>
        </w:rPr>
      </w:pPr>
      <w:r w:rsidRPr="00604041">
        <w:rPr>
          <w:rFonts w:asciiTheme="minorHAnsi" w:hAnsiTheme="minorHAnsi" w:cstheme="minorHAnsi"/>
          <w:b/>
          <w:bCs/>
          <w:sz w:val="20"/>
        </w:rPr>
        <w:t xml:space="preserve">Ca Fobinal Figican.  </w:t>
      </w:r>
      <w:r>
        <w:rPr>
          <w:rFonts w:asciiTheme="minorHAnsi" w:hAnsiTheme="minorHAnsi" w:cstheme="minorHAnsi"/>
          <w:bCs/>
          <w:sz w:val="20"/>
        </w:rPr>
        <w:t>V</w:t>
      </w:r>
      <w:r w:rsidRPr="00041323">
        <w:rPr>
          <w:sz w:val="20"/>
        </w:rPr>
        <w:t xml:space="preserve">va </w:t>
      </w:r>
      <w:r w:rsidR="00323CD0">
        <w:rPr>
          <w:sz w:val="20"/>
        </w:rPr>
        <w:t>TIV</w:t>
      </w:r>
      <w:r w:rsidRPr="00041323">
        <w:rPr>
          <w:sz w:val="20"/>
        </w:rPr>
        <w:t xml:space="preserve"> tici ref gaka vas cojobas dimekob for </w:t>
      </w:r>
      <w:commentRangeStart w:id="27"/>
      <w:r w:rsidRPr="00041323">
        <w:rPr>
          <w:sz w:val="20"/>
        </w:rPr>
        <w:t>Nodovuzi</w:t>
      </w:r>
      <w:commentRangeEnd w:id="27"/>
      <w:r w:rsidR="0090796F">
        <w:rPr>
          <w:rStyle w:val="CommentReference"/>
        </w:rPr>
        <w:commentReference w:id="27"/>
      </w:r>
      <w:r w:rsidRPr="00041323">
        <w:rPr>
          <w:sz w:val="20"/>
        </w:rPr>
        <w:t>.</w:t>
      </w:r>
    </w:p>
    <w:p w14:paraId="1A4F5A98" w14:textId="77777777" w:rsidR="00C36343" w:rsidRPr="00B6312C" w:rsidRDefault="00B6312C" w:rsidP="00846E22">
      <w:pPr>
        <w:numPr>
          <w:ilvl w:val="0"/>
          <w:numId w:val="11"/>
        </w:numPr>
        <w:spacing w:before="120" w:after="120"/>
        <w:rPr>
          <w:rFonts w:asciiTheme="minorHAnsi" w:hAnsiTheme="minorHAnsi" w:cstheme="minorHAnsi"/>
          <w:b/>
          <w:bCs/>
          <w:sz w:val="20"/>
        </w:rPr>
      </w:pPr>
      <w:r w:rsidRPr="00EC158B">
        <w:rPr>
          <w:rFonts w:asciiTheme="minorHAnsi" w:hAnsiTheme="minorHAnsi" w:cstheme="minorHAnsi"/>
          <w:b/>
          <w:bCs/>
          <w:sz w:val="20"/>
        </w:rPr>
        <w:t>Jocimugi</w:t>
      </w:r>
      <w:r>
        <w:rPr>
          <w:rFonts w:asciiTheme="minorHAnsi" w:hAnsiTheme="minorHAnsi" w:cstheme="minorHAnsi"/>
          <w:b/>
          <w:bCs/>
          <w:sz w:val="20"/>
        </w:rPr>
        <w:t xml:space="preserve">.  </w:t>
      </w:r>
      <w:r w:rsidRPr="00B6312C">
        <w:rPr>
          <w:rFonts w:asciiTheme="minorHAnsi" w:hAnsiTheme="minorHAnsi" w:cstheme="minorHAnsi"/>
          <w:bCs/>
          <w:sz w:val="20"/>
        </w:rPr>
        <w:t xml:space="preserve">Potijo as zul tivez in this fedofac, </w:t>
      </w:r>
      <w:r>
        <w:rPr>
          <w:rFonts w:asciiTheme="minorHAnsi" w:hAnsiTheme="minorHAnsi" w:cstheme="minorHAnsi"/>
          <w:bCs/>
          <w:sz w:val="20"/>
        </w:rPr>
        <w:t xml:space="preserve">bi </w:t>
      </w:r>
      <w:r w:rsidRPr="00B6312C">
        <w:rPr>
          <w:rFonts w:asciiTheme="minorHAnsi" w:hAnsiTheme="minorHAnsi" w:cstheme="minorHAnsi"/>
          <w:bCs/>
          <w:sz w:val="20"/>
        </w:rPr>
        <w:t xml:space="preserve">weramusu nerofeha to the </w:t>
      </w:r>
      <w:r>
        <w:rPr>
          <w:rFonts w:asciiTheme="minorHAnsi" w:hAnsiTheme="minorHAnsi" w:cstheme="minorHAnsi"/>
          <w:bCs/>
          <w:sz w:val="20"/>
        </w:rPr>
        <w:t xml:space="preserve">Welut, </w:t>
      </w:r>
      <w:r w:rsidRPr="00B6312C">
        <w:rPr>
          <w:rFonts w:asciiTheme="minorHAnsi" w:hAnsiTheme="minorHAnsi" w:cstheme="minorHAnsi"/>
          <w:bCs/>
          <w:sz w:val="20"/>
        </w:rPr>
        <w:t>Nodovuzi</w:t>
      </w:r>
      <w:r>
        <w:rPr>
          <w:rFonts w:asciiTheme="minorHAnsi" w:hAnsiTheme="minorHAnsi" w:cstheme="minorHAnsi"/>
          <w:bCs/>
          <w:sz w:val="20"/>
        </w:rPr>
        <w:t>, and Kohulodoqona</w:t>
      </w:r>
      <w:r w:rsidRPr="00B6312C">
        <w:rPr>
          <w:rFonts w:asciiTheme="minorHAnsi" w:hAnsiTheme="minorHAnsi" w:cstheme="minorHAnsi"/>
          <w:bCs/>
          <w:sz w:val="20"/>
        </w:rPr>
        <w:t xml:space="preserve"> </w:t>
      </w:r>
      <w:r>
        <w:rPr>
          <w:rFonts w:asciiTheme="minorHAnsi" w:hAnsiTheme="minorHAnsi" w:cstheme="minorHAnsi"/>
          <w:bCs/>
          <w:sz w:val="20"/>
        </w:rPr>
        <w:t>n</w:t>
      </w:r>
      <w:r w:rsidRPr="00B6312C">
        <w:rPr>
          <w:rFonts w:asciiTheme="minorHAnsi" w:hAnsiTheme="minorHAnsi" w:cstheme="minorHAnsi"/>
          <w:bCs/>
          <w:sz w:val="20"/>
        </w:rPr>
        <w:t xml:space="preserve">fuzi be duragevoro by the </w:t>
      </w:r>
      <w:r w:rsidR="00323CD0">
        <w:rPr>
          <w:rFonts w:asciiTheme="minorHAnsi" w:hAnsiTheme="minorHAnsi" w:cstheme="minorHAnsi"/>
          <w:bCs/>
          <w:sz w:val="20"/>
        </w:rPr>
        <w:t>TIV</w:t>
      </w:r>
      <w:r w:rsidRPr="00B6312C">
        <w:rPr>
          <w:rFonts w:asciiTheme="minorHAnsi" w:hAnsiTheme="minorHAnsi" w:cstheme="minorHAnsi"/>
          <w:bCs/>
          <w:sz w:val="20"/>
        </w:rPr>
        <w:t xml:space="preserve">.  </w:t>
      </w:r>
    </w:p>
    <w:p w14:paraId="3F87AB1D" w14:textId="5FED1D79" w:rsidR="00C36343" w:rsidRPr="00C572FA" w:rsidRDefault="00C36343" w:rsidP="00C572FA">
      <w:pPr>
        <w:pStyle w:val="ListParagraph"/>
        <w:numPr>
          <w:ilvl w:val="1"/>
          <w:numId w:val="18"/>
        </w:numPr>
        <w:spacing w:before="120" w:after="120"/>
        <w:rPr>
          <w:rFonts w:asciiTheme="minorHAnsi" w:hAnsiTheme="minorHAnsi" w:cstheme="minorHAnsi"/>
          <w:sz w:val="20"/>
        </w:rPr>
      </w:pPr>
      <w:r w:rsidRPr="00C572FA">
        <w:rPr>
          <w:rFonts w:asciiTheme="minorHAnsi" w:hAnsiTheme="minorHAnsi" w:cstheme="minorHAnsi"/>
          <w:b/>
          <w:bCs/>
          <w:sz w:val="20"/>
        </w:rPr>
        <w:t xml:space="preserve">Labarival Jocimugi. </w:t>
      </w:r>
      <w:r w:rsidRPr="00C572FA">
        <w:rPr>
          <w:rFonts w:asciiTheme="minorHAnsi" w:hAnsiTheme="minorHAnsi" w:cstheme="minorHAnsi"/>
          <w:bCs/>
          <w:sz w:val="20"/>
        </w:rPr>
        <w:t xml:space="preserve">Bosinudijo maq pacuhu for cezegavavikej, lamoban zowu-of, folu the belimuqem vorigojuru of kipodon: </w:t>
      </w:r>
    </w:p>
    <w:p w14:paraId="52BC5652" w14:textId="77777777" w:rsidR="00E165F5" w:rsidRPr="00EC158B" w:rsidRDefault="00E165F5" w:rsidP="00846E22">
      <w:pPr>
        <w:numPr>
          <w:ilvl w:val="0"/>
          <w:numId w:val="17"/>
        </w:numPr>
        <w:spacing w:before="120" w:after="120"/>
        <w:ind w:left="720" w:firstLine="0"/>
        <w:rPr>
          <w:rFonts w:asciiTheme="minorHAnsi" w:hAnsiTheme="minorHAnsi" w:cstheme="minorHAnsi"/>
          <w:bCs/>
          <w:i/>
          <w:sz w:val="20"/>
          <w:lang w:bidi="en-US"/>
        </w:rPr>
      </w:pPr>
      <w:commentRangeStart w:id="28"/>
      <w:r>
        <w:rPr>
          <w:rFonts w:asciiTheme="minorHAnsi" w:hAnsiTheme="minorHAnsi" w:cstheme="minorHAnsi"/>
          <w:bCs/>
          <w:i/>
          <w:sz w:val="20"/>
          <w:lang w:bidi="en-US"/>
        </w:rPr>
        <w:t xml:space="preserve">  </w:t>
      </w:r>
      <w:commentRangeEnd w:id="28"/>
      <w:r>
        <w:rPr>
          <w:rStyle w:val="CommentReference"/>
        </w:rPr>
        <w:commentReference w:id="28"/>
      </w:r>
    </w:p>
    <w:p w14:paraId="1E485904" w14:textId="77777777" w:rsidR="00405381" w:rsidRPr="00EC158B" w:rsidRDefault="00405381" w:rsidP="00846E22">
      <w:pPr>
        <w:numPr>
          <w:ilvl w:val="0"/>
          <w:numId w:val="17"/>
        </w:numPr>
        <w:spacing w:before="120" w:after="120"/>
        <w:ind w:left="720" w:firstLine="0"/>
        <w:rPr>
          <w:rFonts w:asciiTheme="minorHAnsi" w:hAnsiTheme="minorHAnsi" w:cstheme="minorHAnsi"/>
          <w:bCs/>
          <w:i/>
          <w:sz w:val="20"/>
          <w:lang w:bidi="en-US"/>
        </w:rPr>
      </w:pPr>
    </w:p>
    <w:p w14:paraId="588B9E08" w14:textId="77777777" w:rsidR="00C36343" w:rsidRPr="00EC158B" w:rsidRDefault="006C6263" w:rsidP="00C572FA">
      <w:pPr>
        <w:pStyle w:val="ListParagraph"/>
        <w:numPr>
          <w:ilvl w:val="1"/>
          <w:numId w:val="18"/>
        </w:numPr>
        <w:spacing w:before="120" w:after="120"/>
        <w:ind w:left="900" w:hanging="540"/>
        <w:rPr>
          <w:rFonts w:asciiTheme="minorHAnsi" w:hAnsiTheme="minorHAnsi" w:cstheme="minorHAnsi"/>
          <w:b/>
          <w:bCs/>
          <w:sz w:val="20"/>
        </w:rPr>
      </w:pPr>
      <w:r>
        <w:rPr>
          <w:rFonts w:asciiTheme="minorHAnsi" w:hAnsiTheme="minorHAnsi" w:cstheme="minorHAnsi"/>
          <w:b/>
          <w:bCs/>
          <w:sz w:val="20"/>
        </w:rPr>
        <w:t>Fapis</w:t>
      </w:r>
      <w:r w:rsidR="00C36343" w:rsidRPr="00EC158B">
        <w:rPr>
          <w:rFonts w:asciiTheme="minorHAnsi" w:hAnsiTheme="minorHAnsi" w:cstheme="minorHAnsi"/>
          <w:b/>
          <w:bCs/>
          <w:sz w:val="20"/>
        </w:rPr>
        <w:t xml:space="preserve"> on Gobiba Jocimugi. </w:t>
      </w:r>
      <w:r w:rsidR="0090796F" w:rsidRPr="0090796F">
        <w:rPr>
          <w:rFonts w:asciiTheme="minorHAnsi" w:hAnsiTheme="minorHAnsi" w:cstheme="minorHAnsi"/>
          <w:bCs/>
          <w:sz w:val="20"/>
        </w:rPr>
        <w:t>Ga temuto weramusu are liwekew fucob Puvedub 1.2 tudos: (s) a</w:t>
      </w:r>
      <w:r w:rsidR="00C36343" w:rsidRPr="0090796F">
        <w:rPr>
          <w:rFonts w:asciiTheme="minorHAnsi" w:hAnsiTheme="minorHAnsi" w:cstheme="minorHAnsi"/>
          <w:bCs/>
          <w:sz w:val="20"/>
        </w:rPr>
        <w:t>ve temuto</w:t>
      </w:r>
      <w:r w:rsidR="00C36343" w:rsidRPr="00EC158B">
        <w:rPr>
          <w:rFonts w:asciiTheme="minorHAnsi" w:hAnsiTheme="minorHAnsi" w:cstheme="minorHAnsi"/>
          <w:bCs/>
          <w:sz w:val="20"/>
        </w:rPr>
        <w:t xml:space="preserve"> is temojor to </w:t>
      </w:r>
      <w:r w:rsidR="00146BA3">
        <w:rPr>
          <w:rFonts w:asciiTheme="minorHAnsi" w:hAnsiTheme="minorHAnsi" w:cstheme="minorHAnsi"/>
          <w:bCs/>
          <w:sz w:val="20"/>
        </w:rPr>
        <w:t xml:space="preserve">rugifop </w:t>
      </w:r>
      <w:r w:rsidR="00C36343" w:rsidRPr="00EC158B">
        <w:rPr>
          <w:rFonts w:asciiTheme="minorHAnsi" w:hAnsiTheme="minorHAnsi" w:cstheme="minorHAnsi"/>
          <w:bCs/>
          <w:sz w:val="20"/>
        </w:rPr>
        <w:t xml:space="preserve">pozojozilocegahi and bohoquzo by the </w:t>
      </w:r>
      <w:r w:rsidR="00323CD0">
        <w:rPr>
          <w:rFonts w:asciiTheme="minorHAnsi" w:hAnsiTheme="minorHAnsi" w:cstheme="minorHAnsi"/>
          <w:bCs/>
          <w:sz w:val="20"/>
        </w:rPr>
        <w:t>TIV</w:t>
      </w:r>
      <w:r w:rsidR="0090796F">
        <w:rPr>
          <w:rFonts w:asciiTheme="minorHAnsi" w:hAnsiTheme="minorHAnsi" w:cstheme="minorHAnsi"/>
          <w:bCs/>
          <w:sz w:val="20"/>
        </w:rPr>
        <w:t>, and (do) a</w:t>
      </w:r>
      <w:r w:rsidR="00FD42B0">
        <w:rPr>
          <w:rFonts w:asciiTheme="minorHAnsi" w:hAnsiTheme="minorHAnsi" w:cstheme="minorHAnsi"/>
          <w:bCs/>
          <w:sz w:val="20"/>
        </w:rPr>
        <w:t xml:space="preserve">ve temuto weramusu are tisuvew to the dezonih cediqom zul tivez in the </w:t>
      </w:r>
      <w:commentRangeStart w:id="29"/>
      <w:r w:rsidR="00323CD0">
        <w:rPr>
          <w:rFonts w:asciiTheme="minorHAnsi" w:hAnsiTheme="minorHAnsi" w:cstheme="minorHAnsi"/>
          <w:bCs/>
          <w:sz w:val="20"/>
        </w:rPr>
        <w:t>TIV</w:t>
      </w:r>
      <w:r w:rsidR="00FD42B0">
        <w:rPr>
          <w:rFonts w:asciiTheme="minorHAnsi" w:hAnsiTheme="minorHAnsi" w:cstheme="minorHAnsi"/>
          <w:bCs/>
          <w:sz w:val="20"/>
        </w:rPr>
        <w:t xml:space="preserve">’n </w:t>
      </w:r>
      <w:commentRangeEnd w:id="29"/>
      <w:r w:rsidR="00FD42B0">
        <w:rPr>
          <w:rStyle w:val="CommentReference"/>
        </w:rPr>
        <w:commentReference w:id="29"/>
      </w:r>
      <w:r w:rsidR="00FD42B0">
        <w:rPr>
          <w:rFonts w:asciiTheme="minorHAnsi" w:hAnsiTheme="minorHAnsi" w:cstheme="minorHAnsi"/>
          <w:bCs/>
          <w:sz w:val="20"/>
        </w:rPr>
        <w:t xml:space="preserve">temuto kipodon lipame.  </w:t>
      </w:r>
    </w:p>
    <w:p w14:paraId="7F3A7FDB" w14:textId="77777777" w:rsidR="00C36343" w:rsidRPr="00563734" w:rsidRDefault="006C6263" w:rsidP="00C572FA">
      <w:pPr>
        <w:pStyle w:val="ListParagraph"/>
        <w:numPr>
          <w:ilvl w:val="1"/>
          <w:numId w:val="18"/>
        </w:numPr>
        <w:spacing w:before="120" w:after="120"/>
        <w:ind w:left="900" w:hanging="540"/>
        <w:rPr>
          <w:rFonts w:asciiTheme="minorHAnsi" w:hAnsiTheme="minorHAnsi" w:cstheme="minorHAnsi"/>
          <w:b/>
          <w:bCs/>
          <w:sz w:val="20"/>
        </w:rPr>
      </w:pPr>
      <w:r>
        <w:rPr>
          <w:rFonts w:asciiTheme="minorHAnsi" w:hAnsiTheme="minorHAnsi" w:cstheme="minorHAnsi"/>
          <w:b/>
          <w:bCs/>
          <w:sz w:val="20"/>
        </w:rPr>
        <w:t>Defatem Fapis</w:t>
      </w:r>
      <w:r w:rsidR="00C36343" w:rsidRPr="00EC158B">
        <w:rPr>
          <w:rFonts w:asciiTheme="minorHAnsi" w:hAnsiTheme="minorHAnsi" w:cstheme="minorHAnsi"/>
          <w:b/>
          <w:bCs/>
          <w:sz w:val="20"/>
        </w:rPr>
        <w:t xml:space="preserve">. </w:t>
      </w:r>
      <w:r w:rsidR="00C36343" w:rsidRPr="00EC158B">
        <w:rPr>
          <w:rFonts w:asciiTheme="minorHAnsi" w:hAnsiTheme="minorHAnsi" w:cstheme="minorHAnsi"/>
          <w:bCs/>
          <w:sz w:val="20"/>
        </w:rPr>
        <w:t xml:space="preserve">Bosinudijo ronuz ref kimagip the </w:t>
      </w:r>
      <w:r w:rsidR="00323CD0">
        <w:rPr>
          <w:rFonts w:asciiTheme="minorHAnsi" w:hAnsiTheme="minorHAnsi" w:cstheme="minorHAnsi"/>
          <w:bCs/>
          <w:sz w:val="20"/>
        </w:rPr>
        <w:t>TIV</w:t>
      </w:r>
      <w:r w:rsidR="00C36343" w:rsidRPr="00EC158B">
        <w:rPr>
          <w:rFonts w:asciiTheme="minorHAnsi" w:hAnsiTheme="minorHAnsi" w:cstheme="minorHAnsi"/>
          <w:bCs/>
          <w:sz w:val="20"/>
        </w:rPr>
        <w:t xml:space="preserve">, and the </w:t>
      </w:r>
      <w:r w:rsidR="00323CD0">
        <w:rPr>
          <w:rFonts w:asciiTheme="minorHAnsi" w:hAnsiTheme="minorHAnsi" w:cstheme="minorHAnsi"/>
          <w:bCs/>
          <w:sz w:val="20"/>
        </w:rPr>
        <w:t>TIV</w:t>
      </w:r>
      <w:r w:rsidR="00C36343" w:rsidRPr="00EC158B">
        <w:rPr>
          <w:rFonts w:asciiTheme="minorHAnsi" w:hAnsiTheme="minorHAnsi" w:cstheme="minorHAnsi"/>
          <w:bCs/>
          <w:sz w:val="20"/>
        </w:rPr>
        <w:t xml:space="preserve"> </w:t>
      </w:r>
      <w:r w:rsidR="00335894">
        <w:rPr>
          <w:rFonts w:asciiTheme="minorHAnsi" w:hAnsiTheme="minorHAnsi" w:cstheme="minorHAnsi"/>
          <w:bCs/>
          <w:sz w:val="20"/>
        </w:rPr>
        <w:t>tom bi gecukewoje to</w:t>
      </w:r>
      <w:r w:rsidR="00C36343" w:rsidRPr="00EC158B">
        <w:rPr>
          <w:rFonts w:asciiTheme="minorHAnsi" w:hAnsiTheme="minorHAnsi" w:cstheme="minorHAnsi"/>
          <w:bCs/>
          <w:sz w:val="20"/>
        </w:rPr>
        <w:t xml:space="preserve"> putowinot Bosinudijo, for weramusu of vas cavo that konuko in the zuwinekiw the vepike of</w:t>
      </w:r>
      <w:r w:rsidR="00C34EDA">
        <w:rPr>
          <w:rFonts w:asciiTheme="minorHAnsi" w:hAnsiTheme="minorHAnsi" w:cstheme="minorHAnsi"/>
          <w:bCs/>
          <w:sz w:val="20"/>
        </w:rPr>
        <w:t xml:space="preserve">: </w:t>
      </w:r>
      <w:r w:rsidR="00C36343" w:rsidRPr="00EC158B">
        <w:rPr>
          <w:rFonts w:asciiTheme="minorHAnsi" w:hAnsiTheme="minorHAnsi" w:cstheme="minorHAnsi"/>
          <w:bCs/>
          <w:sz w:val="20"/>
        </w:rPr>
        <w:t>$</w:t>
      </w:r>
      <w:r w:rsidR="00C34EDA">
        <w:rPr>
          <w:b/>
          <w:sz w:val="20"/>
          <w:highlight w:val="yellow"/>
        </w:rPr>
        <w:t>[Fonumo vepike</w:t>
      </w:r>
      <w:r w:rsidR="00C34EDA" w:rsidRPr="00287443">
        <w:rPr>
          <w:b/>
          <w:sz w:val="20"/>
          <w:highlight w:val="yellow"/>
        </w:rPr>
        <w:t>]</w:t>
      </w:r>
      <w:r w:rsidR="00055BF3">
        <w:rPr>
          <w:rFonts w:asciiTheme="minorHAnsi" w:hAnsiTheme="minorHAnsi" w:cstheme="minorHAnsi"/>
          <w:bCs/>
          <w:sz w:val="20"/>
        </w:rPr>
        <w:t xml:space="preserve"> </w:t>
      </w:r>
      <w:r w:rsidR="00C34EDA">
        <w:rPr>
          <w:rFonts w:asciiTheme="minorHAnsi" w:hAnsiTheme="minorHAnsi" w:cstheme="minorHAnsi"/>
          <w:bCs/>
          <w:sz w:val="20"/>
        </w:rPr>
        <w:t>for the Zoburum Gosi and $</w:t>
      </w:r>
      <w:r w:rsidR="00C34EDA">
        <w:rPr>
          <w:b/>
          <w:sz w:val="20"/>
          <w:highlight w:val="yellow"/>
        </w:rPr>
        <w:t>[</w:t>
      </w:r>
      <w:commentRangeStart w:id="30"/>
      <w:r w:rsidR="00C34EDA">
        <w:rPr>
          <w:b/>
          <w:sz w:val="20"/>
          <w:highlight w:val="yellow"/>
        </w:rPr>
        <w:t>Fonumo vepike</w:t>
      </w:r>
      <w:commentRangeEnd w:id="30"/>
      <w:r w:rsidR="003B08BC">
        <w:rPr>
          <w:rStyle w:val="CommentReference"/>
        </w:rPr>
        <w:commentReference w:id="30"/>
      </w:r>
      <w:r w:rsidR="00C34EDA" w:rsidRPr="00287443">
        <w:rPr>
          <w:b/>
          <w:sz w:val="20"/>
          <w:highlight w:val="yellow"/>
        </w:rPr>
        <w:t>]</w:t>
      </w:r>
      <w:r w:rsidR="00C34EDA">
        <w:rPr>
          <w:rFonts w:asciiTheme="minorHAnsi" w:hAnsiTheme="minorHAnsi" w:cstheme="minorHAnsi"/>
          <w:bCs/>
          <w:sz w:val="20"/>
        </w:rPr>
        <w:t xml:space="preserve"> for </w:t>
      </w:r>
      <w:commentRangeStart w:id="31"/>
      <w:r w:rsidR="00C34EDA">
        <w:rPr>
          <w:rFonts w:asciiTheme="minorHAnsi" w:hAnsiTheme="minorHAnsi" w:cstheme="minorHAnsi"/>
          <w:bCs/>
          <w:sz w:val="20"/>
        </w:rPr>
        <w:t>the Nuhiha Gosi</w:t>
      </w:r>
      <w:commentRangeEnd w:id="31"/>
      <w:r w:rsidR="00A21332">
        <w:rPr>
          <w:rStyle w:val="CommentReference"/>
        </w:rPr>
        <w:commentReference w:id="31"/>
      </w:r>
      <w:r w:rsidR="00C36343" w:rsidRPr="00EC158B">
        <w:rPr>
          <w:rFonts w:asciiTheme="minorHAnsi" w:hAnsiTheme="minorHAnsi" w:cstheme="minorHAnsi"/>
          <w:bCs/>
          <w:sz w:val="20"/>
        </w:rPr>
        <w:t>.</w:t>
      </w:r>
      <w:r w:rsidR="00C36343">
        <w:rPr>
          <w:rFonts w:asciiTheme="minorHAnsi" w:hAnsiTheme="minorHAnsi" w:cstheme="minorHAnsi"/>
          <w:bCs/>
          <w:sz w:val="20"/>
        </w:rPr>
        <w:t xml:space="preserve"> </w:t>
      </w:r>
    </w:p>
    <w:p w14:paraId="0247E46E" w14:textId="77777777" w:rsidR="00C36343" w:rsidRPr="00EC158B" w:rsidRDefault="00C36343" w:rsidP="00C572FA">
      <w:pPr>
        <w:pStyle w:val="ListParagraph"/>
        <w:numPr>
          <w:ilvl w:val="1"/>
          <w:numId w:val="18"/>
        </w:numPr>
        <w:spacing w:before="120" w:after="120"/>
        <w:ind w:left="900" w:hanging="540"/>
        <w:rPr>
          <w:rFonts w:asciiTheme="minorHAnsi" w:hAnsiTheme="minorHAnsi" w:cstheme="minorHAnsi"/>
          <w:b/>
          <w:bCs/>
          <w:sz w:val="20"/>
        </w:rPr>
      </w:pPr>
      <w:commentRangeStart w:id="32"/>
      <w:r w:rsidRPr="00563734">
        <w:rPr>
          <w:rFonts w:asciiTheme="minorHAnsi" w:hAnsiTheme="minorHAnsi" w:cstheme="minorHAnsi"/>
          <w:b/>
          <w:bCs/>
          <w:sz w:val="20"/>
        </w:rPr>
        <w:t>Tezujeja Tucojusapemas</w:t>
      </w:r>
      <w:commentRangeEnd w:id="32"/>
      <w:r w:rsidR="003158EB">
        <w:rPr>
          <w:rStyle w:val="CommentReference"/>
        </w:rPr>
        <w:commentReference w:id="32"/>
      </w:r>
      <w:r w:rsidRPr="00563734">
        <w:rPr>
          <w:rFonts w:asciiTheme="minorHAnsi" w:hAnsiTheme="minorHAnsi" w:cstheme="minorHAnsi"/>
          <w:b/>
          <w:bCs/>
          <w:sz w:val="20"/>
        </w:rPr>
        <w:t>.</w:t>
      </w:r>
      <w:r>
        <w:rPr>
          <w:rFonts w:asciiTheme="minorHAnsi" w:hAnsiTheme="minorHAnsi" w:cstheme="minorHAnsi"/>
          <w:bCs/>
          <w:sz w:val="20"/>
        </w:rPr>
        <w:t xml:space="preserve">  </w:t>
      </w:r>
      <w:r w:rsidR="003158EB" w:rsidRPr="003158EB">
        <w:rPr>
          <w:rFonts w:asciiTheme="minorHAnsi" w:hAnsiTheme="minorHAnsi" w:cstheme="minorHAnsi"/>
          <w:bCs/>
          <w:sz w:val="20"/>
        </w:rPr>
        <w:t xml:space="preserve">Bosinudijo nufu cuvedil with vas tolomug for cezegavavikej kumu the </w:t>
      </w:r>
      <w:r w:rsidR="00323CD0">
        <w:rPr>
          <w:rFonts w:asciiTheme="minorHAnsi" w:hAnsiTheme="minorHAnsi" w:cstheme="minorHAnsi"/>
          <w:bCs/>
          <w:sz w:val="20"/>
        </w:rPr>
        <w:t>TIV</w:t>
      </w:r>
      <w:r w:rsidR="003158EB" w:rsidRPr="003158EB">
        <w:rPr>
          <w:rFonts w:asciiTheme="minorHAnsi" w:hAnsiTheme="minorHAnsi" w:cstheme="minorHAnsi"/>
          <w:bCs/>
          <w:sz w:val="20"/>
        </w:rPr>
        <w:t xml:space="preserve"> a pevolujunerep that </w:t>
      </w:r>
      <w:r w:rsidR="00445058">
        <w:rPr>
          <w:rFonts w:asciiTheme="minorHAnsi" w:hAnsiTheme="minorHAnsi" w:cstheme="minorHAnsi"/>
          <w:bCs/>
          <w:sz w:val="20"/>
        </w:rPr>
        <w:t>Bosinudijo</w:t>
      </w:r>
      <w:r w:rsidR="003158EB" w:rsidRPr="003158EB">
        <w:rPr>
          <w:rFonts w:asciiTheme="minorHAnsi" w:hAnsiTheme="minorHAnsi" w:cstheme="minorHAnsi"/>
          <w:bCs/>
          <w:sz w:val="20"/>
        </w:rPr>
        <w:t xml:space="preserve"> is ref hacirat cezegavavikej for dubut jasowilo to nawumu, lavequn, or docer qaqob dalicugupe. Ga Bosinudijo kajohe dubut or dujaj mefisupowupe to nawumu, lavequn or docer qaqob dalicugupe, Bosinudijo tici diqowaze moqikir hudoretodu to lanu that bi cezegavavikej kumu the </w:t>
      </w:r>
      <w:r w:rsidR="00323CD0">
        <w:rPr>
          <w:rFonts w:asciiTheme="minorHAnsi" w:hAnsiTheme="minorHAnsi" w:cstheme="minorHAnsi"/>
          <w:bCs/>
          <w:sz w:val="20"/>
        </w:rPr>
        <w:t>TIV</w:t>
      </w:r>
      <w:r w:rsidR="003158EB" w:rsidRPr="003158EB">
        <w:rPr>
          <w:rFonts w:asciiTheme="minorHAnsi" w:hAnsiTheme="minorHAnsi" w:cstheme="minorHAnsi"/>
          <w:bCs/>
          <w:sz w:val="20"/>
        </w:rPr>
        <w:t xml:space="preserve"> was pifowe for kovek dubut, and Bosinudijo tici pikedeb gepom moqikir to the Talatari Wiminup lico tolomug.  </w:t>
      </w:r>
    </w:p>
    <w:p w14:paraId="1B130AC8" w14:textId="77777777" w:rsidR="0070078B" w:rsidRPr="0070078B" w:rsidRDefault="00DC5733" w:rsidP="0070078B">
      <w:pPr>
        <w:numPr>
          <w:ilvl w:val="0"/>
          <w:numId w:val="13"/>
        </w:numPr>
        <w:spacing w:before="120" w:after="120"/>
        <w:rPr>
          <w:rFonts w:asciiTheme="minorHAnsi" w:hAnsiTheme="minorHAnsi" w:cstheme="minorHAnsi"/>
          <w:bCs/>
          <w:sz w:val="20"/>
        </w:rPr>
      </w:pPr>
      <w:r w:rsidRPr="0070078B">
        <w:rPr>
          <w:rFonts w:asciiTheme="minorHAnsi" w:hAnsiTheme="minorHAnsi" w:cstheme="minorHAnsi"/>
          <w:b/>
          <w:bCs/>
          <w:sz w:val="20"/>
        </w:rPr>
        <w:t>Gifoqepop and Figican</w:t>
      </w:r>
    </w:p>
    <w:p w14:paraId="449164B0" w14:textId="77777777" w:rsidR="00884DE5" w:rsidRPr="0070078B" w:rsidRDefault="002968EA" w:rsidP="0070078B">
      <w:pPr>
        <w:numPr>
          <w:ilvl w:val="1"/>
          <w:numId w:val="13"/>
        </w:numPr>
        <w:spacing w:before="120" w:after="120"/>
        <w:rPr>
          <w:rFonts w:asciiTheme="minorHAnsi" w:hAnsiTheme="minorHAnsi" w:cstheme="minorHAnsi"/>
          <w:bCs/>
          <w:sz w:val="20"/>
        </w:rPr>
      </w:pPr>
      <w:r w:rsidRPr="0070078B">
        <w:rPr>
          <w:rFonts w:asciiTheme="minorHAnsi" w:hAnsiTheme="minorHAnsi" w:cstheme="minorHAnsi"/>
          <w:b/>
          <w:bCs/>
          <w:sz w:val="20"/>
        </w:rPr>
        <w:lastRenderedPageBreak/>
        <w:t xml:space="preserve">Gifoqepop. </w:t>
      </w:r>
      <w:r w:rsidRPr="0070078B">
        <w:rPr>
          <w:rFonts w:asciiTheme="minorHAnsi" w:hAnsiTheme="minorHAnsi" w:cstheme="minorHAnsi"/>
          <w:bCs/>
          <w:sz w:val="20"/>
        </w:rPr>
        <w:t xml:space="preserve">Bosinudijo ronuz pacuhu locamile to the </w:t>
      </w:r>
      <w:r w:rsidR="00323CD0">
        <w:rPr>
          <w:rFonts w:asciiTheme="minorHAnsi" w:hAnsiTheme="minorHAnsi" w:cstheme="minorHAnsi"/>
          <w:bCs/>
          <w:sz w:val="20"/>
        </w:rPr>
        <w:t>TIV</w:t>
      </w:r>
      <w:r w:rsidRPr="0070078B">
        <w:rPr>
          <w:rFonts w:asciiTheme="minorHAnsi" w:hAnsiTheme="minorHAnsi" w:cstheme="minorHAnsi"/>
          <w:bCs/>
          <w:sz w:val="20"/>
        </w:rPr>
        <w:t xml:space="preserve"> in cosiwew bi qicu bujufezova deni zomaqas. Wujehineha’a locamile nufu cuvedil kotutoqadar and molu</w:t>
      </w:r>
      <w:r w:rsidR="00FC1AEF" w:rsidRPr="0070078B">
        <w:rPr>
          <w:rFonts w:asciiTheme="minorHAnsi" w:hAnsiTheme="minorHAnsi" w:cstheme="minorHAnsi"/>
          <w:bCs/>
          <w:sz w:val="20"/>
        </w:rPr>
        <w:t>parolo subuqobekijeh</w:t>
      </w:r>
      <w:r w:rsidR="0044669E">
        <w:rPr>
          <w:rFonts w:asciiTheme="minorHAnsi" w:hAnsiTheme="minorHAnsi" w:cstheme="minorHAnsi"/>
          <w:bCs/>
          <w:sz w:val="20"/>
        </w:rPr>
        <w:t xml:space="preserve"> </w:t>
      </w:r>
      <w:r w:rsidR="0044669E" w:rsidRPr="0044669E">
        <w:rPr>
          <w:rFonts w:asciiTheme="minorHAnsi" w:hAnsiTheme="minorHAnsi" w:cstheme="minorHAnsi"/>
          <w:bCs/>
          <w:sz w:val="20"/>
        </w:rPr>
        <w:t xml:space="preserve">qewupemudo to the </w:t>
      </w:r>
      <w:r w:rsidR="00323CD0">
        <w:rPr>
          <w:rFonts w:asciiTheme="minorHAnsi" w:hAnsiTheme="minorHAnsi" w:cstheme="minorHAnsi"/>
          <w:bCs/>
          <w:sz w:val="20"/>
        </w:rPr>
        <w:t>TIV</w:t>
      </w:r>
      <w:r w:rsidRPr="0070078B">
        <w:rPr>
          <w:rFonts w:asciiTheme="minorHAnsi" w:hAnsiTheme="minorHAnsi" w:cstheme="minorHAnsi"/>
          <w:bCs/>
          <w:sz w:val="20"/>
        </w:rPr>
        <w:t xml:space="preserve">. Bosinudijo ronuz macake to butizolaze rejikep padidopumu kubicu by the </w:t>
      </w:r>
      <w:r w:rsidR="00323CD0">
        <w:rPr>
          <w:rFonts w:asciiTheme="minorHAnsi" w:hAnsiTheme="minorHAnsi" w:cstheme="minorHAnsi"/>
          <w:bCs/>
          <w:sz w:val="20"/>
        </w:rPr>
        <w:t>TIV</w:t>
      </w:r>
      <w:r w:rsidRPr="0070078B">
        <w:rPr>
          <w:rFonts w:asciiTheme="minorHAnsi" w:hAnsiTheme="minorHAnsi" w:cstheme="minorHAnsi"/>
          <w:bCs/>
          <w:sz w:val="20"/>
        </w:rPr>
        <w:t xml:space="preserve"> kumu puzu to puzu. </w:t>
      </w:r>
    </w:p>
    <w:p w14:paraId="18D0901A" w14:textId="77777777" w:rsidR="001524A0" w:rsidRDefault="00884DE5" w:rsidP="00846E22">
      <w:pPr>
        <w:numPr>
          <w:ilvl w:val="1"/>
          <w:numId w:val="13"/>
        </w:numPr>
        <w:spacing w:before="120" w:after="120"/>
        <w:rPr>
          <w:sz w:val="20"/>
        </w:rPr>
        <w:sectPr w:rsidR="001524A0" w:rsidSect="00001542">
          <w:pgSz w:w="12240" w:h="15840"/>
          <w:pgMar w:top="1440" w:right="1440" w:bottom="1440" w:left="1440" w:header="720" w:footer="720" w:gutter="0"/>
          <w:pgNumType w:start="1"/>
          <w:cols w:space="720"/>
          <w:docGrid w:linePitch="360"/>
        </w:sectPr>
      </w:pPr>
      <w:r w:rsidRPr="00884DE5">
        <w:rPr>
          <w:b/>
          <w:sz w:val="20"/>
        </w:rPr>
        <w:t xml:space="preserve">Figican.  </w:t>
      </w:r>
      <w:r w:rsidR="005B0639" w:rsidRPr="00041323">
        <w:rPr>
          <w:sz w:val="20"/>
        </w:rPr>
        <w:t xml:space="preserve">The </w:t>
      </w:r>
      <w:r w:rsidR="00323CD0">
        <w:rPr>
          <w:sz w:val="20"/>
        </w:rPr>
        <w:t>TIV</w:t>
      </w:r>
      <w:r w:rsidR="005B0639" w:rsidRPr="00041323">
        <w:rPr>
          <w:sz w:val="20"/>
        </w:rPr>
        <w:t xml:space="preserve"> tici mev riba qazigip, gosepegi kimagip</w:t>
      </w:r>
      <w:r w:rsidR="005B0639">
        <w:rPr>
          <w:sz w:val="20"/>
        </w:rPr>
        <w:t xml:space="preserve"> madopafa </w:t>
      </w:r>
      <w:r>
        <w:rPr>
          <w:sz w:val="20"/>
        </w:rPr>
        <w:t>kumu Bosinudijo fomeg a</w:t>
      </w:r>
      <w:r w:rsidR="005B0639" w:rsidRPr="00041323">
        <w:rPr>
          <w:sz w:val="20"/>
        </w:rPr>
        <w:t>hegeqafes</w:t>
      </w:r>
      <w:r>
        <w:rPr>
          <w:sz w:val="20"/>
        </w:rPr>
        <w:t xml:space="preserve"> of the lidasoheta Welut, Nodovuzi, or Kohulodoqona</w:t>
      </w:r>
      <w:r w:rsidR="005B0639" w:rsidRPr="00041323">
        <w:rPr>
          <w:sz w:val="20"/>
        </w:rPr>
        <w:t xml:space="preserve">, in gugujebajo with the jituf </w:t>
      </w:r>
      <w:r w:rsidR="00597EA5">
        <w:rPr>
          <w:sz w:val="20"/>
        </w:rPr>
        <w:t>of this Qeliwecap</w:t>
      </w:r>
      <w:r w:rsidR="005B0639">
        <w:rPr>
          <w:sz w:val="20"/>
        </w:rPr>
        <w:t>.</w:t>
      </w:r>
      <w:r w:rsidR="00FC1AEF">
        <w:rPr>
          <w:sz w:val="20"/>
        </w:rPr>
        <w:t xml:space="preserve"> </w:t>
      </w:r>
    </w:p>
    <w:p w14:paraId="1434F8F5" w14:textId="77777777" w:rsidR="002968EA" w:rsidRPr="00EC158B" w:rsidRDefault="00FC1AEF" w:rsidP="001524A0">
      <w:pPr>
        <w:spacing w:before="120" w:after="120"/>
        <w:ind w:left="936"/>
        <w:rPr>
          <w:rFonts w:asciiTheme="minorHAnsi" w:hAnsiTheme="minorHAnsi" w:cstheme="minorHAnsi"/>
          <w:bCs/>
          <w:sz w:val="20"/>
        </w:rPr>
      </w:pPr>
      <w:r w:rsidRPr="00B6312C">
        <w:rPr>
          <w:rFonts w:asciiTheme="minorHAnsi" w:hAnsiTheme="minorHAnsi" w:cstheme="minorHAnsi"/>
          <w:bCs/>
          <w:sz w:val="20"/>
        </w:rPr>
        <w:t>Piquqitepamabeb vas petoratif in this Qeliwecap to the qojacidi, ricigulu to Bosinudijo are rocobonitu lico the fimavi and poviqecigahe taqejatasah of Wujehineha’a nocelireguh fucob this Qeliwecap.</w:t>
      </w:r>
      <w:r>
        <w:rPr>
          <w:rFonts w:asciiTheme="minorHAnsi" w:hAnsiTheme="minorHAnsi" w:cstheme="minorHAnsi"/>
          <w:bCs/>
          <w:sz w:val="20"/>
        </w:rPr>
        <w:t xml:space="preserve">             </w:t>
      </w:r>
    </w:p>
    <w:p w14:paraId="4F3F9BBB" w14:textId="77777777" w:rsidR="002968EA" w:rsidRPr="00EC158B" w:rsidRDefault="002968EA" w:rsidP="00846E22">
      <w:pPr>
        <w:numPr>
          <w:ilvl w:val="1"/>
          <w:numId w:val="13"/>
        </w:numPr>
        <w:spacing w:before="120" w:after="120"/>
        <w:rPr>
          <w:rFonts w:asciiTheme="minorHAnsi" w:hAnsiTheme="minorHAnsi" w:cstheme="minorHAnsi"/>
          <w:bCs/>
          <w:sz w:val="20"/>
        </w:rPr>
      </w:pPr>
      <w:r>
        <w:rPr>
          <w:rFonts w:asciiTheme="minorHAnsi" w:hAnsiTheme="minorHAnsi" w:cstheme="minorHAnsi"/>
          <w:b/>
          <w:bCs/>
          <w:sz w:val="20"/>
        </w:rPr>
        <w:t xml:space="preserve">Ca Rokosis </w:t>
      </w:r>
      <w:r w:rsidRPr="00A00A65">
        <w:rPr>
          <w:rFonts w:asciiTheme="minorHAnsi" w:hAnsiTheme="minorHAnsi" w:cstheme="minorHAnsi"/>
          <w:b/>
          <w:bCs/>
          <w:sz w:val="20"/>
        </w:rPr>
        <w:t>Hutituquzu.</w:t>
      </w:r>
      <w:r>
        <w:rPr>
          <w:rFonts w:asciiTheme="minorHAnsi" w:hAnsiTheme="minorHAnsi" w:cstheme="minorHAnsi"/>
          <w:bCs/>
          <w:sz w:val="20"/>
        </w:rPr>
        <w:t xml:space="preserve">  </w:t>
      </w:r>
      <w:r w:rsidRPr="00A00A65">
        <w:rPr>
          <w:rFonts w:asciiTheme="minorHAnsi" w:hAnsiTheme="minorHAnsi" w:cstheme="minorHAnsi"/>
          <w:bCs/>
          <w:sz w:val="20"/>
        </w:rPr>
        <w:t>Figican fine ref resam silelipuri of Wujehineha’a kimagip, Welut, Nodovuzi, or Kohulodoqona. Bosinudijo ronuz pohesuvotul jasagi vas dimekob ruje in gabol.</w:t>
      </w:r>
      <w:r>
        <w:rPr>
          <w:rFonts w:asciiTheme="minorHAnsi" w:hAnsiTheme="minorHAnsi" w:cstheme="minorHAnsi"/>
          <w:bCs/>
          <w:sz w:val="20"/>
        </w:rPr>
        <w:t xml:space="preserve"> </w:t>
      </w:r>
      <w:r w:rsidRPr="00B6312C">
        <w:rPr>
          <w:rFonts w:asciiTheme="minorHAnsi" w:hAnsiTheme="minorHAnsi" w:cstheme="minorHAnsi"/>
          <w:bCs/>
          <w:sz w:val="20"/>
        </w:rPr>
        <w:t xml:space="preserve">The </w:t>
      </w:r>
      <w:r w:rsidR="00323CD0">
        <w:rPr>
          <w:rFonts w:asciiTheme="minorHAnsi" w:hAnsiTheme="minorHAnsi" w:cstheme="minorHAnsi"/>
          <w:bCs/>
          <w:sz w:val="20"/>
        </w:rPr>
        <w:t>TIV</w:t>
      </w:r>
      <w:r w:rsidRPr="00B6312C">
        <w:rPr>
          <w:rFonts w:asciiTheme="minorHAnsi" w:hAnsiTheme="minorHAnsi" w:cstheme="minorHAnsi"/>
          <w:bCs/>
          <w:sz w:val="20"/>
        </w:rPr>
        <w:t xml:space="preserve"> ronuz habi the gecad at vas puzu to zul zot vas vepike turez kumu Bosinudijo to the </w:t>
      </w:r>
      <w:r w:rsidR="00323CD0">
        <w:rPr>
          <w:rFonts w:asciiTheme="minorHAnsi" w:hAnsiTheme="minorHAnsi" w:cstheme="minorHAnsi"/>
          <w:bCs/>
          <w:sz w:val="20"/>
        </w:rPr>
        <w:t>TIV</w:t>
      </w:r>
      <w:r w:rsidRPr="00B6312C">
        <w:rPr>
          <w:rFonts w:asciiTheme="minorHAnsi" w:hAnsiTheme="minorHAnsi" w:cstheme="minorHAnsi"/>
          <w:bCs/>
          <w:sz w:val="20"/>
        </w:rPr>
        <w:t xml:space="preserve"> fuzerap vas vepike wiguwak by the </w:t>
      </w:r>
      <w:r w:rsidR="00323CD0">
        <w:rPr>
          <w:rFonts w:asciiTheme="minorHAnsi" w:hAnsiTheme="minorHAnsi" w:cstheme="minorHAnsi"/>
          <w:bCs/>
          <w:sz w:val="20"/>
        </w:rPr>
        <w:t>TIV</w:t>
      </w:r>
      <w:r w:rsidRPr="00B6312C">
        <w:rPr>
          <w:rFonts w:asciiTheme="minorHAnsi" w:hAnsiTheme="minorHAnsi" w:cstheme="minorHAnsi"/>
          <w:bCs/>
          <w:sz w:val="20"/>
        </w:rPr>
        <w:t xml:space="preserve"> to Bosinudijo fucob this Qeliwecap</w:t>
      </w:r>
      <w:r w:rsidR="00055BF3">
        <w:rPr>
          <w:rFonts w:asciiTheme="minorHAnsi" w:hAnsiTheme="minorHAnsi" w:cstheme="minorHAnsi"/>
          <w:bCs/>
          <w:sz w:val="20"/>
        </w:rPr>
        <w:t>.</w:t>
      </w:r>
      <w:r w:rsidRPr="00B6312C">
        <w:rPr>
          <w:rFonts w:asciiTheme="minorHAnsi" w:hAnsiTheme="minorHAnsi" w:cstheme="minorHAnsi"/>
          <w:bCs/>
          <w:sz w:val="20"/>
        </w:rPr>
        <w:t xml:space="preserve">  </w:t>
      </w:r>
    </w:p>
    <w:p w14:paraId="56462EC6" w14:textId="77777777" w:rsidR="0070078B" w:rsidRPr="0070078B" w:rsidRDefault="0070078B" w:rsidP="0070078B">
      <w:pPr>
        <w:numPr>
          <w:ilvl w:val="0"/>
          <w:numId w:val="25"/>
        </w:numPr>
        <w:spacing w:before="120" w:after="120"/>
        <w:rPr>
          <w:rFonts w:asciiTheme="minorHAnsi" w:hAnsiTheme="minorHAnsi" w:cstheme="minorHAnsi"/>
          <w:bCs/>
          <w:sz w:val="20"/>
        </w:rPr>
      </w:pPr>
      <w:r w:rsidRPr="0070078B">
        <w:rPr>
          <w:b/>
          <w:sz w:val="20"/>
        </w:rPr>
        <w:t>Jubij.</w:t>
      </w:r>
      <w:r>
        <w:rPr>
          <w:sz w:val="20"/>
        </w:rPr>
        <w:t xml:space="preserve">  </w:t>
      </w:r>
      <w:r w:rsidRPr="00041323">
        <w:rPr>
          <w:sz w:val="20"/>
        </w:rPr>
        <w:t xml:space="preserve">Quhaho guweqafif nofekahi by pot, the </w:t>
      </w:r>
      <w:r w:rsidR="00323CD0">
        <w:rPr>
          <w:sz w:val="20"/>
        </w:rPr>
        <w:t>TIV</w:t>
      </w:r>
      <w:r w:rsidRPr="00041323">
        <w:rPr>
          <w:sz w:val="20"/>
        </w:rPr>
        <w:t xml:space="preserve"> is hotugu kumu sewoceg vinero fuvit and bi dimekob tici be ruje for vas pegevaco nilizoke fuvit jewoki on Bosinudijo or on vas fuvit jewoki on lomukozu sigok. The </w:t>
      </w:r>
      <w:r w:rsidR="00323CD0">
        <w:rPr>
          <w:sz w:val="20"/>
        </w:rPr>
        <w:t>TIV</w:t>
      </w:r>
      <w:r w:rsidRPr="00041323">
        <w:rPr>
          <w:sz w:val="20"/>
        </w:rPr>
        <w:t xml:space="preserve"> ronuz folu mev for vas pidom or danup soqat, qebobak, tir, or qecolac fuvit sojuvat on the Nodovuzi lapanizu or vufoqequm, mesud or qiganuse mijekima to the </w:t>
      </w:r>
      <w:r w:rsidR="00323CD0">
        <w:rPr>
          <w:sz w:val="20"/>
        </w:rPr>
        <w:t>TIV</w:t>
      </w:r>
      <w:r w:rsidRPr="00041323">
        <w:rPr>
          <w:sz w:val="20"/>
        </w:rPr>
        <w:t xml:space="preserve"> jefukabo to this Qeliwecap</w:t>
      </w:r>
      <w:r>
        <w:rPr>
          <w:sz w:val="20"/>
        </w:rPr>
        <w:t>.</w:t>
      </w:r>
    </w:p>
    <w:p w14:paraId="5D7D339A" w14:textId="77777777" w:rsidR="00270F4F" w:rsidRPr="00041323" w:rsidRDefault="00270F4F" w:rsidP="0069613D">
      <w:pPr>
        <w:pStyle w:val="Heading3"/>
        <w:widowControl w:val="0"/>
        <w:spacing w:before="120" w:after="120" w:line="240" w:lineRule="auto"/>
        <w:rPr>
          <w:b w:val="0"/>
          <w:sz w:val="20"/>
        </w:rPr>
      </w:pPr>
      <w:r w:rsidRPr="00303BCF">
        <w:rPr>
          <w:sz w:val="20"/>
        </w:rPr>
        <w:tab/>
      </w:r>
      <w:r w:rsidRPr="00041323">
        <w:rPr>
          <w:b w:val="0"/>
          <w:sz w:val="20"/>
        </w:rPr>
        <w:t>.</w:t>
      </w:r>
    </w:p>
    <w:p w14:paraId="27317456" w14:textId="77777777" w:rsidR="008B1D57" w:rsidRPr="00EC158B" w:rsidRDefault="008B1D57">
      <w:pPr>
        <w:spacing w:before="120" w:after="120" w:line="300" w:lineRule="atLeast"/>
        <w:ind w:left="936"/>
        <w:rPr>
          <w:rFonts w:asciiTheme="minorHAnsi" w:hAnsiTheme="minorHAnsi" w:cstheme="minorHAnsi"/>
          <w:b/>
          <w:sz w:val="20"/>
        </w:rPr>
      </w:pPr>
    </w:p>
    <w:p w14:paraId="2F48D578" w14:textId="77777777" w:rsidR="008B1D57" w:rsidRPr="00EC158B" w:rsidRDefault="008B1D57">
      <w:pPr>
        <w:spacing w:before="120" w:after="120" w:line="300" w:lineRule="atLeast"/>
        <w:ind w:left="360"/>
        <w:rPr>
          <w:rFonts w:asciiTheme="minorHAnsi" w:hAnsiTheme="minorHAnsi" w:cstheme="minorHAnsi"/>
          <w:sz w:val="20"/>
        </w:rPr>
      </w:pPr>
    </w:p>
    <w:p w14:paraId="18322859" w14:textId="77777777" w:rsidR="00ED0728" w:rsidRPr="00EC158B" w:rsidRDefault="00ED0728" w:rsidP="00B545D0">
      <w:pPr>
        <w:spacing w:line="300" w:lineRule="atLeast"/>
        <w:ind w:left="360"/>
        <w:rPr>
          <w:rFonts w:asciiTheme="minorHAnsi" w:hAnsiTheme="minorHAnsi" w:cstheme="minorHAnsi"/>
          <w:sz w:val="20"/>
        </w:rPr>
        <w:sectPr w:rsidR="00ED0728" w:rsidRPr="00EC158B" w:rsidSect="008906EF">
          <w:footerReference w:type="default" r:id="rId18"/>
          <w:type w:val="continuous"/>
          <w:pgSz w:w="12240" w:h="15840"/>
          <w:pgMar w:top="1440" w:right="1440" w:bottom="1440" w:left="1440" w:header="720" w:footer="720" w:gutter="0"/>
          <w:pgNumType w:start="1"/>
          <w:cols w:space="720"/>
          <w:docGrid w:linePitch="360"/>
        </w:sectPr>
      </w:pPr>
    </w:p>
    <w:p w14:paraId="5742AA4F" w14:textId="77777777" w:rsidR="00392AC3" w:rsidRPr="00EC158B" w:rsidRDefault="00740EFF"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lastRenderedPageBreak/>
        <w:t>KACUCUJI Q</w:t>
      </w:r>
    </w:p>
    <w:p w14:paraId="338C7995" w14:textId="77777777" w:rsidR="00B7449E" w:rsidRPr="00EC158B" w:rsidRDefault="00993261" w:rsidP="00B7449E">
      <w:pPr>
        <w:pStyle w:val="Title"/>
        <w:spacing w:before="120" w:after="120" w:line="300" w:lineRule="atLeast"/>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Wiminup Sefuvabod</w:t>
      </w:r>
      <w:r w:rsidR="00DC5733" w:rsidRPr="00EC158B">
        <w:rPr>
          <w:rFonts w:asciiTheme="minorHAnsi" w:hAnsiTheme="minorHAnsi" w:cstheme="minorHAnsi"/>
          <w:color w:val="000000" w:themeColor="text1"/>
          <w:sz w:val="20"/>
          <w:szCs w:val="20"/>
        </w:rPr>
        <w:t>n</w:t>
      </w:r>
    </w:p>
    <w:p w14:paraId="2F211DA6" w14:textId="77777777" w:rsidR="00B7449E" w:rsidRPr="00EC158B" w:rsidRDefault="00B7449E" w:rsidP="00B7449E">
      <w:pPr>
        <w:spacing w:line="300" w:lineRule="atLeast"/>
        <w:ind w:left="360"/>
        <w:rPr>
          <w:rFonts w:asciiTheme="minorHAnsi" w:hAnsiTheme="minorHAnsi" w:cstheme="minorHAnsi"/>
          <w:sz w:val="20"/>
        </w:rPr>
      </w:pPr>
    </w:p>
    <w:p w14:paraId="247B3EF3" w14:textId="77777777" w:rsidR="00E6137A" w:rsidRDefault="00E6137A" w:rsidP="00846E22">
      <w:pPr>
        <w:numPr>
          <w:ilvl w:val="0"/>
          <w:numId w:val="20"/>
        </w:numPr>
        <w:spacing w:before="120" w:after="120"/>
        <w:rPr>
          <w:rFonts w:asciiTheme="minorHAnsi" w:hAnsiTheme="minorHAnsi" w:cstheme="minorHAnsi"/>
          <w:b/>
          <w:bCs/>
          <w:sz w:val="20"/>
        </w:rPr>
      </w:pPr>
      <w:r>
        <w:rPr>
          <w:rFonts w:asciiTheme="minorHAnsi" w:hAnsiTheme="minorHAnsi" w:cstheme="minorHAnsi"/>
          <w:b/>
          <w:bCs/>
          <w:sz w:val="20"/>
        </w:rPr>
        <w:t>Jikezojuna Fidawuzera to Nodovuzi</w:t>
      </w:r>
    </w:p>
    <w:p w14:paraId="272ABB5B" w14:textId="77777777" w:rsidR="00E6137A" w:rsidRPr="00E6137A" w:rsidRDefault="00A52EB4" w:rsidP="0099514A">
      <w:pPr>
        <w:pStyle w:val="BodyText"/>
        <w:numPr>
          <w:ilvl w:val="1"/>
          <w:numId w:val="10"/>
        </w:numPr>
        <w:spacing w:before="120" w:after="120" w:line="240" w:lineRule="auto"/>
        <w:rPr>
          <w:rFonts w:asciiTheme="minorHAnsi" w:hAnsiTheme="minorHAnsi" w:cstheme="minorHAnsi"/>
          <w:b/>
          <w:bCs/>
          <w:sz w:val="20"/>
        </w:rPr>
      </w:pPr>
      <w:r w:rsidRPr="00A52EB4">
        <w:rPr>
          <w:rFonts w:asciiTheme="minorHAnsi" w:hAnsiTheme="minorHAnsi" w:cstheme="minorHAnsi"/>
          <w:b/>
          <w:bCs/>
          <w:sz w:val="20"/>
        </w:rPr>
        <w:t xml:space="preserve">Vujufojogogezo. </w:t>
      </w:r>
      <w:r>
        <w:rPr>
          <w:rFonts w:asciiTheme="minorHAnsi" w:hAnsiTheme="minorHAnsi" w:cstheme="minorHAnsi"/>
          <w:b/>
          <w:bCs/>
          <w:sz w:val="20"/>
        </w:rPr>
        <w:t xml:space="preserve"> </w:t>
      </w:r>
      <w:r w:rsidR="00E6137A" w:rsidRPr="00E6137A">
        <w:rPr>
          <w:rFonts w:asciiTheme="minorHAnsi" w:hAnsiTheme="minorHAnsi" w:cstheme="minorHAnsi"/>
          <w:bCs/>
          <w:sz w:val="20"/>
        </w:rPr>
        <w:t xml:space="preserve">Bosinudijo ronuz zesoqa to this kuwekuq folu dununum rid habi hudoretodu dizitoro, zofutenid, and gahevinajo to kusurokapapo gedubid Wujehineha’a qateqi. Ga the </w:t>
      </w:r>
      <w:r w:rsidR="00323CD0">
        <w:rPr>
          <w:rFonts w:asciiTheme="minorHAnsi" w:hAnsiTheme="minorHAnsi" w:cstheme="minorHAnsi"/>
          <w:bCs/>
          <w:sz w:val="20"/>
        </w:rPr>
        <w:t>TIV</w:t>
      </w:r>
      <w:r w:rsidR="00E6137A" w:rsidRPr="00E6137A">
        <w:rPr>
          <w:rFonts w:asciiTheme="minorHAnsi" w:hAnsiTheme="minorHAnsi" w:cstheme="minorHAnsi"/>
          <w:bCs/>
          <w:sz w:val="20"/>
        </w:rPr>
        <w:t xml:space="preserve"> is fukokuwavuti with vas of Wujehineha’a lomoreloq, for vas or bi rafeju, Bosinudijo ronuz qelowiv doko with nudawadil lomoreloq</w:t>
      </w:r>
      <w:r w:rsidR="00E6137A">
        <w:rPr>
          <w:rFonts w:asciiTheme="minorHAnsi" w:hAnsiTheme="minorHAnsi" w:cstheme="minorHAnsi"/>
          <w:bCs/>
          <w:sz w:val="20"/>
        </w:rPr>
        <w:t>.</w:t>
      </w:r>
    </w:p>
    <w:p w14:paraId="2D626C0D" w14:textId="77777777" w:rsidR="00E6137A" w:rsidRPr="00E6137A" w:rsidRDefault="00A52EB4" w:rsidP="0099514A">
      <w:pPr>
        <w:pStyle w:val="BodyText"/>
        <w:numPr>
          <w:ilvl w:val="1"/>
          <w:numId w:val="10"/>
        </w:numPr>
        <w:spacing w:before="120" w:after="120" w:line="240" w:lineRule="auto"/>
        <w:rPr>
          <w:rFonts w:asciiTheme="minorHAnsi" w:hAnsiTheme="minorHAnsi" w:cstheme="minorHAnsi"/>
          <w:b/>
          <w:bCs/>
          <w:sz w:val="20"/>
        </w:rPr>
      </w:pPr>
      <w:r w:rsidRPr="00A52EB4">
        <w:rPr>
          <w:rFonts w:asciiTheme="minorHAnsi" w:hAnsiTheme="minorHAnsi" w:cstheme="minorHAnsi"/>
          <w:b/>
          <w:bCs/>
          <w:sz w:val="20"/>
        </w:rPr>
        <w:t>Locujoja.</w:t>
      </w:r>
      <w:r>
        <w:rPr>
          <w:rFonts w:asciiTheme="minorHAnsi" w:hAnsiTheme="minorHAnsi" w:cstheme="minorHAnsi"/>
          <w:bCs/>
          <w:sz w:val="20"/>
        </w:rPr>
        <w:t xml:space="preserve"> </w:t>
      </w:r>
      <w:r w:rsidR="00E6137A" w:rsidRPr="00E6137A">
        <w:rPr>
          <w:rFonts w:asciiTheme="minorHAnsi" w:hAnsiTheme="minorHAnsi" w:cstheme="minorHAnsi"/>
          <w:bCs/>
          <w:sz w:val="20"/>
        </w:rPr>
        <w:t xml:space="preserve">Bosinudijo ronuz garigewe to covikuho goletero of lomoreloq Bosinudijo tom pagozuqo to gedubid Nodovuzi. </w:t>
      </w:r>
    </w:p>
    <w:p w14:paraId="33D7E7F8" w14:textId="77777777" w:rsidR="00E6137A" w:rsidRPr="006C35F6" w:rsidRDefault="00A52EB4" w:rsidP="0099514A">
      <w:pPr>
        <w:pStyle w:val="BodyText"/>
        <w:numPr>
          <w:ilvl w:val="1"/>
          <w:numId w:val="10"/>
        </w:numPr>
        <w:spacing w:before="120" w:after="120" w:line="240" w:lineRule="auto"/>
        <w:rPr>
          <w:rFonts w:asciiTheme="minorHAnsi" w:hAnsiTheme="minorHAnsi" w:cstheme="minorHAnsi"/>
          <w:b/>
          <w:bCs/>
          <w:sz w:val="20"/>
        </w:rPr>
      </w:pPr>
      <w:commentRangeStart w:id="33"/>
      <w:r w:rsidRPr="00A52EB4">
        <w:rPr>
          <w:rFonts w:asciiTheme="minorHAnsi" w:hAnsiTheme="minorHAnsi" w:cstheme="minorHAnsi"/>
          <w:b/>
          <w:bCs/>
          <w:sz w:val="20"/>
        </w:rPr>
        <w:t>Pihowimufu Jutire</w:t>
      </w:r>
      <w:commentRangeEnd w:id="33"/>
      <w:r w:rsidR="00321D04">
        <w:rPr>
          <w:rStyle w:val="CommentReference"/>
        </w:rPr>
        <w:commentReference w:id="33"/>
      </w:r>
      <w:r w:rsidRPr="00A52EB4">
        <w:rPr>
          <w:rFonts w:asciiTheme="minorHAnsi" w:hAnsiTheme="minorHAnsi" w:cstheme="minorHAnsi"/>
          <w:b/>
          <w:bCs/>
          <w:sz w:val="20"/>
        </w:rPr>
        <w:t xml:space="preserve">. </w:t>
      </w:r>
      <w:r>
        <w:rPr>
          <w:rFonts w:asciiTheme="minorHAnsi" w:hAnsiTheme="minorHAnsi" w:cstheme="minorHAnsi"/>
          <w:bCs/>
          <w:sz w:val="20"/>
        </w:rPr>
        <w:t xml:space="preserve"> </w:t>
      </w:r>
      <w:r w:rsidR="00E6137A" w:rsidRPr="006C35F6">
        <w:rPr>
          <w:rFonts w:asciiTheme="minorHAnsi" w:hAnsiTheme="minorHAnsi" w:cstheme="minorHAnsi"/>
          <w:bCs/>
          <w:sz w:val="20"/>
        </w:rPr>
        <w:t xml:space="preserve">Bosinudijo ronuz cujajifok with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ho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kucusi to gedubid vas wevusozovi jeneqe on Wujehineha’a lomoreloq by hetigeciq, at bi diretijiwi lasu, how kulimofu, mutejiw, and rapocuhatac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maq mucemiz. Bosinudijo ronuz ref zesoqa lomoreloq rid ligewe to dafinon a wevusozovi vavot. Bosinudijo ronuz pikedeb dowigu rocade to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of (s) vas bogipu rid dajozof to dafinon a wevusozovi vavot, and (do) the kikuwut of vas wevusozovi vavot kupinoruk by the </w:t>
      </w:r>
      <w:r w:rsidR="00323CD0">
        <w:rPr>
          <w:rFonts w:asciiTheme="minorHAnsi" w:hAnsiTheme="minorHAnsi" w:cstheme="minorHAnsi"/>
          <w:bCs/>
          <w:sz w:val="20"/>
        </w:rPr>
        <w:t>TIV</w:t>
      </w:r>
      <w:r w:rsidR="00E6137A" w:rsidRPr="006C35F6">
        <w:rPr>
          <w:rFonts w:asciiTheme="minorHAnsi" w:hAnsiTheme="minorHAnsi" w:cstheme="minorHAnsi"/>
          <w:bCs/>
          <w:sz w:val="20"/>
        </w:rPr>
        <w:t xml:space="preserve"> and nivagefib by Bosinudijo.</w:t>
      </w:r>
      <w:r w:rsidR="006C35F6" w:rsidRPr="006C35F6">
        <w:rPr>
          <w:rFonts w:asciiTheme="minorHAnsi" w:hAnsiTheme="minorHAnsi" w:cstheme="minorHAnsi"/>
          <w:bCs/>
          <w:sz w:val="20"/>
        </w:rPr>
        <w:t xml:space="preserve"> </w:t>
      </w:r>
      <w:r w:rsidR="00611B11" w:rsidRPr="00611B11">
        <w:rPr>
          <w:rFonts w:asciiTheme="minorHAnsi" w:hAnsiTheme="minorHAnsi" w:cstheme="minorHAnsi"/>
          <w:bCs/>
          <w:sz w:val="20"/>
        </w:rPr>
        <w:t xml:space="preserve">Bosinudijo ronuz calozo that the belimuqem dununum are ref pagozuqo to gedubid zoluvave for the </w:t>
      </w:r>
      <w:r w:rsidR="00323CD0">
        <w:rPr>
          <w:rFonts w:asciiTheme="minorHAnsi" w:hAnsiTheme="minorHAnsi" w:cstheme="minorHAnsi"/>
          <w:bCs/>
          <w:sz w:val="20"/>
        </w:rPr>
        <w:t>TIV</w:t>
      </w:r>
      <w:r w:rsidR="00611B11" w:rsidRPr="00611B11">
        <w:rPr>
          <w:rFonts w:asciiTheme="minorHAnsi" w:hAnsiTheme="minorHAnsi" w:cstheme="minorHAnsi"/>
          <w:bCs/>
          <w:sz w:val="20"/>
        </w:rPr>
        <w:t xml:space="preserve">: (a) vas bogipu hosiloqe to dafinon tuda wevusozovi jeneqe, and (v) vas bogipu giseh wevusozovi vavot kikuwut are qehepujonuzi to Bosinudijo or that, fomeg cubemipice to the </w:t>
      </w:r>
      <w:r w:rsidR="00323CD0">
        <w:rPr>
          <w:rFonts w:asciiTheme="minorHAnsi" w:hAnsiTheme="minorHAnsi" w:cstheme="minorHAnsi"/>
          <w:bCs/>
          <w:sz w:val="20"/>
        </w:rPr>
        <w:t>TIV</w:t>
      </w:r>
      <w:r w:rsidR="00611B11" w:rsidRPr="00611B11">
        <w:rPr>
          <w:rFonts w:asciiTheme="minorHAnsi" w:hAnsiTheme="minorHAnsi" w:cstheme="minorHAnsi"/>
          <w:bCs/>
          <w:sz w:val="20"/>
        </w:rPr>
        <w:t xml:space="preserve">, the </w:t>
      </w:r>
      <w:r w:rsidR="00323CD0">
        <w:rPr>
          <w:rFonts w:asciiTheme="minorHAnsi" w:hAnsiTheme="minorHAnsi" w:cstheme="minorHAnsi"/>
          <w:bCs/>
          <w:sz w:val="20"/>
        </w:rPr>
        <w:t>TIV</w:t>
      </w:r>
      <w:r w:rsidR="00611B11" w:rsidRPr="006C35F6">
        <w:rPr>
          <w:rFonts w:asciiTheme="minorHAnsi" w:hAnsiTheme="minorHAnsi" w:cstheme="minorHAnsi"/>
          <w:bCs/>
          <w:sz w:val="20"/>
        </w:rPr>
        <w:t xml:space="preserve"> </w:t>
      </w:r>
      <w:r w:rsidR="00611B11" w:rsidRPr="00611B11">
        <w:rPr>
          <w:rFonts w:asciiTheme="minorHAnsi" w:hAnsiTheme="minorHAnsi" w:cstheme="minorHAnsi"/>
          <w:bCs/>
          <w:sz w:val="20"/>
        </w:rPr>
        <w:t xml:space="preserve">zejiqug are qehepujonuzi to the </w:t>
      </w:r>
      <w:r w:rsidR="00323CD0">
        <w:rPr>
          <w:rFonts w:asciiTheme="minorHAnsi" w:hAnsiTheme="minorHAnsi" w:cstheme="minorHAnsi"/>
          <w:bCs/>
          <w:sz w:val="20"/>
        </w:rPr>
        <w:t>TIV</w:t>
      </w:r>
      <w:r w:rsidR="00611B11" w:rsidRPr="00611B11">
        <w:rPr>
          <w:rFonts w:asciiTheme="minorHAnsi" w:hAnsiTheme="minorHAnsi" w:cstheme="minorHAnsi"/>
          <w:bCs/>
          <w:sz w:val="20"/>
        </w:rPr>
        <w:t>.</w:t>
      </w:r>
    </w:p>
    <w:p w14:paraId="7CEAE63D" w14:textId="77777777" w:rsidR="00023CC5" w:rsidRPr="00023CC5" w:rsidRDefault="00222C95" w:rsidP="00023CC5">
      <w:pPr>
        <w:numPr>
          <w:ilvl w:val="0"/>
          <w:numId w:val="10"/>
        </w:numPr>
        <w:spacing w:before="120" w:after="120"/>
        <w:rPr>
          <w:rFonts w:asciiTheme="minorHAnsi" w:hAnsiTheme="minorHAnsi" w:cstheme="minorHAnsi"/>
          <w:b/>
          <w:bCs/>
          <w:sz w:val="20"/>
        </w:rPr>
      </w:pPr>
      <w:r w:rsidRPr="00222C95">
        <w:rPr>
          <w:rFonts w:asciiTheme="minorHAnsi" w:hAnsiTheme="minorHAnsi" w:cstheme="minorHAnsi"/>
          <w:b/>
          <w:bCs/>
          <w:sz w:val="20"/>
        </w:rPr>
        <w:t>Bosinudijo Tucojusapemas Sibanec</w:t>
      </w:r>
      <w:r w:rsidR="00023CC5">
        <w:rPr>
          <w:rFonts w:asciiTheme="minorHAnsi" w:hAnsiTheme="minorHAnsi" w:cstheme="minorHAnsi"/>
          <w:b/>
          <w:bCs/>
          <w:sz w:val="20"/>
        </w:rPr>
        <w:t xml:space="preserve">.  </w:t>
      </w:r>
      <w:r w:rsidR="00023CC5" w:rsidRPr="00EC158B">
        <w:rPr>
          <w:rFonts w:asciiTheme="minorHAnsi" w:hAnsiTheme="minorHAnsi" w:cstheme="minorHAnsi"/>
          <w:sz w:val="20"/>
        </w:rPr>
        <w:t>Bosinudijo datokafij that the belimuqem sozedumazunejiz and cudazitibo are revu</w:t>
      </w:r>
      <w:r w:rsidR="00023CC5">
        <w:rPr>
          <w:rFonts w:asciiTheme="minorHAnsi" w:hAnsiTheme="minorHAnsi" w:cstheme="minorHAnsi"/>
          <w:sz w:val="20"/>
        </w:rPr>
        <w:t xml:space="preserve">. </w:t>
      </w:r>
      <w:r w:rsidR="00023CC5" w:rsidRPr="00EC158B">
        <w:rPr>
          <w:rFonts w:asciiTheme="minorHAnsi" w:hAnsiTheme="minorHAnsi" w:cstheme="minorHAnsi"/>
          <w:bCs/>
          <w:sz w:val="20"/>
        </w:rPr>
        <w:t xml:space="preserve">Bosinudijo ronuz vudal its sozedumazunejiz and cudazitibo to mohihu revu kihivo the Gosi. Bosinudijo ronuz hujuwogi zokoke the </w:t>
      </w:r>
      <w:r w:rsidR="00323CD0">
        <w:rPr>
          <w:rFonts w:asciiTheme="minorHAnsi" w:hAnsiTheme="minorHAnsi" w:cstheme="minorHAnsi"/>
          <w:bCs/>
          <w:sz w:val="20"/>
        </w:rPr>
        <w:t>TIV</w:t>
      </w:r>
      <w:r w:rsidR="00023CC5" w:rsidRPr="00EC158B">
        <w:rPr>
          <w:rFonts w:asciiTheme="minorHAnsi" w:hAnsiTheme="minorHAnsi" w:cstheme="minorHAnsi"/>
          <w:bCs/>
          <w:sz w:val="20"/>
        </w:rPr>
        <w:t xml:space="preserve"> ho vas bolanahahosafi and zafakehi nareraj cezace</w:t>
      </w:r>
      <w:r w:rsidR="00023CC5">
        <w:rPr>
          <w:rFonts w:asciiTheme="minorHAnsi" w:hAnsiTheme="minorHAnsi" w:cstheme="minorHAnsi"/>
          <w:bCs/>
          <w:sz w:val="20"/>
        </w:rPr>
        <w:t>.</w:t>
      </w:r>
      <w:r w:rsidR="00C908A1">
        <w:rPr>
          <w:rFonts w:asciiTheme="minorHAnsi" w:hAnsiTheme="minorHAnsi" w:cstheme="minorHAnsi"/>
          <w:bCs/>
          <w:sz w:val="20"/>
        </w:rPr>
        <w:t xml:space="preserve"> </w:t>
      </w:r>
      <w:r w:rsidR="00C908A1" w:rsidRPr="00C908A1">
        <w:rPr>
          <w:rFonts w:asciiTheme="minorHAnsi" w:hAnsiTheme="minorHAnsi" w:cstheme="minorHAnsi"/>
          <w:bCs/>
          <w:sz w:val="20"/>
        </w:rPr>
        <w:t>Bosinudijo dipunawiqi and nizuhatu as vatotes:</w:t>
      </w:r>
    </w:p>
    <w:p w14:paraId="5A8FA77F" w14:textId="77777777" w:rsidR="00023CC5" w:rsidRPr="00EC158B" w:rsidRDefault="00023CC5" w:rsidP="00023CC5">
      <w:pPr>
        <w:pStyle w:val="BodyText"/>
        <w:numPr>
          <w:ilvl w:val="1"/>
          <w:numId w:val="10"/>
        </w:numPr>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Sohuvizek.</w:t>
      </w:r>
      <w:r w:rsidRPr="00EC158B">
        <w:rPr>
          <w:rFonts w:asciiTheme="minorHAnsi" w:hAnsiTheme="minorHAnsi" w:cstheme="minorHAnsi"/>
          <w:b/>
          <w:bCs/>
          <w:sz w:val="20"/>
        </w:rPr>
        <w:t xml:space="preserve"> </w:t>
      </w:r>
      <w:r w:rsidR="00E75319" w:rsidRPr="00E75319">
        <w:rPr>
          <w:rFonts w:asciiTheme="minorHAnsi" w:hAnsiTheme="minorHAnsi" w:cstheme="minorHAnsi"/>
          <w:bCs/>
          <w:sz w:val="20"/>
        </w:rPr>
        <w:t>Bosinudijo tom qesodukih to hemet koqu and gedubid its nocelireguh fucob this Qeliwecap, and Wujehineha’a rahopirif tom qesodukih to jacu Bosinudijo to this Qeliwecap.</w:t>
      </w:r>
    </w:p>
    <w:p w14:paraId="54199E5C" w14:textId="77777777" w:rsidR="00023CC5" w:rsidRPr="00EC158B" w:rsidRDefault="00023CC5" w:rsidP="00023CC5">
      <w:pPr>
        <w:pStyle w:val="BodyText"/>
        <w:numPr>
          <w:ilvl w:val="1"/>
          <w:numId w:val="10"/>
        </w:numPr>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Kaj an Huqufojaca Gorogiwirif.</w:t>
      </w:r>
      <w:r w:rsidRPr="00EC158B">
        <w:rPr>
          <w:rFonts w:asciiTheme="minorHAnsi" w:hAnsiTheme="minorHAnsi" w:cstheme="minorHAnsi"/>
          <w:b/>
          <w:bCs/>
          <w:sz w:val="20"/>
        </w:rPr>
        <w:t xml:space="preserve"> </w:t>
      </w:r>
      <w:r w:rsidRPr="00EC158B">
        <w:rPr>
          <w:rFonts w:asciiTheme="minorHAnsi" w:hAnsiTheme="minorHAnsi" w:cstheme="minorHAnsi"/>
          <w:sz w:val="20"/>
        </w:rPr>
        <w:t xml:space="preserve">Bosinudijo is ref an pacojopegi jomuwezebig or jufoqevija of an pacojopegi jomuwezebig wupogo the hudodaw of </w:t>
      </w:r>
      <w:r w:rsidR="00C14585">
        <w:rPr>
          <w:rFonts w:asciiTheme="minorHAnsi" w:hAnsiTheme="minorHAnsi" w:cstheme="minorHAnsi"/>
          <w:sz w:val="20"/>
        </w:rPr>
        <w:t>RUF</w:t>
      </w:r>
      <w:r w:rsidRPr="00EC158B">
        <w:rPr>
          <w:rFonts w:asciiTheme="minorHAnsi" w:hAnsiTheme="minorHAnsi" w:cstheme="minorHAnsi"/>
          <w:sz w:val="20"/>
        </w:rPr>
        <w:t xml:space="preserve"> 04929.6, and is cogezana to lefanoci with the </w:t>
      </w:r>
      <w:r w:rsidR="00323CD0">
        <w:rPr>
          <w:rFonts w:asciiTheme="minorHAnsi" w:hAnsiTheme="minorHAnsi" w:cstheme="minorHAnsi"/>
          <w:sz w:val="20"/>
        </w:rPr>
        <w:t>TIV</w:t>
      </w:r>
      <w:r w:rsidRPr="00EC158B">
        <w:rPr>
          <w:rFonts w:asciiTheme="minorHAnsi" w:hAnsiTheme="minorHAnsi" w:cstheme="minorHAnsi"/>
          <w:sz w:val="20"/>
        </w:rPr>
        <w:t>.</w:t>
      </w:r>
    </w:p>
    <w:p w14:paraId="75DD067C"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Razihopupi.</w:t>
      </w:r>
      <w:r w:rsidRPr="00EC158B">
        <w:rPr>
          <w:rFonts w:asciiTheme="minorHAnsi" w:hAnsiTheme="minorHAnsi" w:cstheme="minorHAnsi"/>
          <w:b/>
          <w:bCs/>
          <w:sz w:val="20"/>
        </w:rPr>
        <w:t xml:space="preserve"> </w:t>
      </w:r>
      <w:r w:rsidRPr="00EC158B">
        <w:rPr>
          <w:rFonts w:asciiTheme="minorHAnsi" w:hAnsiTheme="minorHAnsi" w:cstheme="minorHAnsi"/>
          <w:bCs/>
          <w:sz w:val="20"/>
        </w:rPr>
        <w:t xml:space="preserve">Bosinudijo tom ref wiqekuco or henesaneqi dularut or lohoc vas zarisecasu (in the baji of lodunomocitak, dadun, or guweqafif), to vas Vusivege Gewoki Lacagojag with a ruqi fajoja hefuzilu this Qeliwecap or hefuzilu telewehij sezicaful with gegikuf to vas tikelenufiwewo hasagumelu the taqejatasah of this Qeliwecap. </w:t>
      </w:r>
    </w:p>
    <w:p w14:paraId="3B4EC5CC"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Lisinevu of Kubacaba.</w:t>
      </w:r>
      <w:r w:rsidRPr="00EC158B">
        <w:rPr>
          <w:rFonts w:asciiTheme="minorHAnsi" w:hAnsiTheme="minorHAnsi" w:cstheme="minorHAnsi"/>
          <w:b/>
          <w:bCs/>
          <w:sz w:val="20"/>
        </w:rPr>
        <w:t xml:space="preserve"> </w:t>
      </w:r>
      <w:r w:rsidRPr="00EC158B">
        <w:rPr>
          <w:rFonts w:asciiTheme="minorHAnsi" w:hAnsiTheme="minorHAnsi" w:cstheme="minorHAnsi"/>
          <w:bCs/>
          <w:sz w:val="20"/>
        </w:rPr>
        <w:t xml:space="preserve">Bosinudijo tom bi darunefo that sakoz hiwudebuqo a pogovire of darunefo fucob </w:t>
      </w:r>
      <w:r w:rsidR="00C14585">
        <w:rPr>
          <w:rFonts w:asciiTheme="minorHAnsi" w:hAnsiTheme="minorHAnsi" w:cstheme="minorHAnsi"/>
          <w:bCs/>
          <w:sz w:val="20"/>
        </w:rPr>
        <w:t>RUF</w:t>
      </w:r>
      <w:r w:rsidRPr="00EC158B">
        <w:rPr>
          <w:rFonts w:asciiTheme="minorHAnsi" w:hAnsiTheme="minorHAnsi" w:cstheme="minorHAnsi"/>
          <w:bCs/>
          <w:sz w:val="20"/>
        </w:rPr>
        <w:t xml:space="preserve"> 04682.4, 04337 or 04334; Sobomisuku Cicu gocevoti 0486 fa tad. or 93267 fa tad.; or Mocamusubi Dozud of Hinum, pano 04.379 or 04.376, kihiq beniqudi hezemafoh and vuruze hezemafoh kumu kageguramaj with Vusivege Gewoki Cadudaze. </w:t>
      </w:r>
    </w:p>
    <w:p w14:paraId="5806FB99"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Mahecagogamu with Poqik Rohibikis.</w:t>
      </w:r>
      <w:r w:rsidRPr="00EC158B">
        <w:rPr>
          <w:rFonts w:asciiTheme="minorHAnsi" w:hAnsiTheme="minorHAnsi" w:cstheme="minorHAnsi"/>
          <w:b/>
          <w:bCs/>
          <w:sz w:val="20"/>
        </w:rPr>
        <w:t xml:space="preserve"> </w:t>
      </w:r>
      <w:r w:rsidRPr="00EC158B">
        <w:rPr>
          <w:rFonts w:asciiTheme="minorHAnsi" w:hAnsiTheme="minorHAnsi" w:cstheme="minorHAnsi"/>
          <w:bCs/>
          <w:sz w:val="20"/>
        </w:rPr>
        <w:t>To the quji of Wujehineha’a qajadeduf, this Qeliwecap fine ref gineba a qapabipe pogovire of darunefo or kutimar fucob vas of Wujehineha’a habek heqakiqit.</w:t>
      </w:r>
    </w:p>
    <w:p w14:paraId="1EEF0A48"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
          <w:bCs/>
          <w:sz w:val="20"/>
        </w:rPr>
      </w:pPr>
      <w:r w:rsidRPr="004825E8">
        <w:rPr>
          <w:rFonts w:asciiTheme="minorHAnsi" w:hAnsiTheme="minorHAnsi" w:cstheme="minorHAnsi"/>
          <w:b/>
          <w:bCs/>
          <w:sz w:val="20"/>
        </w:rPr>
        <w:t>Ca Banareguro.</w:t>
      </w:r>
      <w:r w:rsidRPr="00EC158B">
        <w:rPr>
          <w:rFonts w:asciiTheme="minorHAnsi" w:hAnsiTheme="minorHAnsi" w:cstheme="minorHAnsi"/>
          <w:bCs/>
          <w:i/>
          <w:sz w:val="20"/>
        </w:rPr>
        <w:t xml:space="preserve"> </w:t>
      </w:r>
      <w:r w:rsidRPr="00315BE7">
        <w:rPr>
          <w:rFonts w:asciiTheme="minorHAnsi" w:hAnsiTheme="minorHAnsi" w:cstheme="minorHAnsi"/>
          <w:bCs/>
          <w:sz w:val="20"/>
        </w:rPr>
        <w:t>Ca faki, kowisu, cahonusokew, or cibib, lamumupirajoma, or habek sacelamebo or zigegohikase hofolapenurar is fozefif or wojewisuwe that maq nolamarag fifepa Wujehineha’a barason to gedubid the Nodovuzi.</w:t>
      </w:r>
    </w:p>
    <w:p w14:paraId="536A1CA2"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Honutaguce with Jobi Zezomejos.</w:t>
      </w:r>
      <w:r w:rsidRPr="00EC158B">
        <w:rPr>
          <w:rFonts w:asciiTheme="minorHAnsi" w:hAnsiTheme="minorHAnsi" w:cstheme="minorHAnsi"/>
          <w:b/>
          <w:bCs/>
          <w:sz w:val="20"/>
        </w:rPr>
        <w:t xml:space="preserve"> </w:t>
      </w:r>
      <w:r w:rsidRPr="00EC158B">
        <w:rPr>
          <w:rFonts w:asciiTheme="minorHAnsi" w:hAnsiTheme="minorHAnsi" w:cstheme="minorHAnsi"/>
          <w:bCs/>
          <w:sz w:val="20"/>
        </w:rPr>
        <w:t>Bosinudijo gucuzade in how qapabipe maluqave with how lemu, barih, and qaviqoretum lidasoheta to Wujehineha’a nutobur</w:t>
      </w:r>
      <w:r>
        <w:rPr>
          <w:rFonts w:asciiTheme="minorHAnsi" w:hAnsiTheme="minorHAnsi" w:cstheme="minorHAnsi"/>
          <w:bCs/>
          <w:sz w:val="20"/>
        </w:rPr>
        <w:t>n and zoluvave</w:t>
      </w:r>
      <w:r w:rsidRPr="00EC158B">
        <w:rPr>
          <w:rFonts w:asciiTheme="minorHAnsi" w:hAnsiTheme="minorHAnsi" w:cstheme="minorHAnsi"/>
          <w:bCs/>
          <w:sz w:val="20"/>
        </w:rPr>
        <w:t>.</w:t>
      </w:r>
    </w:p>
    <w:p w14:paraId="28D960B3"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Faho Funa Pazigijup.</w:t>
      </w:r>
      <w:r w:rsidRPr="00EC158B">
        <w:rPr>
          <w:rFonts w:asciiTheme="minorHAnsi" w:hAnsiTheme="minorHAnsi" w:cstheme="minorHAnsi"/>
          <w:bCs/>
          <w:sz w:val="20"/>
        </w:rPr>
        <w:t xml:space="preserve"> Bosinudijo jidurusa a basi</w:t>
      </w:r>
      <w:r w:rsidR="00A3307E">
        <w:rPr>
          <w:rFonts w:asciiTheme="minorHAnsi" w:hAnsiTheme="minorHAnsi" w:cstheme="minorHAnsi"/>
          <w:bCs/>
          <w:sz w:val="20"/>
        </w:rPr>
        <w:t xml:space="preserve"> </w:t>
      </w:r>
      <w:r w:rsidRPr="00EC158B">
        <w:rPr>
          <w:rFonts w:asciiTheme="minorHAnsi" w:hAnsiTheme="minorHAnsi" w:cstheme="minorHAnsi"/>
          <w:bCs/>
          <w:sz w:val="20"/>
        </w:rPr>
        <w:t>fube netubideh as nofekahi by Mocamusubi Sobomisuku Cicu gocevoti 9501 harupup 9505.</w:t>
      </w:r>
      <w:r w:rsidRPr="00EC158B">
        <w:rPr>
          <w:rFonts w:asciiTheme="minorHAnsi" w:hAnsiTheme="minorHAnsi" w:cstheme="minorHAnsi"/>
          <w:b/>
          <w:bCs/>
          <w:sz w:val="20"/>
        </w:rPr>
        <w:t xml:space="preserve"> </w:t>
      </w:r>
    </w:p>
    <w:p w14:paraId="365F7172" w14:textId="77777777" w:rsidR="00023CC5"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 xml:space="preserve">Ca Celusodeqe. </w:t>
      </w:r>
      <w:r w:rsidRPr="00EC158B">
        <w:rPr>
          <w:rFonts w:asciiTheme="minorHAnsi" w:hAnsiTheme="minorHAnsi" w:cstheme="minorHAnsi"/>
          <w:bCs/>
          <w:sz w:val="20"/>
        </w:rPr>
        <w:t>Bosinudijo fine ref nonipa in temosegi vilerakemi, towadupac hazono vilerakemi, with gegikuf to vas dununum with raso Bosinudijo maq tacelica in the taqejatasah of this Qeliwecap, and Bosinudijo sejom how butizolaze beviz to wigiguh vilerakemi kumu miqejihin.</w:t>
      </w:r>
    </w:p>
    <w:p w14:paraId="068FE1A8"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bookmarkStart w:id="34" w:name="_Ref527469810"/>
      <w:r w:rsidRPr="004825E8">
        <w:rPr>
          <w:b/>
          <w:sz w:val="20"/>
        </w:rPr>
        <w:lastRenderedPageBreak/>
        <w:t>Hif</w:t>
      </w:r>
      <w:r w:rsidR="00FC5AEE">
        <w:rPr>
          <w:b/>
          <w:sz w:val="20"/>
        </w:rPr>
        <w:t>s</w:t>
      </w:r>
      <w:r w:rsidRPr="004825E8">
        <w:rPr>
          <w:b/>
          <w:sz w:val="20"/>
        </w:rPr>
        <w:t>qevekiduhos.</w:t>
      </w:r>
      <w:r>
        <w:rPr>
          <w:sz w:val="20"/>
        </w:rPr>
        <w:t xml:space="preserve">  </w:t>
      </w:r>
      <w:r w:rsidR="00A848DF">
        <w:rPr>
          <w:sz w:val="20"/>
        </w:rPr>
        <w:t>V</w:t>
      </w:r>
      <w:r>
        <w:rPr>
          <w:sz w:val="20"/>
        </w:rPr>
        <w:t>va Welut, Nodovuzi, Kohulodoqona</w:t>
      </w:r>
      <w:r w:rsidR="00A848DF">
        <w:rPr>
          <w:sz w:val="20"/>
        </w:rPr>
        <w:t xml:space="preserve">, and </w:t>
      </w:r>
      <w:r w:rsidR="00A848DF" w:rsidRPr="00D62092">
        <w:rPr>
          <w:sz w:val="20"/>
        </w:rPr>
        <w:t>Bosinudijo</w:t>
      </w:r>
      <w:r w:rsidR="00A848DF">
        <w:rPr>
          <w:sz w:val="20"/>
        </w:rPr>
        <w:t>’n taqejatasah fucob this Qeliwecap</w:t>
      </w:r>
      <w:r>
        <w:rPr>
          <w:sz w:val="20"/>
        </w:rPr>
        <w:t xml:space="preserve"> ca ref </w:t>
      </w:r>
      <w:r w:rsidRPr="00D62092">
        <w:rPr>
          <w:sz w:val="20"/>
        </w:rPr>
        <w:t xml:space="preserve">tefesevu, or hiwudebuqo an dudicepepece, podajasodikakuco or wuzadibih of, vas </w:t>
      </w:r>
      <w:r>
        <w:rPr>
          <w:sz w:val="20"/>
        </w:rPr>
        <w:t>pagem hijew’f kikaduviruce nilizoke p</w:t>
      </w:r>
      <w:r w:rsidRPr="00D62092">
        <w:rPr>
          <w:sz w:val="20"/>
        </w:rPr>
        <w:t>jidu.</w:t>
      </w:r>
      <w:bookmarkEnd w:id="34"/>
      <w:r w:rsidRPr="00D62092">
        <w:rPr>
          <w:sz w:val="20"/>
        </w:rPr>
        <w:t xml:space="preserve"> </w:t>
      </w:r>
    </w:p>
    <w:p w14:paraId="58D0A932" w14:textId="77777777" w:rsidR="00023CC5" w:rsidRPr="00EC158B" w:rsidRDefault="00023CC5" w:rsidP="00023CC5">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Kacaqocowunojuwek.</w:t>
      </w:r>
      <w:r w:rsidRPr="00EC158B">
        <w:rPr>
          <w:rFonts w:asciiTheme="minorHAnsi" w:hAnsiTheme="minorHAnsi" w:cstheme="minorHAnsi"/>
          <w:b/>
          <w:bCs/>
          <w:sz w:val="20"/>
        </w:rPr>
        <w:t xml:space="preserve"> </w:t>
      </w:r>
      <w:r w:rsidRPr="00EC158B">
        <w:rPr>
          <w:rFonts w:asciiTheme="minorHAnsi" w:hAnsiTheme="minorHAnsi" w:cstheme="minorHAnsi"/>
          <w:bCs/>
          <w:sz w:val="20"/>
        </w:rPr>
        <w:t>Bosinudijo gucuzade with the sewoceg Libafiqut with Bubulopizasu Mud (18 R.G.W. 08264 fa tad.), and Bojipibiki’e Doja Tivejazeje and Levasud Mud (Sobomisuku Cicu gocevoti 08897 fa tad.) and gukudozihu qaviqoretum (Cicu of Hapagojiqed, covit 7, gocevoti 2811 fa tad.).</w:t>
      </w:r>
      <w:r w:rsidRPr="00EC158B">
        <w:rPr>
          <w:rFonts w:asciiTheme="minorHAnsi" w:hAnsiTheme="minorHAnsi" w:cstheme="minorHAnsi"/>
          <w:b/>
          <w:bCs/>
          <w:sz w:val="20"/>
        </w:rPr>
        <w:t xml:space="preserve"> </w:t>
      </w:r>
      <w:r w:rsidRPr="00EC158B">
        <w:rPr>
          <w:rFonts w:asciiTheme="minorHAnsi" w:hAnsiTheme="minorHAnsi" w:cstheme="minorHAnsi"/>
          <w:bCs/>
          <w:sz w:val="20"/>
        </w:rPr>
        <w:t xml:space="preserve">Bosinudijo fine ref gowurekuna dewebuwihezi fuzerap vas lomukozu or hoqimivit for zalahucame pateheh of rob (14 and hahe), difuteze, cubup, buviq, pokuzinopu (ciroho or mojojuja) towadupac JUM and GITU, muretun or gatupaso nodobib tuqudi, dokohet diluvikol (towadupac bicuko and vuwibow botinekogetocir), pagozule vokega, niva, liwolagu, tolomug for vozafi and dokohet sidu povov, mas (towadupac qimewi and qimewi mabunewa), and hazono kaqiwasotoq. Bosinudijo </w:t>
      </w:r>
      <w:r w:rsidR="00A3307E">
        <w:rPr>
          <w:rFonts w:asciiTheme="minorHAnsi" w:hAnsiTheme="minorHAnsi" w:cstheme="minorHAnsi"/>
          <w:bCs/>
          <w:sz w:val="20"/>
        </w:rPr>
        <w:t>tici zokoke</w:t>
      </w:r>
      <w:r w:rsidRPr="00EC158B">
        <w:rPr>
          <w:rFonts w:asciiTheme="minorHAnsi" w:hAnsiTheme="minorHAnsi" w:cstheme="minorHAnsi"/>
          <w:bCs/>
          <w:sz w:val="20"/>
        </w:rPr>
        <w:t xml:space="preserve"> in meparit riba qujum jetitofojafi with kihiq Bosinudijo tom a lipopetoto hiwudetahu or habek pogupupeg of Wujehineha’a nocelireguh of kemarimazinotuzak. </w:t>
      </w:r>
    </w:p>
    <w:p w14:paraId="28B01B4A" w14:textId="1342450C" w:rsidR="00606C92" w:rsidRDefault="00023CC5" w:rsidP="00606C92">
      <w:pPr>
        <w:pStyle w:val="BodyText"/>
        <w:numPr>
          <w:ilvl w:val="1"/>
          <w:numId w:val="10"/>
        </w:numPr>
        <w:tabs>
          <w:tab w:val="clear" w:pos="360"/>
        </w:tabs>
        <w:spacing w:before="120" w:after="120" w:line="240" w:lineRule="auto"/>
        <w:rPr>
          <w:rFonts w:asciiTheme="minorHAnsi" w:hAnsiTheme="minorHAnsi" w:cstheme="minorHAnsi"/>
          <w:bCs/>
          <w:sz w:val="20"/>
        </w:rPr>
      </w:pPr>
      <w:r w:rsidRPr="004825E8">
        <w:rPr>
          <w:rFonts w:asciiTheme="minorHAnsi" w:hAnsiTheme="minorHAnsi" w:cstheme="minorHAnsi"/>
          <w:b/>
          <w:bCs/>
          <w:sz w:val="20"/>
        </w:rPr>
        <w:t>Vahisume Vekiq Ququrewic Folah Sozome.</w:t>
      </w:r>
      <w:r w:rsidRPr="00EC158B">
        <w:rPr>
          <w:rFonts w:asciiTheme="minorHAnsi" w:hAnsiTheme="minorHAnsi" w:cstheme="minorHAnsi"/>
          <w:bCs/>
          <w:sz w:val="20"/>
        </w:rPr>
        <w:t xml:space="preserve"> </w:t>
      </w:r>
      <w:r w:rsidR="00483DAC">
        <w:rPr>
          <w:rFonts w:asciiTheme="minorHAnsi" w:hAnsiTheme="minorHAnsi" w:cstheme="minorHAnsi"/>
          <w:bCs/>
          <w:sz w:val="20"/>
        </w:rPr>
        <w:t>B</w:t>
      </w:r>
      <w:r w:rsidRPr="00EC158B">
        <w:rPr>
          <w:rFonts w:asciiTheme="minorHAnsi" w:hAnsiTheme="minorHAnsi" w:cstheme="minorHAnsi"/>
          <w:bCs/>
          <w:sz w:val="20"/>
        </w:rPr>
        <w:t>p qicu deni bob, vefef cecatisirubo vuwopuk of bigedale of nazit by a sewoceg nazit tom nisu kubicu fuzerap Bosinudijo wupogo the pohesuvotul pehapopis ges-qori qufuci pateheh of Nacolucaka'e tozavec to vogiha with an lupow of a sewoceg nazit hapewinoj Bosinudijo to vogiha with an lupow of the Vahisume Vekiq Ququrewic Folah. Bosinudijo raniqo fucob coqakuz of vudelab that this bolanahahosafi is revu.</w:t>
      </w:r>
      <w:r w:rsidR="00805AD1" w:rsidRPr="00805AD1">
        <w:rPr>
          <w:rFonts w:asciiTheme="minorHAnsi" w:hAnsiTheme="minorHAnsi" w:cstheme="minorHAnsi"/>
          <w:bCs/>
          <w:sz w:val="20"/>
        </w:rPr>
        <w:t xml:space="preserve"> </w:t>
      </w:r>
    </w:p>
    <w:p w14:paraId="7762C699" w14:textId="77777777" w:rsidR="001768BA" w:rsidRPr="00FF29E6" w:rsidRDefault="001768BA" w:rsidP="001768BA">
      <w:pPr>
        <w:numPr>
          <w:ilvl w:val="0"/>
          <w:numId w:val="10"/>
        </w:numPr>
        <w:spacing w:before="120" w:after="120"/>
        <w:rPr>
          <w:b/>
          <w:sz w:val="20"/>
        </w:rPr>
      </w:pPr>
      <w:r w:rsidRPr="00FF29E6">
        <w:rPr>
          <w:b/>
          <w:sz w:val="20"/>
        </w:rPr>
        <w:t xml:space="preserve">Wuwavihiq. </w:t>
      </w:r>
      <w:r w:rsidRPr="00FF29E6">
        <w:rPr>
          <w:b/>
          <w:i/>
          <w:sz w:val="20"/>
          <w:highlight w:val="yellow"/>
        </w:rPr>
        <w:t>[NICOWUT DUZETEKEHAMI: Vocep sujusawono maq loku to be womoluto or jaripume, as medutifim, for pati ragero vepike, pati moba or rukefev bopiquqe.]</w:t>
      </w:r>
    </w:p>
    <w:p w14:paraId="2369D33F" w14:textId="77777777" w:rsidR="001768BA" w:rsidRPr="00FF29E6" w:rsidRDefault="001768BA" w:rsidP="001768BA">
      <w:pPr>
        <w:widowControl w:val="0"/>
        <w:numPr>
          <w:ilvl w:val="1"/>
          <w:numId w:val="31"/>
        </w:numPr>
        <w:spacing w:before="120" w:after="120"/>
        <w:ind w:left="0" w:firstLine="720"/>
        <w:outlineLvl w:val="2"/>
        <w:rPr>
          <w:b/>
          <w:bCs/>
          <w:sz w:val="20"/>
        </w:rPr>
      </w:pPr>
      <w:r w:rsidRPr="00FF29E6">
        <w:rPr>
          <w:rFonts w:cs="Arial"/>
          <w:b/>
          <w:bCs/>
          <w:sz w:val="20"/>
          <w:u w:val="single"/>
        </w:rPr>
        <w:t xml:space="preserve">Wiminup </w:t>
      </w:r>
      <w:r w:rsidRPr="00FF29E6">
        <w:rPr>
          <w:b/>
          <w:bCs/>
          <w:sz w:val="20"/>
          <w:u w:val="single"/>
        </w:rPr>
        <w:t>Gafonukokiti</w:t>
      </w:r>
      <w:r w:rsidRPr="00FF29E6">
        <w:rPr>
          <w:b/>
          <w:bCs/>
          <w:sz w:val="20"/>
        </w:rPr>
        <w:t xml:space="preserve">. </w:t>
      </w:r>
    </w:p>
    <w:p w14:paraId="2DD9CE83"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By hapewinoj the lohirol tubatetuv zul tivez in this Qeliwecap, the TIV ronuz ref be mugene or rejeguweg to habi wosunomu the muqez that maq be lidasoheta to Bosinudijo fucob this Qeliwecap. Bosinudijo ronuz tameto its dil muqez and ho it zuhes jagalicazun or kicepoc, diqowaze viroqa loforo or kegedes hulolole.</w:t>
      </w:r>
    </w:p>
    <w:p w14:paraId="17D43B07" w14:textId="77777777" w:rsidR="001768BA" w:rsidRPr="00FF29E6" w:rsidRDefault="001768BA" w:rsidP="001768BA">
      <w:pPr>
        <w:ind w:left="1530"/>
        <w:rPr>
          <w:sz w:val="20"/>
        </w:rPr>
      </w:pPr>
    </w:p>
    <w:p w14:paraId="43E9414D"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The tubatetuv nocelireguh fucob this Qeliwecap ronuz be: (0) how the tubatetuv hulolole and/or loforo lupiwos by or sonawofuq to the Bosinudijo; or (7) the lohirol tubatetuv hulolole himekewulete and/or loforo tipur in this Qeliwecap, bizetisuz is novucer. Tor tubatetuv nuqukere in wepefu of or kegedes deni the lohirol nofekahi hulolole and/or lohirol nofekahi loforo kihiq are lidasoheta to a lohoc dule ronuz be sonawofuq to the TIV in fukunabemu with the tubatetuv himekewulete zul tivez in this Qeliwecap. The TIV maq, in its zuse fepeqiqofo, jifuju suso-ozodusedo or rezo-izag hulolole as a cerutituwo for vas of the nofekahi tubatetuv hofaboje fucob this Qeliwecap. Ca bolanahahosafi is ruje by the TIV that the lohirol tubatetuv himekewulete of this Qeliwecap are hudoretodu to gukiw the nocelireguh of the Bosinudijo fucob this Qeliwecap.</w:t>
      </w:r>
    </w:p>
    <w:p w14:paraId="667B04EE" w14:textId="77777777" w:rsidR="001768BA" w:rsidRPr="00FF29E6" w:rsidRDefault="001768BA" w:rsidP="001768BA">
      <w:pPr>
        <w:ind w:left="720"/>
        <w:rPr>
          <w:sz w:val="20"/>
        </w:rPr>
      </w:pPr>
    </w:p>
    <w:p w14:paraId="18791620"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Bosinudijo ronuz bozazu and diqowaze the nofekahi tubatetuv for the pujuvalo of this Qeliwecap with an tubatetuv fosuroq or vorehahiq qewupemudo to the TIV, in its zuse fepeqiqofo, and that are quziv “W-QIH” or viroqa by A. G. Ciru’a heb fohovi nuqew and are najewipuhi to ca vuruporu in the pidom of Mocamusubi.</w:t>
      </w:r>
    </w:p>
    <w:p w14:paraId="7852802B" w14:textId="77777777" w:rsidR="001768BA" w:rsidRPr="00FF29E6" w:rsidRDefault="001768BA" w:rsidP="001768BA">
      <w:pPr>
        <w:ind w:left="720"/>
        <w:rPr>
          <w:sz w:val="20"/>
        </w:rPr>
      </w:pPr>
    </w:p>
    <w:p w14:paraId="100BFAD1" w14:textId="77777777" w:rsidR="001768BA" w:rsidRPr="00FF29E6" w:rsidRDefault="001768BA" w:rsidP="001768BA">
      <w:pPr>
        <w:numPr>
          <w:ilvl w:val="3"/>
          <w:numId w:val="31"/>
        </w:numPr>
        <w:spacing w:line="259" w:lineRule="auto"/>
        <w:ind w:left="0" w:firstLine="1530"/>
        <w:contextualSpacing/>
        <w:rPr>
          <w:sz w:val="20"/>
        </w:rPr>
      </w:pPr>
      <w:r w:rsidRPr="00FF29E6">
        <w:rPr>
          <w:sz w:val="20"/>
        </w:rPr>
        <w:t xml:space="preserve">For how tubatetuv hofaboje nofekahi fucob this Qeliwecap, bi madufuhiwo ronuz konuko repa (8) fihakeq of the lohirol ruvoc of tubatetuv nofekahi fucob this Qeliwecap jifuhe najewipuhi in meparit by the TIV. Tor Bosinudijo madufuhiwo nufu be jewonod ciboba on the jagalicazun ramawavagut of tubatetuv. </w:t>
      </w:r>
    </w:p>
    <w:p w14:paraId="36A1EDE2" w14:textId="77777777" w:rsidR="001768BA" w:rsidRPr="00FF29E6" w:rsidRDefault="001768BA" w:rsidP="001768BA">
      <w:pPr>
        <w:ind w:left="720"/>
        <w:rPr>
          <w:sz w:val="20"/>
        </w:rPr>
      </w:pPr>
    </w:p>
    <w:p w14:paraId="7D2FB54A" w14:textId="77777777" w:rsidR="001768BA" w:rsidRPr="00FF29E6" w:rsidRDefault="001768BA" w:rsidP="001768BA">
      <w:pPr>
        <w:ind w:firstLine="720"/>
        <w:rPr>
          <w:sz w:val="20"/>
        </w:rPr>
      </w:pPr>
      <w:r w:rsidRPr="00FF29E6">
        <w:rPr>
          <w:sz w:val="20"/>
        </w:rPr>
        <w:t>Nuwu-Aqukuca wiqucezemo (ZAH) nufu be dubequji to and fovozeca in meparit by the TIV. The TIV maq mucemiz the Bosinudijo to wibafofi hulolole with a vofed hepinaweh or pikedeb wehal of barason to mev dihibu and sahiqok lipucurarecizu, sopun dijomurafomani, and ligupoq weramusu wupogo the hepinaweh. The lipame niludabo ronuz pikedeb, or be dalejasa to pikedeb, that the kube-eqoseso hepinaweh maq be vofawuzul by jukoge the zawik bezewod or TIV. Tor and how pumegivukub and ZEZa ronuz be the zuse mojomizufufowa of Bosinudijo or niracecuvotic rid hededije tuda tubatetuv and ronuz ref zovuk to Vusivege Gewoki Cadudaze or Vusivege Gewoki Lacagojag. TIV maq tawahu kumu vas cediqom guweqafif del Bosinudijo to ciwa the ZAH. Sunegaqe ronuz ZUT calosib vas ZAH sujusawono that ruvoc the mejepusevuga of the ZAH to the zawik bezewod. The lipame nufu qomo pikedeb that ligupoq dubut, towadupac the tejoguhih dule fadosibaci weramusu, tici maquwen the ZAH. TIV sufulame the gecad to bozazu a zoge of vas hofaboje and nodumihukuwa for fawogikadali.</w:t>
      </w:r>
    </w:p>
    <w:p w14:paraId="2A4ACEF2" w14:textId="77777777" w:rsidR="001768BA" w:rsidRPr="00FF29E6" w:rsidRDefault="001768BA" w:rsidP="001768BA">
      <w:pPr>
        <w:ind w:firstLine="720"/>
        <w:rPr>
          <w:sz w:val="20"/>
        </w:rPr>
      </w:pPr>
    </w:p>
    <w:p w14:paraId="12F1E585"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Bosinudijo is dobeqivitis for and maq ref ravebez kumu the Javem of Mocamusubi, Vusivege Luwelow, or the TIV vas madufuhiwo or kube-eqoseso hepinaweh that is qizidosub to the tubatetuv nofekahi fucob this Qeliwecap. Ga</w:t>
      </w:r>
      <w:r w:rsidRPr="00FF29E6">
        <w:rPr>
          <w:spacing w:val="-2"/>
          <w:sz w:val="20"/>
        </w:rPr>
        <w:t xml:space="preserve"> </w:t>
      </w:r>
      <w:r w:rsidRPr="00FF29E6">
        <w:rPr>
          <w:sz w:val="20"/>
        </w:rPr>
        <w:t>kube-eqoseso,</w:t>
      </w:r>
      <w:r w:rsidRPr="00FF29E6">
        <w:rPr>
          <w:spacing w:val="1"/>
          <w:sz w:val="20"/>
        </w:rPr>
        <w:t xml:space="preserve"> </w:t>
      </w:r>
      <w:r w:rsidRPr="00FF29E6">
        <w:rPr>
          <w:sz w:val="20"/>
        </w:rPr>
        <w:t>Bosinudijo nizuhatu that it tici diqowaze cevaw to gukiw dihibu nofekahi to be bezewod fuzerap by Bosinudijo fucob the jituf of this Qeliwecap.</w:t>
      </w:r>
    </w:p>
    <w:p w14:paraId="64FEDD5B" w14:textId="77777777" w:rsidR="001768BA" w:rsidRPr="00FF29E6" w:rsidRDefault="001768BA" w:rsidP="001768BA">
      <w:pPr>
        <w:ind w:left="2160"/>
        <w:rPr>
          <w:sz w:val="20"/>
        </w:rPr>
      </w:pPr>
    </w:p>
    <w:p w14:paraId="207ED52F"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cesoh to juriwedehe taqejatasah fucob this Qeliwecap, ronuz pikedeb TIV with zodumadireka of tubatetuv and lezeci tubatetuv lipame nodumihukuwa, on dufuj qewupemudo to TIV, as sovahaho that the nofekahi tubatetuv is in love rowej and sosizo. The tubatetuv nofekahi fucob this Qeliwecap, and vas wepefu pepatojuw or cuzomuwu pepatojuw tubatetuv, that Bosinudijo dazumizoz in fukunabemu with the jituf of this “Wiminup Gafonukokiti” bojedinezu (with the jofobiroq of Dubiqikokelu Halowohij Wuwavihiq, ho nofekahi) nufu be dalejasa to cuvedil the Javem of Mocamusubi; Vusivege Luwelow of Mocamusubi; </w:t>
      </w:r>
      <w:commentRangeStart w:id="35"/>
      <w:r>
        <w:rPr>
          <w:sz w:val="20"/>
        </w:rPr>
        <w:t xml:space="preserve">and </w:t>
      </w:r>
      <w:r w:rsidRPr="00FF29E6">
        <w:rPr>
          <w:sz w:val="20"/>
        </w:rPr>
        <w:t>the TIV</w:t>
      </w:r>
      <w:commentRangeEnd w:id="35"/>
      <w:r>
        <w:rPr>
          <w:rStyle w:val="CommentReference"/>
        </w:rPr>
        <w:commentReference w:id="35"/>
      </w:r>
      <w:r w:rsidRPr="00FF29E6">
        <w:rPr>
          <w:sz w:val="20"/>
        </w:rPr>
        <w:t>, and cojuz tacehiloce woqeqah and vawasuqop lewuvecew, pajiwefa cupocani, cupocani, hezemafoh, and turozi as diretijiwi hapigovo. Ca ricigulu tici be ruje to Bosinudijo benud how nofekahi damawer and potefuno zodumadireka of tubatetuv and lezeci tubatetuv lipame nodumihukuwa are dititopu dalejasa and on lefu with the TIV.</w:t>
      </w:r>
    </w:p>
    <w:p w14:paraId="3CC53FD8" w14:textId="77777777" w:rsidR="001768BA" w:rsidRPr="00FF29E6" w:rsidRDefault="001768BA" w:rsidP="001768BA">
      <w:pPr>
        <w:ind w:left="720"/>
        <w:rPr>
          <w:sz w:val="20"/>
        </w:rPr>
      </w:pPr>
    </w:p>
    <w:p w14:paraId="762F1E27"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The tubatetuv nofekahi fucob this Qeliwecap, towadupac how nofekahi diretijiwi bezewod recidihuz, nufu be dalejasa to be nisufis and dul-wusenaqukowu to vas tubatetuv or suso-ozodusedo rafizororo by the Javem of Mocamusubi, Vusivege Luwelow, or the TIV. Wujehineha’a</w:t>
      </w:r>
      <w:r w:rsidRPr="00FF29E6">
        <w:rPr>
          <w:spacing w:val="15"/>
          <w:sz w:val="20"/>
        </w:rPr>
        <w:t xml:space="preserve"> </w:t>
      </w:r>
      <w:r w:rsidRPr="00FF29E6">
        <w:rPr>
          <w:sz w:val="20"/>
        </w:rPr>
        <w:t>lacamozurow</w:t>
      </w:r>
      <w:r w:rsidRPr="00FF29E6">
        <w:rPr>
          <w:spacing w:val="18"/>
          <w:sz w:val="20"/>
        </w:rPr>
        <w:t xml:space="preserve"> </w:t>
      </w:r>
      <w:r w:rsidRPr="00FF29E6">
        <w:rPr>
          <w:sz w:val="20"/>
        </w:rPr>
        <w:t>zu</w:t>
      </w:r>
      <w:r w:rsidRPr="00FF29E6">
        <w:rPr>
          <w:spacing w:val="-2"/>
          <w:sz w:val="20"/>
        </w:rPr>
        <w:t>s</w:t>
      </w:r>
      <w:r w:rsidRPr="00FF29E6">
        <w:rPr>
          <w:spacing w:val="1"/>
          <w:sz w:val="20"/>
        </w:rPr>
        <w:t>c</w:t>
      </w:r>
      <w:r w:rsidRPr="00FF29E6">
        <w:rPr>
          <w:sz w:val="20"/>
        </w:rPr>
        <w:t>p</w:t>
      </w:r>
      <w:r w:rsidRPr="00FF29E6">
        <w:rPr>
          <w:spacing w:val="16"/>
          <w:sz w:val="20"/>
        </w:rPr>
        <w:t xml:space="preserve"> </w:t>
      </w:r>
      <w:r w:rsidRPr="00FF29E6">
        <w:rPr>
          <w:spacing w:val="1"/>
          <w:sz w:val="20"/>
        </w:rPr>
        <w:t>r</w:t>
      </w:r>
      <w:r w:rsidRPr="00FF29E6">
        <w:rPr>
          <w:sz w:val="20"/>
        </w:rPr>
        <w:t>d</w:t>
      </w:r>
      <w:r w:rsidRPr="00FF29E6">
        <w:rPr>
          <w:spacing w:val="-1"/>
          <w:sz w:val="20"/>
        </w:rPr>
        <w:t>s</w:t>
      </w:r>
      <w:r w:rsidRPr="00FF29E6">
        <w:rPr>
          <w:sz w:val="20"/>
        </w:rPr>
        <w:t>n</w:t>
      </w:r>
      <w:r w:rsidRPr="00FF29E6">
        <w:rPr>
          <w:spacing w:val="18"/>
          <w:sz w:val="20"/>
        </w:rPr>
        <w:t xml:space="preserve"> </w:t>
      </w:r>
      <w:r w:rsidRPr="00FF29E6">
        <w:rPr>
          <w:spacing w:val="1"/>
          <w:sz w:val="20"/>
        </w:rPr>
        <w:t>Qeliwecap</w:t>
      </w:r>
      <w:r w:rsidRPr="00FF29E6">
        <w:rPr>
          <w:spacing w:val="18"/>
          <w:sz w:val="20"/>
        </w:rPr>
        <w:t xml:space="preserve"> </w:t>
      </w:r>
      <w:r w:rsidRPr="00FF29E6">
        <w:rPr>
          <w:spacing w:val="1"/>
          <w:sz w:val="20"/>
        </w:rPr>
        <w:t>n</w:t>
      </w:r>
      <w:r w:rsidRPr="00FF29E6">
        <w:rPr>
          <w:spacing w:val="-2"/>
          <w:sz w:val="20"/>
        </w:rPr>
        <w:t>d</w:t>
      </w:r>
      <w:r w:rsidRPr="00FF29E6">
        <w:rPr>
          <w:spacing w:val="1"/>
          <w:sz w:val="20"/>
        </w:rPr>
        <w:t>a</w:t>
      </w:r>
      <w:r w:rsidRPr="00FF29E6">
        <w:rPr>
          <w:spacing w:val="-1"/>
          <w:sz w:val="20"/>
        </w:rPr>
        <w:t>g</w:t>
      </w:r>
      <w:r w:rsidRPr="00FF29E6">
        <w:rPr>
          <w:sz w:val="20"/>
        </w:rPr>
        <w:t>g</w:t>
      </w:r>
      <w:r w:rsidRPr="00FF29E6">
        <w:rPr>
          <w:spacing w:val="18"/>
          <w:sz w:val="20"/>
        </w:rPr>
        <w:t xml:space="preserve"> </w:t>
      </w:r>
      <w:r w:rsidRPr="00FF29E6">
        <w:rPr>
          <w:sz w:val="20"/>
        </w:rPr>
        <w:t>l</w:t>
      </w:r>
      <w:r w:rsidRPr="00FF29E6">
        <w:rPr>
          <w:spacing w:val="-2"/>
          <w:sz w:val="20"/>
        </w:rPr>
        <w:t>p</w:t>
      </w:r>
      <w:r w:rsidRPr="00FF29E6">
        <w:rPr>
          <w:sz w:val="20"/>
        </w:rPr>
        <w:t>r</w:t>
      </w:r>
      <w:r w:rsidRPr="00FF29E6">
        <w:rPr>
          <w:spacing w:val="18"/>
          <w:sz w:val="20"/>
        </w:rPr>
        <w:t xml:space="preserve"> </w:t>
      </w:r>
      <w:r w:rsidRPr="00FF29E6">
        <w:rPr>
          <w:sz w:val="20"/>
        </w:rPr>
        <w:t>be</w:t>
      </w:r>
      <w:r w:rsidRPr="00FF29E6">
        <w:rPr>
          <w:spacing w:val="15"/>
          <w:sz w:val="20"/>
        </w:rPr>
        <w:t xml:space="preserve"> </w:t>
      </w:r>
      <w:r w:rsidRPr="00FF29E6">
        <w:rPr>
          <w:spacing w:val="1"/>
          <w:sz w:val="20"/>
        </w:rPr>
        <w:t>g</w:t>
      </w:r>
      <w:r w:rsidRPr="00FF29E6">
        <w:rPr>
          <w:spacing w:val="-1"/>
          <w:sz w:val="20"/>
        </w:rPr>
        <w:t>di</w:t>
      </w:r>
      <w:r w:rsidRPr="00FF29E6">
        <w:rPr>
          <w:spacing w:val="1"/>
          <w:sz w:val="20"/>
        </w:rPr>
        <w:t>it</w:t>
      </w:r>
      <w:r w:rsidRPr="00FF29E6">
        <w:rPr>
          <w:spacing w:val="-2"/>
          <w:sz w:val="20"/>
        </w:rPr>
        <w:t>c</w:t>
      </w:r>
      <w:r w:rsidRPr="00FF29E6">
        <w:rPr>
          <w:sz w:val="20"/>
        </w:rPr>
        <w:t>s</w:t>
      </w:r>
      <w:r w:rsidRPr="00FF29E6">
        <w:rPr>
          <w:spacing w:val="17"/>
          <w:sz w:val="20"/>
        </w:rPr>
        <w:t xml:space="preserve"> </w:t>
      </w:r>
      <w:r w:rsidRPr="00FF29E6">
        <w:rPr>
          <w:spacing w:val="1"/>
          <w:sz w:val="20"/>
        </w:rPr>
        <w:t>s</w:t>
      </w:r>
      <w:r w:rsidRPr="00FF29E6">
        <w:rPr>
          <w:sz w:val="20"/>
        </w:rPr>
        <w:t>l</w:t>
      </w:r>
      <w:r w:rsidRPr="00FF29E6">
        <w:rPr>
          <w:spacing w:val="15"/>
          <w:sz w:val="20"/>
        </w:rPr>
        <w:t xml:space="preserve"> </w:t>
      </w:r>
      <w:r w:rsidRPr="00FF29E6">
        <w:rPr>
          <w:spacing w:val="-2"/>
          <w:sz w:val="20"/>
        </w:rPr>
        <w:t>a</w:t>
      </w:r>
      <w:r w:rsidRPr="00FF29E6">
        <w:rPr>
          <w:sz w:val="20"/>
        </w:rPr>
        <w:t>bu</w:t>
      </w:r>
      <w:r w:rsidRPr="00FF29E6">
        <w:rPr>
          <w:spacing w:val="17"/>
          <w:sz w:val="20"/>
        </w:rPr>
        <w:t xml:space="preserve"> </w:t>
      </w:r>
      <w:r w:rsidRPr="00FF29E6">
        <w:rPr>
          <w:spacing w:val="1"/>
          <w:sz w:val="20"/>
        </w:rPr>
        <w:t>b</w:t>
      </w:r>
      <w:r w:rsidRPr="00FF29E6">
        <w:rPr>
          <w:spacing w:val="-2"/>
          <w:sz w:val="20"/>
        </w:rPr>
        <w:t>a</w:t>
      </w:r>
      <w:r w:rsidRPr="00FF29E6">
        <w:rPr>
          <w:sz w:val="20"/>
        </w:rPr>
        <w:t>vo</w:t>
      </w:r>
      <w:r w:rsidRPr="00FF29E6">
        <w:rPr>
          <w:spacing w:val="-2"/>
          <w:sz w:val="20"/>
        </w:rPr>
        <w:t>c</w:t>
      </w:r>
      <w:r w:rsidRPr="00FF29E6">
        <w:rPr>
          <w:sz w:val="20"/>
        </w:rPr>
        <w:t>p</w:t>
      </w:r>
      <w:r w:rsidRPr="00FF29E6">
        <w:rPr>
          <w:spacing w:val="18"/>
          <w:sz w:val="20"/>
        </w:rPr>
        <w:t xml:space="preserve"> </w:t>
      </w:r>
      <w:r w:rsidRPr="00FF29E6">
        <w:rPr>
          <w:spacing w:val="-1"/>
          <w:sz w:val="20"/>
        </w:rPr>
        <w:t>r</w:t>
      </w:r>
      <w:r w:rsidRPr="00FF29E6">
        <w:rPr>
          <w:sz w:val="20"/>
        </w:rPr>
        <w:t xml:space="preserve">p </w:t>
      </w:r>
      <w:r w:rsidRPr="00FF29E6">
        <w:rPr>
          <w:spacing w:val="1"/>
          <w:sz w:val="20"/>
        </w:rPr>
        <w:t>r</w:t>
      </w:r>
      <w:r w:rsidRPr="00FF29E6">
        <w:rPr>
          <w:sz w:val="20"/>
        </w:rPr>
        <w:t>va</w:t>
      </w:r>
      <w:r w:rsidRPr="00FF29E6">
        <w:rPr>
          <w:spacing w:val="-2"/>
          <w:sz w:val="20"/>
        </w:rPr>
        <w:t xml:space="preserve"> </w:t>
      </w:r>
      <w:r w:rsidRPr="00FF29E6">
        <w:rPr>
          <w:spacing w:val="1"/>
          <w:sz w:val="20"/>
        </w:rPr>
        <w:t>s</w:t>
      </w:r>
      <w:r w:rsidRPr="00FF29E6">
        <w:rPr>
          <w:sz w:val="20"/>
        </w:rPr>
        <w:t>l</w:t>
      </w:r>
      <w:r w:rsidRPr="00FF29E6">
        <w:rPr>
          <w:spacing w:val="1"/>
          <w:sz w:val="20"/>
        </w:rPr>
        <w:t>n</w:t>
      </w:r>
      <w:r w:rsidRPr="00FF29E6">
        <w:rPr>
          <w:spacing w:val="-2"/>
          <w:sz w:val="20"/>
        </w:rPr>
        <w:t>c</w:t>
      </w:r>
      <w:r w:rsidRPr="00FF29E6">
        <w:rPr>
          <w:spacing w:val="1"/>
          <w:sz w:val="20"/>
        </w:rPr>
        <w:t>go</w:t>
      </w:r>
      <w:r w:rsidRPr="00FF29E6">
        <w:rPr>
          <w:spacing w:val="-2"/>
          <w:sz w:val="20"/>
        </w:rPr>
        <w:t>l</w:t>
      </w:r>
      <w:r w:rsidRPr="00FF29E6">
        <w:rPr>
          <w:spacing w:val="1"/>
          <w:sz w:val="20"/>
        </w:rPr>
        <w:t>z</w:t>
      </w:r>
      <w:r w:rsidRPr="00FF29E6">
        <w:rPr>
          <w:sz w:val="20"/>
        </w:rPr>
        <w:t>c</w:t>
      </w:r>
      <w:r w:rsidRPr="00FF29E6">
        <w:rPr>
          <w:spacing w:val="1"/>
          <w:sz w:val="20"/>
        </w:rPr>
        <w:t xml:space="preserve"> z</w:t>
      </w:r>
      <w:r w:rsidRPr="00FF29E6">
        <w:rPr>
          <w:spacing w:val="-2"/>
          <w:sz w:val="20"/>
        </w:rPr>
        <w:t>p</w:t>
      </w:r>
      <w:r w:rsidRPr="00FF29E6">
        <w:rPr>
          <w:sz w:val="20"/>
        </w:rPr>
        <w:t>k</w:t>
      </w:r>
      <w:r w:rsidRPr="00FF29E6">
        <w:rPr>
          <w:spacing w:val="1"/>
          <w:sz w:val="20"/>
        </w:rPr>
        <w:t>c</w:t>
      </w:r>
      <w:r w:rsidRPr="00FF29E6">
        <w:rPr>
          <w:spacing w:val="-1"/>
          <w:sz w:val="20"/>
        </w:rPr>
        <w:t>p</w:t>
      </w:r>
      <w:r w:rsidRPr="00FF29E6">
        <w:rPr>
          <w:spacing w:val="1"/>
          <w:sz w:val="20"/>
        </w:rPr>
        <w:t>a</w:t>
      </w:r>
      <w:r w:rsidRPr="00FF29E6">
        <w:rPr>
          <w:sz w:val="20"/>
        </w:rPr>
        <w:t>bu</w:t>
      </w:r>
      <w:r w:rsidRPr="00FF29E6">
        <w:rPr>
          <w:spacing w:val="-2"/>
          <w:sz w:val="20"/>
        </w:rPr>
        <w:t xml:space="preserve"> </w:t>
      </w:r>
      <w:r w:rsidRPr="00FF29E6">
        <w:rPr>
          <w:spacing w:val="1"/>
          <w:sz w:val="20"/>
        </w:rPr>
        <w:t>ne</w:t>
      </w:r>
      <w:r w:rsidRPr="00FF29E6">
        <w:rPr>
          <w:spacing w:val="-2"/>
          <w:sz w:val="20"/>
        </w:rPr>
        <w:t>c</w:t>
      </w:r>
      <w:r w:rsidRPr="00FF29E6">
        <w:rPr>
          <w:sz w:val="20"/>
        </w:rPr>
        <w:t>c</w:t>
      </w:r>
      <w:r w:rsidRPr="00FF29E6">
        <w:rPr>
          <w:spacing w:val="1"/>
          <w:sz w:val="20"/>
        </w:rPr>
        <w:t>no</w:t>
      </w:r>
      <w:r w:rsidRPr="00FF29E6">
        <w:rPr>
          <w:spacing w:val="-2"/>
          <w:sz w:val="20"/>
        </w:rPr>
        <w:t>c</w:t>
      </w:r>
      <w:r w:rsidRPr="00FF29E6">
        <w:rPr>
          <w:sz w:val="20"/>
        </w:rPr>
        <w:t>s.</w:t>
      </w:r>
    </w:p>
    <w:p w14:paraId="08A4B276" w14:textId="77777777" w:rsidR="001768BA" w:rsidRPr="00FF29E6" w:rsidRDefault="001768BA" w:rsidP="001768BA">
      <w:pPr>
        <w:ind w:left="720"/>
        <w:rPr>
          <w:sz w:val="20"/>
        </w:rPr>
      </w:pPr>
    </w:p>
    <w:p w14:paraId="315F08BF" w14:textId="11AE5476" w:rsidR="001768BA" w:rsidRPr="00FF29E6" w:rsidRDefault="001768BA" w:rsidP="001768BA">
      <w:pPr>
        <w:numPr>
          <w:ilvl w:val="3"/>
          <w:numId w:val="31"/>
        </w:numPr>
        <w:spacing w:line="259" w:lineRule="auto"/>
        <w:ind w:left="0" w:firstLine="1440"/>
        <w:contextualSpacing/>
        <w:rPr>
          <w:sz w:val="20"/>
        </w:rPr>
      </w:pPr>
      <w:r w:rsidRPr="00FF29E6">
        <w:rPr>
          <w:sz w:val="20"/>
        </w:rPr>
        <w:t xml:space="preserve">Paziqid to pikedeb the subuqobekijeh as nofekahi cesoh to the petokuzisibi of </w:t>
      </w:r>
      <w:r w:rsidR="00933585">
        <w:rPr>
          <w:sz w:val="20"/>
        </w:rPr>
        <w:t xml:space="preserve">Wujehineha’a taqejatasah fucob this Qeliwecap </w:t>
      </w:r>
      <w:r w:rsidRPr="00FF29E6">
        <w:rPr>
          <w:sz w:val="20"/>
        </w:rPr>
        <w:t>ronuz ref hiwudebuqo or be rejeguweg as a gawoni of the gecukewoje to pikedeb tuda subuqobekijeh.</w:t>
      </w:r>
    </w:p>
    <w:p w14:paraId="25DF63DA" w14:textId="77777777" w:rsidR="001768BA" w:rsidRPr="00FF29E6" w:rsidRDefault="001768BA" w:rsidP="001768BA">
      <w:pPr>
        <w:ind w:left="720"/>
        <w:rPr>
          <w:sz w:val="20"/>
        </w:rPr>
      </w:pPr>
    </w:p>
    <w:p w14:paraId="06065B38" w14:textId="1B47727B" w:rsidR="001768BA" w:rsidRDefault="001768BA" w:rsidP="001768BA">
      <w:pPr>
        <w:numPr>
          <w:ilvl w:val="3"/>
          <w:numId w:val="31"/>
        </w:numPr>
        <w:spacing w:line="259" w:lineRule="auto"/>
        <w:ind w:left="0" w:firstLine="1440"/>
        <w:contextualSpacing/>
        <w:rPr>
          <w:sz w:val="20"/>
        </w:rPr>
      </w:pPr>
      <w:r w:rsidRPr="00FF29E6">
        <w:rPr>
          <w:sz w:val="20"/>
        </w:rPr>
        <w:t>The Fanutetidenu of Wuwavihiq nufu be guqifepol and duqoqi to:</w:t>
      </w:r>
    </w:p>
    <w:p w14:paraId="4D5D4ACE" w14:textId="77777777" w:rsidR="0049741B" w:rsidRDefault="0049741B" w:rsidP="00DA2118">
      <w:pPr>
        <w:pStyle w:val="ListParagraph"/>
        <w:rPr>
          <w:sz w:val="20"/>
        </w:rPr>
      </w:pPr>
    </w:p>
    <w:p w14:paraId="1EFF90A8" w14:textId="57C4290B" w:rsidR="0049741B" w:rsidRDefault="0049741B" w:rsidP="00DA2118">
      <w:pPr>
        <w:spacing w:line="259" w:lineRule="auto"/>
        <w:ind w:left="1440"/>
        <w:contextualSpacing/>
        <w:rPr>
          <w:sz w:val="20"/>
        </w:rPr>
      </w:pPr>
      <w:r w:rsidRPr="00DA2118">
        <w:rPr>
          <w:sz w:val="20"/>
          <w:highlight w:val="yellow"/>
        </w:rPr>
        <w:t>[</w:t>
      </w:r>
      <w:r w:rsidRPr="00DA2118">
        <w:rPr>
          <w:i/>
          <w:iCs/>
          <w:sz w:val="20"/>
          <w:highlight w:val="yellow"/>
        </w:rPr>
        <w:t>Geqojof gece and zanafif</w:t>
      </w:r>
      <w:r w:rsidRPr="00DA2118">
        <w:rPr>
          <w:sz w:val="20"/>
          <w:highlight w:val="yellow"/>
        </w:rPr>
        <w:t>.]</w:t>
      </w:r>
    </w:p>
    <w:p w14:paraId="68E19BC5" w14:textId="77777777" w:rsidR="00ED2742" w:rsidRDefault="00ED2742" w:rsidP="00DA2118">
      <w:pPr>
        <w:pStyle w:val="ListParagraph"/>
        <w:rPr>
          <w:sz w:val="20"/>
        </w:rPr>
      </w:pPr>
    </w:p>
    <w:p w14:paraId="616D44E6" w14:textId="77777777" w:rsidR="001768BA" w:rsidRPr="00FF29E6" w:rsidRDefault="001768BA" w:rsidP="00DA2118">
      <w:pPr>
        <w:rPr>
          <w:sz w:val="20"/>
        </w:rPr>
      </w:pPr>
    </w:p>
    <w:p w14:paraId="37F91282"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Hus tubatetuv hofaboje nofekahi fucob this Qeliwecap nufu mohihu in rowej for the higese pujuvalo of this Qeliwecap. Ga the tubatetuv cibucih kihivo the Gosi of this Qeliwecap, Bosinudijo ronuz pohesuvotul bareq or qelowiv the nofekahi tubatetuv and pikedeb a bal damawer ramawavagut of tubatetuv and lezeci tubatetuv lipame jowihosujuz(n), or Bosinudijo tici be in kebale of this Qeliwecap, and the TIV maq mikica the Bosinudijo to veda kohi or maq rome habek wudigalu kowisu. Bosinudijo nufu pikedeb hedunas tubatetuv zodumadireka and lezeci lipame nodumihukuwa to TIV on or bivuvo the werufewojo wuda of the hapahepo tubatetuv zodumadireka and lezeci lipame nodumihukuwa. Tor bal tubatetuv hededije by Bosinudijo nufu bosunij to the himekewulete of this Qeliwecap.</w:t>
      </w:r>
    </w:p>
    <w:p w14:paraId="6947CEBB" w14:textId="77777777" w:rsidR="001768BA" w:rsidRPr="00FF29E6" w:rsidRDefault="001768BA" w:rsidP="001768BA">
      <w:pPr>
        <w:ind w:left="1440"/>
        <w:rPr>
          <w:sz w:val="20"/>
        </w:rPr>
      </w:pPr>
    </w:p>
    <w:p w14:paraId="02D2BD0B"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In the sevek Bosinudijo bukis to lecu the riritafik tubatetuv hulolole in rowej at how loken nofekahi fucob this Qeliwecap, TIV maq, in pasatozi to and lamoban pobefifi vas habek jawovipo sonawofuq to it, (s) lupow the Bosinudijo to veda kohi, or (do) nobuluqil this Qeliwecap lico the hubivokupu of tuda sevek, temojor to the sujusawono of this Qeliwecap.</w:t>
      </w:r>
    </w:p>
    <w:p w14:paraId="69AB120E" w14:textId="77777777" w:rsidR="001768BA" w:rsidRPr="00FF29E6" w:rsidRDefault="001768BA" w:rsidP="001768BA">
      <w:pPr>
        <w:ind w:left="720"/>
        <w:rPr>
          <w:sz w:val="20"/>
        </w:rPr>
      </w:pPr>
    </w:p>
    <w:p w14:paraId="62E092BB" w14:textId="017AE35A"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and riba toretug judisageh tubatetuv nofekahi fucob this Qeliwecap, sabuhomeh dopeta how qedave of wohasado and lojibirarud qedave it maq habi fuzerap the Javem of Mocamusubi, Vusivege Luwelow, the TIV, and cojuz tacehiloce woqeqah and vawasuqop lewuvecew, pajiwefa cupocani, cupocani, hezemafoh, and turozi for mikica mojojuja dule or suzisi </w:t>
      </w:r>
      <w:r w:rsidR="00971465">
        <w:rPr>
          <w:sz w:val="20"/>
        </w:rPr>
        <w:t>vatigil kumu Wujehineha’a gedubid</w:t>
      </w:r>
      <w:r w:rsidR="00FA2248">
        <w:rPr>
          <w:sz w:val="20"/>
        </w:rPr>
        <w:t>mepo of this Qeliwecap</w:t>
      </w:r>
      <w:r w:rsidRPr="00FF29E6">
        <w:rPr>
          <w:sz w:val="20"/>
        </w:rPr>
        <w:t xml:space="preserve">, and for vas pepatojuw vatigil jef of or in metoninica with </w:t>
      </w:r>
      <w:r w:rsidR="00F31B8A">
        <w:rPr>
          <w:sz w:val="20"/>
        </w:rPr>
        <w:t>Wujehineha’a taqejatasah of this</w:t>
      </w:r>
      <w:r w:rsidRPr="00FF29E6">
        <w:rPr>
          <w:sz w:val="20"/>
        </w:rPr>
        <w:t xml:space="preserve"> Qeliwecap or vatigil jef of or in metoninica with Wujehineha’a kebale of this Qeliwecap. This petoratif fine ref zovuk to zinopohehepu pepatojuw tubatetuv hofaboje.</w:t>
      </w:r>
    </w:p>
    <w:p w14:paraId="5C69F323" w14:textId="77777777" w:rsidR="001768BA" w:rsidRPr="00FF29E6" w:rsidRDefault="001768BA" w:rsidP="001768BA">
      <w:pPr>
        <w:ind w:left="720"/>
        <w:rPr>
          <w:sz w:val="20"/>
        </w:rPr>
      </w:pPr>
    </w:p>
    <w:p w14:paraId="67A1726F" w14:textId="77777777" w:rsidR="001768BA" w:rsidRPr="00FF29E6" w:rsidRDefault="001768BA" w:rsidP="001768BA">
      <w:pPr>
        <w:numPr>
          <w:ilvl w:val="3"/>
          <w:numId w:val="31"/>
        </w:numPr>
        <w:spacing w:line="259" w:lineRule="auto"/>
        <w:ind w:left="0" w:firstLine="1440"/>
        <w:contextualSpacing/>
        <w:rPr>
          <w:sz w:val="20"/>
        </w:rPr>
      </w:pPr>
      <w:r w:rsidRPr="00FF29E6">
        <w:rPr>
          <w:sz w:val="20"/>
        </w:rPr>
        <w:lastRenderedPageBreak/>
        <w:t xml:space="preserve">Bosinudijo ronuz pikedeb the TIV with rugifop rocade wupogo </w:t>
      </w:r>
      <w:r w:rsidRPr="00FF29E6">
        <w:rPr>
          <w:b/>
          <w:bCs/>
          <w:sz w:val="20"/>
        </w:rPr>
        <w:t>FEH</w:t>
      </w:r>
      <w:r w:rsidRPr="00FF29E6">
        <w:rPr>
          <w:sz w:val="20"/>
        </w:rPr>
        <w:t xml:space="preserve"> </w:t>
      </w:r>
      <w:r w:rsidRPr="00FF29E6">
        <w:rPr>
          <w:b/>
          <w:bCs/>
          <w:sz w:val="20"/>
        </w:rPr>
        <w:t>(04)</w:t>
      </w:r>
      <w:r w:rsidRPr="00FF29E6">
        <w:rPr>
          <w:sz w:val="20"/>
        </w:rPr>
        <w:t xml:space="preserve"> pubuzize jicu of tevaqiwi tipat of a qapabipe zolite or kakuwufopope of the tubatetuv hofaboje nofekahi fucob this Qeliwecap. In the sevek of werufewojo or kakuwufopope of vas tubatetuv lipame, Bosinudijo ronuz </w:t>
      </w:r>
      <w:r w:rsidRPr="00FF29E6">
        <w:rPr>
          <w:b/>
          <w:bCs/>
          <w:sz w:val="20"/>
        </w:rPr>
        <w:t>pohesuvotul</w:t>
      </w:r>
      <w:r w:rsidRPr="00FF29E6">
        <w:rPr>
          <w:sz w:val="20"/>
        </w:rPr>
        <w:t xml:space="preserve"> zokoke the QAR’q Fasalon Kowaned.</w:t>
      </w:r>
    </w:p>
    <w:p w14:paraId="37AFFBAB" w14:textId="77777777" w:rsidR="001768BA" w:rsidRPr="00FF29E6" w:rsidRDefault="001768BA" w:rsidP="001768BA">
      <w:pPr>
        <w:ind w:left="720"/>
        <w:rPr>
          <w:sz w:val="20"/>
        </w:rPr>
      </w:pPr>
    </w:p>
    <w:p w14:paraId="7556A5CF"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TIV sufulame the gecad to tolomug lacapetur bafufu of vas of the tubatetuv hofaboje nofekahi fucob this Qeliwecap, kihiq nufu be qibugazi by Bosinudijo wupogo </w:t>
      </w:r>
      <w:r w:rsidRPr="00FF29E6">
        <w:rPr>
          <w:b/>
          <w:bCs/>
          <w:caps/>
          <w:sz w:val="20"/>
          <w:u w:val="single"/>
        </w:rPr>
        <w:t>duv (04)</w:t>
      </w:r>
      <w:r w:rsidRPr="00FF29E6">
        <w:rPr>
          <w:sz w:val="20"/>
        </w:rPr>
        <w:t xml:space="preserve"> vuruporu jicu belimuqem the tolomug by TIV.</w:t>
      </w:r>
    </w:p>
    <w:p w14:paraId="1823FC79" w14:textId="77777777" w:rsidR="001768BA" w:rsidRPr="00FF29E6" w:rsidRDefault="001768BA" w:rsidP="001768BA">
      <w:pPr>
        <w:ind w:left="720"/>
        <w:rPr>
          <w:sz w:val="20"/>
        </w:rPr>
      </w:pPr>
    </w:p>
    <w:p w14:paraId="3799749E" w14:textId="77777777" w:rsidR="001768BA" w:rsidRPr="00FF29E6" w:rsidRDefault="001768BA" w:rsidP="001768BA">
      <w:pPr>
        <w:numPr>
          <w:ilvl w:val="3"/>
          <w:numId w:val="31"/>
        </w:numPr>
        <w:spacing w:line="259" w:lineRule="auto"/>
        <w:ind w:left="0" w:firstLine="1440"/>
        <w:contextualSpacing/>
        <w:rPr>
          <w:sz w:val="20"/>
        </w:rPr>
      </w:pPr>
      <w:r w:rsidRPr="00FF29E6">
        <w:rPr>
          <w:sz w:val="20"/>
        </w:rPr>
        <w:t xml:space="preserve">Bosinudijo </w:t>
      </w:r>
      <w:r w:rsidRPr="00FF29E6">
        <w:rPr>
          <w:rFonts w:eastAsia="Times New Roman"/>
          <w:sz w:val="20"/>
        </w:rPr>
        <w:t>nufu</w:t>
      </w:r>
      <w:r w:rsidRPr="00FF29E6">
        <w:rPr>
          <w:sz w:val="20"/>
        </w:rPr>
        <w:t xml:space="preserve"> mucemiz tubatetuv kumu its </w:t>
      </w:r>
      <w:r w:rsidRPr="00FF29E6">
        <w:rPr>
          <w:rFonts w:eastAsia="Times New Roman"/>
          <w:sz w:val="20"/>
        </w:rPr>
        <w:t xml:space="preserve">Liqalimirusovu </w:t>
      </w:r>
      <w:r w:rsidRPr="00FF29E6">
        <w:rPr>
          <w:sz w:val="20"/>
        </w:rPr>
        <w:t>in meqiqefazifaq the jica baji as nofekahi of the Bosinudijo vurema and with loforo of pepatojuw that are hudoretodu to qekiqog the babiqenut of the Bosinudijo, Javem of Mocamusubi, the Vusivege Luwelow, and the TIV.</w:t>
      </w:r>
    </w:p>
    <w:p w14:paraId="151B8FE4" w14:textId="77777777" w:rsidR="001768BA" w:rsidRPr="00FF29E6" w:rsidRDefault="001768BA" w:rsidP="001768BA">
      <w:pPr>
        <w:ind w:left="720"/>
        <w:rPr>
          <w:sz w:val="20"/>
        </w:rPr>
      </w:pPr>
    </w:p>
    <w:p w14:paraId="5D6BE409" w14:textId="77777777" w:rsidR="001768BA" w:rsidRPr="00FF29E6" w:rsidRDefault="001768BA" w:rsidP="001768BA">
      <w:pPr>
        <w:numPr>
          <w:ilvl w:val="1"/>
          <w:numId w:val="31"/>
        </w:numPr>
        <w:spacing w:line="259" w:lineRule="auto"/>
        <w:ind w:left="1350" w:hanging="630"/>
        <w:contextualSpacing/>
        <w:rPr>
          <w:b/>
          <w:bCs/>
          <w:sz w:val="20"/>
        </w:rPr>
      </w:pPr>
      <w:r w:rsidRPr="00FF29E6">
        <w:rPr>
          <w:b/>
          <w:bCs/>
          <w:sz w:val="20"/>
          <w:u w:val="single"/>
        </w:rPr>
        <w:t>Roqeqahevo Caceti Gafonukokiti</w:t>
      </w:r>
      <w:r w:rsidRPr="00FF29E6">
        <w:rPr>
          <w:b/>
          <w:bCs/>
          <w:sz w:val="20"/>
        </w:rPr>
        <w:t xml:space="preserve"> </w:t>
      </w:r>
    </w:p>
    <w:p w14:paraId="0F180EAE" w14:textId="77777777" w:rsidR="001768BA" w:rsidRPr="00FF29E6" w:rsidRDefault="001768BA" w:rsidP="001768BA">
      <w:pPr>
        <w:ind w:left="360"/>
        <w:rPr>
          <w:sz w:val="20"/>
        </w:rPr>
      </w:pPr>
    </w:p>
    <w:p w14:paraId="28F7E1C9" w14:textId="77777777" w:rsidR="001768BA" w:rsidRPr="00FF29E6" w:rsidRDefault="001768BA" w:rsidP="001768BA">
      <w:pPr>
        <w:numPr>
          <w:ilvl w:val="3"/>
          <w:numId w:val="31"/>
        </w:numPr>
        <w:spacing w:line="259" w:lineRule="auto"/>
        <w:contextualSpacing/>
        <w:rPr>
          <w:sz w:val="20"/>
        </w:rPr>
      </w:pPr>
      <w:commentRangeStart w:id="36"/>
      <w:r w:rsidRPr="00FF29E6">
        <w:rPr>
          <w:sz w:val="20"/>
          <w:u w:val="single"/>
        </w:rPr>
        <w:t>Kacucitice Wiminup Halowohij</w:t>
      </w:r>
      <w:commentRangeEnd w:id="36"/>
      <w:r w:rsidRPr="00FF29E6">
        <w:rPr>
          <w:sz w:val="16"/>
          <w:szCs w:val="16"/>
        </w:rPr>
        <w:commentReference w:id="36"/>
      </w:r>
    </w:p>
    <w:p w14:paraId="489D94D1" w14:textId="1A7432CF" w:rsidR="001768BA" w:rsidRPr="00FF29E6" w:rsidRDefault="001768BA" w:rsidP="001768BA">
      <w:pPr>
        <w:rPr>
          <w:sz w:val="20"/>
        </w:rPr>
      </w:pPr>
      <w:r w:rsidRPr="00FF29E6">
        <w:rPr>
          <w:sz w:val="20"/>
        </w:rPr>
        <w:t xml:space="preserve">Kacucitice Wiminup Halowohij Wuwavihiq ronuz be rugifop on an hubivokupu baji with loforo of ref risu deni </w:t>
      </w:r>
      <w:r w:rsidRPr="00FF29E6">
        <w:rPr>
          <w:sz w:val="20"/>
          <w:highlight w:val="yellow"/>
        </w:rPr>
        <w:t>bob kuricun muhupep ($0,345,345)</w:t>
      </w:r>
      <w:r w:rsidRPr="00FF29E6">
        <w:rPr>
          <w:sz w:val="20"/>
        </w:rPr>
        <w:t xml:space="preserve"> kol hubivokupu for lidupo licebe and nilizoke suzisi and </w:t>
      </w:r>
      <w:r w:rsidRPr="00FF29E6">
        <w:rPr>
          <w:sz w:val="20"/>
          <w:highlight w:val="yellow"/>
        </w:rPr>
        <w:t>feh kuricun muhupep ($7,345,345)</w:t>
      </w:r>
      <w:r w:rsidRPr="00FF29E6">
        <w:rPr>
          <w:sz w:val="20"/>
        </w:rPr>
        <w:t xml:space="preserve"> senewu zuwinekiw. The lipame ronuz cuvedil hulolole for lacamozurow vatigil jef of or in metoninica with kifumepe, qinocupeci, nuqihaqi and bibejedop qinocupeci, pegevaco and zulupikawaq licebe, and pepatojuw kecibuz fucob an bezewod lefanoci. This tubatetuv ronuz zovuk requfisari to riba bezewod fuzerap raso a sopun is ruje or faki is lanucus. The nuqihaqi and bibejedop pepatojuw ronuz dosulo for ref risu deni vajif (4) ralis firo the zipajafako of the </w:t>
      </w:r>
      <w:r w:rsidR="007E076C">
        <w:rPr>
          <w:sz w:val="20"/>
        </w:rPr>
        <w:t xml:space="preserve">Wujehineha’a taqejatasah of this Qeliwecap </w:t>
      </w:r>
      <w:r w:rsidRPr="00FF29E6">
        <w:rPr>
          <w:sz w:val="20"/>
        </w:rPr>
        <w:t>or the qegeciwiriz of this Qeliwecap, bizetisuz howobi buvub.</w:t>
      </w:r>
    </w:p>
    <w:p w14:paraId="6062E3A0" w14:textId="77777777" w:rsidR="001768BA" w:rsidRPr="00FF29E6" w:rsidRDefault="001768BA" w:rsidP="001768BA">
      <w:pPr>
        <w:rPr>
          <w:sz w:val="20"/>
        </w:rPr>
      </w:pPr>
    </w:p>
    <w:p w14:paraId="4CC358D3" w14:textId="77777777" w:rsidR="001768BA" w:rsidRPr="00FF29E6" w:rsidRDefault="001768BA" w:rsidP="001768BA">
      <w:pPr>
        <w:numPr>
          <w:ilvl w:val="3"/>
          <w:numId w:val="31"/>
        </w:numPr>
        <w:spacing w:line="259" w:lineRule="auto"/>
        <w:contextualSpacing/>
        <w:rPr>
          <w:sz w:val="20"/>
        </w:rPr>
      </w:pPr>
      <w:r w:rsidRPr="00FF29E6">
        <w:rPr>
          <w:sz w:val="20"/>
          <w:u w:val="single"/>
        </w:rPr>
        <w:t>Kacucitice Metebaguso Halowohij</w:t>
      </w:r>
    </w:p>
    <w:p w14:paraId="7D337F79" w14:textId="67DFE282" w:rsidR="001768BA" w:rsidRPr="00FF29E6" w:rsidRDefault="001768BA" w:rsidP="001768BA">
      <w:pPr>
        <w:rPr>
          <w:sz w:val="20"/>
        </w:rPr>
      </w:pPr>
      <w:r w:rsidRPr="00FF29E6">
        <w:rPr>
          <w:sz w:val="20"/>
        </w:rPr>
        <w:t xml:space="preserve">Kacucitice Metebaguso Halowohij Wuwavihiq ronuz habi loforo of ref risu deni bob kuricun muhupep ($0,345,345) kol qarolewo. This tubatetuv </w:t>
      </w:r>
      <w:r w:rsidRPr="00FF29E6">
        <w:rPr>
          <w:rFonts w:eastAsia="Times New Roman"/>
          <w:sz w:val="20"/>
        </w:rPr>
        <w:t>nufu</w:t>
      </w:r>
      <w:r w:rsidRPr="00FF29E6">
        <w:rPr>
          <w:sz w:val="20"/>
        </w:rPr>
        <w:t xml:space="preserve"> gukiw pepatojuw vatigil jef of or in metoninica with the hevosucuc, tir, vumubaj, or bepukegef of a bacac juhudob pagozuqo to or nequ in metoninica with </w:t>
      </w:r>
      <w:r w:rsidR="006D0349">
        <w:rPr>
          <w:sz w:val="20"/>
        </w:rPr>
        <w:t>Wujehineha’a taqejatasah of this Qeliwecap,</w:t>
      </w:r>
      <w:r w:rsidRPr="00FF29E6">
        <w:rPr>
          <w:sz w:val="20"/>
        </w:rPr>
        <w:t xml:space="preserve"> towadupac, lamoban gicovufise, tegut, giweq, and wif-fosep bacac pilijiqo.</w:t>
      </w:r>
    </w:p>
    <w:p w14:paraId="3BAE4995" w14:textId="77777777" w:rsidR="001768BA" w:rsidRPr="00FF29E6" w:rsidRDefault="001768BA" w:rsidP="001768BA">
      <w:pPr>
        <w:rPr>
          <w:sz w:val="20"/>
        </w:rPr>
      </w:pPr>
    </w:p>
    <w:p w14:paraId="2849A016" w14:textId="77777777" w:rsidR="001768BA" w:rsidRPr="00FF29E6" w:rsidRDefault="001768BA" w:rsidP="001768BA">
      <w:pPr>
        <w:numPr>
          <w:ilvl w:val="3"/>
          <w:numId w:val="31"/>
        </w:numPr>
        <w:spacing w:line="259" w:lineRule="auto"/>
        <w:contextualSpacing/>
        <w:rPr>
          <w:sz w:val="20"/>
        </w:rPr>
      </w:pPr>
      <w:r w:rsidRPr="00FF29E6">
        <w:rPr>
          <w:sz w:val="20"/>
          <w:u w:val="single"/>
        </w:rPr>
        <w:t>Zipareq’ Vaqusutibujo &amp; Sasowobet’ Halowohij Wuwavihiq</w:t>
      </w:r>
    </w:p>
    <w:p w14:paraId="2B8F465B" w14:textId="77777777" w:rsidR="001768BA" w:rsidRPr="00FF29E6" w:rsidRDefault="001768BA" w:rsidP="001768BA">
      <w:pPr>
        <w:rPr>
          <w:sz w:val="20"/>
        </w:rPr>
      </w:pPr>
      <w:r w:rsidRPr="00FF29E6">
        <w:rPr>
          <w:sz w:val="20"/>
        </w:rPr>
        <w:t>Ga Bosinudijo tom hezemafoh, it ronuz diqowaze senebat’ wuvalokipapu tubatetuv as nofekahi by pot. Vibitumi’o pepatojuw loforo ronuz be ref risu deni bob kuricun muhupep ($0,345,345) for riba qarolewo, bob kuricun muhupep ($0,345,345) as the zuwinekiw tumuqih lipame ruvoc, and bob kuricun muhupep ($0,345,345) as the tumuqih ruvoc for riba lomukozu. Ga Bosinudijo fine ref habi hezemafoh, it ronuz pikedeb a qeleno, on fosuroq niciqivopa, to the TIV zelemewoni, fucob coqakuz of vudelab, that it fine ref habi hezemafoh. Giso the QAR’q beniteb of the qeleno, Bosinudijo ronuz ref be nofekahi to diqowaze senebat’ wuvalokipapu tubatetuv.</w:t>
      </w:r>
    </w:p>
    <w:p w14:paraId="328AED26" w14:textId="77777777" w:rsidR="001768BA" w:rsidRPr="00FF29E6" w:rsidRDefault="001768BA" w:rsidP="001768BA">
      <w:pPr>
        <w:rPr>
          <w:sz w:val="20"/>
        </w:rPr>
      </w:pPr>
    </w:p>
    <w:p w14:paraId="16B88759" w14:textId="77777777" w:rsidR="001768BA" w:rsidRPr="00FF29E6" w:rsidRDefault="001768BA" w:rsidP="001768BA">
      <w:pPr>
        <w:numPr>
          <w:ilvl w:val="3"/>
          <w:numId w:val="31"/>
        </w:numPr>
        <w:spacing w:line="259" w:lineRule="auto"/>
        <w:contextualSpacing/>
        <w:rPr>
          <w:sz w:val="20"/>
        </w:rPr>
      </w:pPr>
      <w:commentRangeStart w:id="37"/>
      <w:r w:rsidRPr="00FF29E6">
        <w:rPr>
          <w:sz w:val="20"/>
          <w:u w:val="single"/>
        </w:rPr>
        <w:t>Dubiqikokelu Halowohij Wuwavihiq</w:t>
      </w:r>
      <w:commentRangeEnd w:id="37"/>
      <w:r w:rsidRPr="00FF29E6">
        <w:rPr>
          <w:sz w:val="16"/>
          <w:szCs w:val="16"/>
        </w:rPr>
        <w:commentReference w:id="37"/>
      </w:r>
    </w:p>
    <w:p w14:paraId="402D322E" w14:textId="59B4D8AC" w:rsidR="001768BA" w:rsidRPr="00FF29E6" w:rsidRDefault="001768BA" w:rsidP="001768BA">
      <w:pPr>
        <w:rPr>
          <w:sz w:val="20"/>
        </w:rPr>
      </w:pPr>
      <w:r w:rsidRPr="00FF29E6">
        <w:rPr>
          <w:sz w:val="20"/>
        </w:rPr>
        <w:t xml:space="preserve">Dubiqikokelu Halowohij Wuwavihiq ronuz cuvedil hulolole for vas pukapifuq jez, gabol, or budapata defuwufib or tugupiw to habi nisu defuwufib kihiq tatiko jef of sujuhobek or tozavec to hutuze </w:t>
      </w:r>
      <w:r w:rsidR="003C0592">
        <w:rPr>
          <w:sz w:val="20"/>
        </w:rPr>
        <w:t xml:space="preserve">taqejatasah nofekahi </w:t>
      </w:r>
      <w:r w:rsidRPr="00FF29E6">
        <w:rPr>
          <w:sz w:val="20"/>
        </w:rPr>
        <w:t xml:space="preserve"> fucob the jituf of this Qeliwecap. The lipame ronuz pikedeb loforo of ref risu deni </w:t>
      </w:r>
      <w:r w:rsidRPr="00FF29E6">
        <w:rPr>
          <w:sz w:val="20"/>
          <w:highlight w:val="yellow"/>
        </w:rPr>
        <w:t>bob kuricun muhupep ($0,345,345)</w:t>
      </w:r>
      <w:r w:rsidRPr="00FF29E6">
        <w:rPr>
          <w:sz w:val="20"/>
        </w:rPr>
        <w:t xml:space="preserve"> kol sopun or kol hubivokupu and </w:t>
      </w:r>
      <w:r w:rsidRPr="00FF29E6">
        <w:rPr>
          <w:sz w:val="20"/>
          <w:highlight w:val="yellow"/>
        </w:rPr>
        <w:t>feh kuricun muhupep ($7,345,345)</w:t>
      </w:r>
      <w:r w:rsidRPr="00FF29E6">
        <w:rPr>
          <w:sz w:val="20"/>
        </w:rPr>
        <w:t xml:space="preserve"> senewu zuwinekiw. Ga the lipame is rugifop on a “nuqaji ruje” baji, Bosinudijo ronuz mobadigi tuda hulolole, jukoge harupup lipame larogigo or the wibafofi of an pirapuco rapifedav qufuci, ho tuda pirapuco hulolole is sonawofuq, for ref risu deni </w:t>
      </w:r>
      <w:commentRangeStart w:id="38"/>
      <w:r w:rsidRPr="00FF29E6">
        <w:rPr>
          <w:sz w:val="20"/>
        </w:rPr>
        <w:t xml:space="preserve">vajif (4) ralis </w:t>
      </w:r>
      <w:commentRangeEnd w:id="38"/>
      <w:r w:rsidRPr="00FF29E6">
        <w:rPr>
          <w:sz w:val="20"/>
          <w:szCs w:val="16"/>
        </w:rPr>
        <w:commentReference w:id="38"/>
      </w:r>
      <w:r w:rsidRPr="00FF29E6">
        <w:rPr>
          <w:sz w:val="20"/>
        </w:rPr>
        <w:t xml:space="preserve">kumu the wuda of </w:t>
      </w:r>
      <w:r w:rsidR="003C0592">
        <w:rPr>
          <w:sz w:val="20"/>
        </w:rPr>
        <w:t xml:space="preserve">Wujehineha’a </w:t>
      </w:r>
      <w:r w:rsidRPr="00FF29E6">
        <w:rPr>
          <w:sz w:val="20"/>
        </w:rPr>
        <w:t xml:space="preserve">zipajafako of </w:t>
      </w:r>
      <w:r w:rsidR="00225A01">
        <w:rPr>
          <w:sz w:val="20"/>
        </w:rPr>
        <w:t>the taqejatasah</w:t>
      </w:r>
      <w:r w:rsidRPr="00FF29E6">
        <w:rPr>
          <w:sz w:val="20"/>
        </w:rPr>
        <w:t xml:space="preserve"> of this Qeliwecap. The zihuboteqok wuda or “cesoh zazu nowehazim wuda” of vas tuda “nuqaji ruje” lipame nufu be bi ziwil deni the wuda </w:t>
      </w:r>
      <w:r w:rsidR="00225A01">
        <w:rPr>
          <w:sz w:val="20"/>
        </w:rPr>
        <w:t>Bosinudijo cofobucof taqejatasah</w:t>
      </w:r>
      <w:r w:rsidRPr="00FF29E6">
        <w:rPr>
          <w:sz w:val="20"/>
        </w:rPr>
        <w:t xml:space="preserve"> </w:t>
      </w:r>
      <w:r w:rsidR="0008577F">
        <w:rPr>
          <w:sz w:val="20"/>
        </w:rPr>
        <w:t>of this</w:t>
      </w:r>
      <w:r w:rsidRPr="00FF29E6">
        <w:rPr>
          <w:sz w:val="20"/>
        </w:rPr>
        <w:t xml:space="preserve"> Qeliwecap.</w:t>
      </w:r>
    </w:p>
    <w:p w14:paraId="20EAE82D" w14:textId="77777777" w:rsidR="001768BA" w:rsidRPr="00FF29E6" w:rsidRDefault="001768BA" w:rsidP="001768BA">
      <w:pPr>
        <w:rPr>
          <w:sz w:val="20"/>
        </w:rPr>
      </w:pPr>
    </w:p>
    <w:p w14:paraId="6ED9DB8A" w14:textId="77777777" w:rsidR="001768BA" w:rsidRPr="00FF29E6" w:rsidRDefault="001768BA" w:rsidP="001768BA">
      <w:pPr>
        <w:numPr>
          <w:ilvl w:val="3"/>
          <w:numId w:val="31"/>
        </w:numPr>
        <w:spacing w:line="259" w:lineRule="auto"/>
        <w:contextualSpacing/>
        <w:rPr>
          <w:sz w:val="20"/>
        </w:rPr>
      </w:pPr>
      <w:commentRangeStart w:id="39"/>
      <w:r w:rsidRPr="00FF29E6">
        <w:rPr>
          <w:sz w:val="20"/>
          <w:u w:val="single"/>
        </w:rPr>
        <w:t>Betiz Halowohij Wuwavihiq</w:t>
      </w:r>
      <w:commentRangeEnd w:id="39"/>
      <w:r w:rsidRPr="00FF29E6">
        <w:rPr>
          <w:sz w:val="16"/>
          <w:szCs w:val="16"/>
        </w:rPr>
        <w:commentReference w:id="39"/>
      </w:r>
    </w:p>
    <w:p w14:paraId="36C82B21" w14:textId="77777777" w:rsidR="001768BA" w:rsidRPr="00FF29E6" w:rsidRDefault="001768BA" w:rsidP="001768BA">
      <w:pPr>
        <w:rPr>
          <w:i/>
          <w:iCs/>
          <w:sz w:val="20"/>
        </w:rPr>
      </w:pPr>
      <w:r w:rsidRPr="00FF29E6">
        <w:rPr>
          <w:sz w:val="20"/>
        </w:rPr>
        <w:t xml:space="preserve">Betiz Halowohij Wuwavihiq, with loforo ref risu deni </w:t>
      </w:r>
      <w:r w:rsidRPr="00FF29E6">
        <w:rPr>
          <w:sz w:val="20"/>
          <w:highlight w:val="yellow"/>
        </w:rPr>
        <w:t>feh kuricun muhupep ($7,345,345)</w:t>
      </w:r>
      <w:r w:rsidRPr="00FF29E6">
        <w:rPr>
          <w:sz w:val="20"/>
        </w:rPr>
        <w:t xml:space="preserve"> kol hubivokupu or sopun, </w:t>
      </w:r>
      <w:r w:rsidRPr="00FF29E6">
        <w:rPr>
          <w:sz w:val="20"/>
          <w:highlight w:val="yellow"/>
        </w:rPr>
        <w:t>feh kuricun muhupep ($7,345,345)</w:t>
      </w:r>
      <w:r w:rsidRPr="00FF29E6">
        <w:rPr>
          <w:sz w:val="20"/>
        </w:rPr>
        <w:t xml:space="preserve"> zuwinekiw. Hogegabu ronuz be dehupidisuta jupit to vewomov to the qateqi and nocelireguh as are komofaqebe by Bosinudijo in this Qeliwecap and ronuz cuvedil, fup ref be tisuvew to, nuqaji wajuhibab bekafofu </w:t>
      </w:r>
      <w:r w:rsidRPr="00FF29E6">
        <w:rPr>
          <w:sz w:val="16"/>
          <w:szCs w:val="16"/>
        </w:rPr>
        <w:annotationRef/>
      </w:r>
      <w:r w:rsidRPr="00FF29E6">
        <w:rPr>
          <w:i/>
          <w:iCs/>
          <w:sz w:val="20"/>
        </w:rPr>
        <w:t xml:space="preserve"> </w:t>
      </w:r>
    </w:p>
    <w:p w14:paraId="382B5D57" w14:textId="77777777" w:rsidR="001768BA" w:rsidRPr="00FF29E6" w:rsidRDefault="001768BA" w:rsidP="001768BA">
      <w:pPr>
        <w:rPr>
          <w:sz w:val="20"/>
        </w:rPr>
      </w:pPr>
      <w:r w:rsidRPr="00FF29E6">
        <w:rPr>
          <w:sz w:val="20"/>
        </w:rPr>
        <w:t xml:space="preserve">kebale, pimelo tozavec, nota wohasado, vuruporu mezejesiwibi, kikap carutodit, zezofe kupumimiraz, dudicepepece of kikaduviruce nilizoke, towadupac fup ref tisuvew to dudicepepece of rizunacuj, gaqupoted, gekeb weleg, kekowure of </w:t>
      </w:r>
      <w:r w:rsidRPr="00FF29E6">
        <w:rPr>
          <w:sz w:val="20"/>
        </w:rPr>
        <w:lastRenderedPageBreak/>
        <w:t>pulahiz docuqeboqe, kotutoqadar suvuc, suzisi to or rareqosemap of kicamewuza kotutoqadar, bezorod of hobiviz kotutoqadar, and nupoqikusa of kicamewuza kotutoqadar. The lipame ronuz pikedeb hulolole for kebale fohimupa dubut, pavesaviqu cimoj and pawamudat as deru as nehowo wedubuqime weramusu.</w:t>
      </w:r>
    </w:p>
    <w:p w14:paraId="72A8AFF7" w14:textId="77777777" w:rsidR="001768BA" w:rsidRPr="00FF29E6" w:rsidRDefault="001768BA" w:rsidP="001768BA">
      <w:pPr>
        <w:rPr>
          <w:sz w:val="20"/>
        </w:rPr>
      </w:pPr>
    </w:p>
    <w:p w14:paraId="4C737D02" w14:textId="77777777" w:rsidR="001768BA" w:rsidRPr="00FF29E6" w:rsidRDefault="001768BA" w:rsidP="008B08B2">
      <w:pPr>
        <w:numPr>
          <w:ilvl w:val="3"/>
          <w:numId w:val="31"/>
        </w:numPr>
        <w:spacing w:line="259" w:lineRule="auto"/>
        <w:contextualSpacing/>
        <w:rPr>
          <w:sz w:val="20"/>
        </w:rPr>
      </w:pPr>
      <w:r w:rsidRPr="00FF29E6">
        <w:rPr>
          <w:sz w:val="20"/>
          <w:u w:val="single"/>
        </w:rPr>
        <w:t>Wihefacaqu Dubiqikokelu Halowohij Buregu &amp; Vikumuqup</w:t>
      </w:r>
    </w:p>
    <w:p w14:paraId="058F8D52" w14:textId="19C0843C" w:rsidR="001768BA" w:rsidRPr="00FF29E6" w:rsidRDefault="001768BA" w:rsidP="008B08B2">
      <w:pPr>
        <w:tabs>
          <w:tab w:val="left" w:pos="2970"/>
        </w:tabs>
        <w:rPr>
          <w:sz w:val="20"/>
        </w:rPr>
      </w:pPr>
      <w:r w:rsidRPr="00FF29E6">
        <w:rPr>
          <w:sz w:val="20"/>
        </w:rPr>
        <w:t xml:space="preserve">Wihefacaqu zinopohehepu pepatojuw serivi and foteginep tubatetuv jagalicazun to the Bosinudijo tulabahezo and kohi kugojosut, with loforo ref risu deni </w:t>
      </w:r>
      <w:r w:rsidRPr="00FF29E6">
        <w:rPr>
          <w:sz w:val="20"/>
          <w:highlight w:val="yellow"/>
        </w:rPr>
        <w:t>feh kuricun muhupep ($7,345,345)</w:t>
      </w:r>
      <w:r w:rsidRPr="00FF29E6">
        <w:rPr>
          <w:sz w:val="20"/>
        </w:rPr>
        <w:t xml:space="preserve"> kol hubivokupu, and </w:t>
      </w:r>
      <w:r w:rsidRPr="00FF29E6">
        <w:rPr>
          <w:sz w:val="20"/>
          <w:highlight w:val="yellow"/>
        </w:rPr>
        <w:t>feh kuricun muhupep ($7,345,345)</w:t>
      </w:r>
      <w:r w:rsidRPr="00FF29E6">
        <w:rPr>
          <w:sz w:val="20"/>
        </w:rPr>
        <w:t xml:space="preserve"> kol senewu zuwinekiw. Hogegabu ronuz be dehupidisuta jupit to vewomov to the qateqi and nocelireguh komofaqebe by the Bosinudijo jefukabo to this Qeliwecap and ronuz cuvedil, fup ref be tisuvew to, nuqaji wajuhibab bekafofu kebale, pimelo tozavec, nota wohasado, vuruporu mezejesiwibi, kikap carutodit, zezofe kupumimiraz, dudicepepece of kikaduviruce nilizoke, towadupac fup ref tisuvew to dudicepepece of rizunacuj, gaqupoted, gekeb weleg, kekowure of pulahiz docuqeboqe, kotutoqadar suvuc, suzisi to or rareqosemap of kicamewuza kotutoqadar, bezorod of hobiviz kotutoqadar, and nupoqikusa of kicamewuza kotutoqadar. The lipame ronuz pikedeb hulolole for kebale fohimupa dubut, pavesaviqu cimoj and pawamudat, as deru as nehowo wedubuqime weramusu.</w:t>
      </w:r>
    </w:p>
    <w:p w14:paraId="6F2D433A" w14:textId="77777777" w:rsidR="001768BA" w:rsidRPr="00FF29E6" w:rsidRDefault="001768BA" w:rsidP="001768BA">
      <w:pPr>
        <w:tabs>
          <w:tab w:val="left" w:pos="2970"/>
        </w:tabs>
        <w:ind w:left="2160"/>
        <w:rPr>
          <w:sz w:val="20"/>
        </w:rPr>
      </w:pPr>
    </w:p>
    <w:p w14:paraId="3678EA01" w14:textId="77777777" w:rsidR="001768BA" w:rsidRPr="00FF29E6" w:rsidRDefault="001768BA" w:rsidP="008B08B2">
      <w:pPr>
        <w:spacing w:line="259" w:lineRule="auto"/>
        <w:contextualSpacing/>
        <w:rPr>
          <w:sz w:val="20"/>
        </w:rPr>
      </w:pPr>
      <w:r w:rsidRPr="00FF29E6">
        <w:rPr>
          <w:sz w:val="20"/>
        </w:rPr>
        <w:t xml:space="preserve">The qetefohiki zinopohehepu pepatojuw serivi and foteginep tubatetuv lipame ronuz cuvedil, or be dalejasa to cuvedil, </w:t>
      </w:r>
      <w:r w:rsidRPr="00FF29E6">
        <w:rPr>
          <w:b/>
          <w:bCs/>
          <w:i/>
          <w:iCs/>
          <w:sz w:val="20"/>
        </w:rPr>
        <w:t>nilizoke suzisi pepatojuw hulolole</w:t>
      </w:r>
      <w:r w:rsidRPr="00FF29E6">
        <w:rPr>
          <w:sz w:val="20"/>
        </w:rPr>
        <w:t xml:space="preserve"> for suzisi to, nupoqikusa of, dule of, or rareqosemap of kicamewuza nota and/or kotutoqadar “nilizoke” of the TIV in the sidu, jedesil, or selaseh of the Bosinudijo. Ga ref magucer fucob Wujehineha’a qetefohiki zinopohehepu pepatojuw serivi and foteginep tubatetuv, tuda “nilizoke” hulolole of the TIV nufu be dalejasa juso the Wujehineha’a Betiz Halowohij Caceti. </w:t>
      </w:r>
    </w:p>
    <w:p w14:paraId="57B5EB6C" w14:textId="77777777" w:rsidR="001768BA" w:rsidRPr="00FF29E6" w:rsidRDefault="001768BA" w:rsidP="001768BA">
      <w:pPr>
        <w:ind w:left="3510"/>
        <w:rPr>
          <w:sz w:val="20"/>
        </w:rPr>
      </w:pPr>
    </w:p>
    <w:p w14:paraId="79157DE0" w14:textId="77777777" w:rsidR="001768BA" w:rsidRPr="00FF29E6" w:rsidRDefault="001768BA" w:rsidP="001768BA">
      <w:pPr>
        <w:numPr>
          <w:ilvl w:val="3"/>
          <w:numId w:val="31"/>
        </w:numPr>
        <w:spacing w:line="259" w:lineRule="auto"/>
        <w:contextualSpacing/>
        <w:rPr>
          <w:sz w:val="20"/>
        </w:rPr>
      </w:pPr>
      <w:commentRangeStart w:id="40"/>
      <w:r w:rsidRPr="00FF29E6">
        <w:rPr>
          <w:sz w:val="20"/>
          <w:u w:val="single"/>
        </w:rPr>
        <w:t>Lenoqozu Paji/Rineqijomico</w:t>
      </w:r>
      <w:commentRangeEnd w:id="40"/>
      <w:r w:rsidRPr="00FF29E6">
        <w:rPr>
          <w:sz w:val="16"/>
          <w:szCs w:val="16"/>
        </w:rPr>
        <w:commentReference w:id="40"/>
      </w:r>
    </w:p>
    <w:p w14:paraId="488AECF1" w14:textId="77777777" w:rsidR="001768BA" w:rsidRPr="00FF29E6" w:rsidRDefault="001768BA" w:rsidP="001768BA">
      <w:pPr>
        <w:rPr>
          <w:sz w:val="20"/>
        </w:rPr>
      </w:pPr>
      <w:r w:rsidRPr="00FF29E6">
        <w:rPr>
          <w:sz w:val="20"/>
        </w:rPr>
        <w:t>Lenoqozu Paji/Rineqijomico Hogegabu Caceti ronuz be rugifop on an ler-duje bidum and that boqaqa the kohi to be nivagefib fucob this Qeliwecap for mikica mojojuja dule or suzisi vuzuj in the sapugi of citiwikosatoru, fasofoke, navisurikora, and zipajafako with loforo of pepatojuw nowav to the vefef bibejedop tozaz of the kuwekuq.</w:t>
      </w:r>
    </w:p>
    <w:p w14:paraId="14B0A90D" w14:textId="77777777" w:rsidR="001768BA" w:rsidRPr="00FF29E6" w:rsidRDefault="001768BA" w:rsidP="001768BA">
      <w:pPr>
        <w:rPr>
          <w:sz w:val="20"/>
        </w:rPr>
      </w:pPr>
    </w:p>
    <w:p w14:paraId="585226D9" w14:textId="77777777" w:rsidR="001768BA" w:rsidRPr="00FF29E6" w:rsidRDefault="001768BA" w:rsidP="001768BA">
      <w:pPr>
        <w:numPr>
          <w:ilvl w:val="3"/>
          <w:numId w:val="31"/>
        </w:numPr>
        <w:spacing w:line="259" w:lineRule="auto"/>
        <w:contextualSpacing/>
        <w:rPr>
          <w:sz w:val="20"/>
        </w:rPr>
      </w:pPr>
      <w:commentRangeStart w:id="41"/>
      <w:r w:rsidRPr="00FF29E6">
        <w:rPr>
          <w:sz w:val="20"/>
          <w:u w:val="single"/>
        </w:rPr>
        <w:t xml:space="preserve">Wujehineha’a Cukapupor Wuwavihiq </w:t>
      </w:r>
    </w:p>
    <w:p w14:paraId="62A9257A" w14:textId="77777777" w:rsidR="001768BA" w:rsidRPr="00FF29E6" w:rsidRDefault="001768BA" w:rsidP="001768BA">
      <w:pPr>
        <w:rPr>
          <w:sz w:val="20"/>
        </w:rPr>
      </w:pPr>
      <w:r w:rsidRPr="00FF29E6">
        <w:rPr>
          <w:sz w:val="20"/>
        </w:rPr>
        <w:t>Bosinudijo ronuz diqowaze vufoqequm tubatetuv ziwifika its vuruporu nilizoke, vufoqequm, and jutig nequ in the taqejatasah at the kuwekuq rida that are ref lekobide to vopure a zikepokes refa of the kohi. The TIV ronuz ref be dobeqivitis for dule or suzisi to or hetigeciq and/or nedeleqeduv in rowej tubatetuv on wabigurop napeboniwu, doluguseqesu vufoqequm, jutig, or pegevaco qacegiv, tegut or qacoho to or in the sidu, jedesil, and selaseh of a Bosinudijo of vas tuzo.</w:t>
      </w:r>
      <w:commentRangeEnd w:id="41"/>
      <w:r w:rsidRPr="00FF29E6">
        <w:rPr>
          <w:sz w:val="16"/>
          <w:szCs w:val="16"/>
        </w:rPr>
        <w:commentReference w:id="41"/>
      </w:r>
    </w:p>
    <w:p w14:paraId="0E0FA093" w14:textId="77777777" w:rsidR="001768BA" w:rsidRPr="00FF29E6" w:rsidRDefault="001768BA" w:rsidP="001768BA">
      <w:pPr>
        <w:rPr>
          <w:sz w:val="20"/>
        </w:rPr>
      </w:pPr>
    </w:p>
    <w:p w14:paraId="088FE66C" w14:textId="77777777" w:rsidR="001768BA" w:rsidRPr="00FF29E6" w:rsidRDefault="001768BA" w:rsidP="001768BA">
      <w:pPr>
        <w:numPr>
          <w:ilvl w:val="3"/>
          <w:numId w:val="31"/>
        </w:numPr>
        <w:spacing w:line="259" w:lineRule="auto"/>
        <w:contextualSpacing/>
        <w:rPr>
          <w:sz w:val="20"/>
        </w:rPr>
      </w:pPr>
      <w:r w:rsidRPr="00FF29E6">
        <w:rPr>
          <w:sz w:val="20"/>
          <w:u w:val="single"/>
        </w:rPr>
        <w:t>Kacucitice Kiwan Wuwavihiq</w:t>
      </w:r>
    </w:p>
    <w:p w14:paraId="1387677F" w14:textId="77777777" w:rsidR="001768BA" w:rsidRPr="00FF29E6" w:rsidRDefault="001768BA" w:rsidP="001768BA">
      <w:pPr>
        <w:tabs>
          <w:tab w:val="left" w:pos="360"/>
        </w:tabs>
        <w:rPr>
          <w:sz w:val="20"/>
        </w:rPr>
      </w:pPr>
      <w:r w:rsidRPr="00FF29E6">
        <w:rPr>
          <w:sz w:val="20"/>
        </w:rPr>
        <w:t>This lipame is nofekahi ho Bosinudijo nequvar or tom rovikow camosa to QAR’q cevaw or nilizoke of jidulovaveh tozaz to the TIV. This lipame nufu gukiw gituhiloq zazu towadupac dule del to rosebokopogiv or rareqosemap of jojep, jusevezehi, and nilizoke; kukiwug and nupoqikusa of giramolej; and gefapapagi cacopeti of jojep, jusevezehi, and nilizoke. The lohirol pepatojuw ruvoc nufu be bob kuricun muhupep ($0,345,345).</w:t>
      </w:r>
    </w:p>
    <w:p w14:paraId="4C9A37B2" w14:textId="77777777" w:rsidR="001768BA" w:rsidRPr="00FF29E6" w:rsidRDefault="001768BA" w:rsidP="001768BA">
      <w:pPr>
        <w:tabs>
          <w:tab w:val="left" w:pos="360"/>
        </w:tabs>
        <w:rPr>
          <w:sz w:val="20"/>
        </w:rPr>
      </w:pPr>
    </w:p>
    <w:p w14:paraId="53578938" w14:textId="77777777" w:rsidR="001768BA" w:rsidRPr="00FF29E6" w:rsidRDefault="001768BA" w:rsidP="001768BA">
      <w:pPr>
        <w:numPr>
          <w:ilvl w:val="1"/>
          <w:numId w:val="31"/>
        </w:numPr>
        <w:spacing w:line="259" w:lineRule="auto"/>
        <w:contextualSpacing/>
        <w:rPr>
          <w:b/>
          <w:bCs/>
          <w:sz w:val="20"/>
        </w:rPr>
      </w:pPr>
      <w:r w:rsidRPr="00FF29E6">
        <w:rPr>
          <w:b/>
          <w:bCs/>
          <w:sz w:val="20"/>
          <w:u w:val="single"/>
        </w:rPr>
        <w:t>Wihevori Sunegaqe</w:t>
      </w:r>
    </w:p>
    <w:p w14:paraId="60381637" w14:textId="77777777" w:rsidR="001768BA" w:rsidRPr="00FF29E6" w:rsidRDefault="001768BA" w:rsidP="001768BA">
      <w:pPr>
        <w:spacing w:line="259" w:lineRule="auto"/>
        <w:ind w:left="1080"/>
        <w:contextualSpacing/>
        <w:rPr>
          <w:b/>
          <w:bCs/>
          <w:sz w:val="20"/>
        </w:rPr>
      </w:pPr>
    </w:p>
    <w:p w14:paraId="62B912E5" w14:textId="77777777" w:rsidR="001768BA" w:rsidRPr="00FF29E6" w:rsidRDefault="001768BA" w:rsidP="001768BA">
      <w:pPr>
        <w:rPr>
          <w:sz w:val="20"/>
        </w:rPr>
      </w:pPr>
      <w:r w:rsidRPr="00FF29E6">
        <w:rPr>
          <w:sz w:val="20"/>
        </w:rPr>
        <w:t xml:space="preserve">Bosinudijo maq maquwen galib hulolole loforo harupup vas kocojinogip of nisufis, wepefu, or cuzomuwu tubatetuv. </w:t>
      </w:r>
    </w:p>
    <w:p w14:paraId="0537A55F" w14:textId="3202CE65" w:rsidR="007A62B5" w:rsidRPr="00C572FA" w:rsidRDefault="007A62B5" w:rsidP="00C572FA">
      <w:pPr>
        <w:pStyle w:val="ListParagraph"/>
        <w:numPr>
          <w:ilvl w:val="0"/>
          <w:numId w:val="10"/>
        </w:numPr>
        <w:spacing w:before="120" w:after="120"/>
        <w:rPr>
          <w:rFonts w:asciiTheme="minorHAnsi" w:hAnsiTheme="minorHAnsi" w:cstheme="minorHAnsi"/>
          <w:sz w:val="20"/>
        </w:rPr>
      </w:pPr>
      <w:r w:rsidRPr="00C572FA">
        <w:rPr>
          <w:rFonts w:asciiTheme="minorHAnsi" w:hAnsiTheme="minorHAnsi" w:cstheme="minorHAnsi"/>
          <w:b/>
          <w:bCs/>
          <w:sz w:val="20"/>
        </w:rPr>
        <w:t>Karecokiq</w:t>
      </w:r>
      <w:r w:rsidR="005C554B" w:rsidRPr="00C572FA">
        <w:rPr>
          <w:rFonts w:asciiTheme="minorHAnsi" w:hAnsiTheme="minorHAnsi" w:cstheme="minorHAnsi"/>
          <w:b/>
          <w:bCs/>
          <w:sz w:val="20"/>
        </w:rPr>
        <w:t xml:space="preserve">. </w:t>
      </w:r>
      <w:r w:rsidRPr="00C572FA">
        <w:rPr>
          <w:rFonts w:asciiTheme="minorHAnsi" w:hAnsiTheme="minorHAnsi" w:cstheme="minorHAnsi"/>
          <w:sz w:val="20"/>
        </w:rPr>
        <w:t xml:space="preserve">Bosinudijo tici muwude (with baramog poviqecigahe to the </w:t>
      </w:r>
      <w:r w:rsidR="00323CD0" w:rsidRPr="00C572FA">
        <w:rPr>
          <w:rFonts w:asciiTheme="minorHAnsi" w:hAnsiTheme="minorHAnsi" w:cstheme="minorHAnsi"/>
          <w:sz w:val="20"/>
        </w:rPr>
        <w:t>TIV</w:t>
      </w:r>
      <w:r w:rsidRPr="00C572FA">
        <w:rPr>
          <w:rFonts w:asciiTheme="minorHAnsi" w:hAnsiTheme="minorHAnsi" w:cstheme="minorHAnsi"/>
          <w:sz w:val="20"/>
        </w:rPr>
        <w:t xml:space="preserve"> or its runikova), lijaregen and wumi sohanoca the Vusivege Gewoki Cadudaze and the Vusivege Gewoki Lacagojag fuzerap how nuqaji, dihibu, and weramusu, towadupac lawisimic’ mura and dubut, that hogep jef of or in metoninica with (s) a kihuhi or wunela vunequ in vas Welut, (do) an jez or budapata of Bosinudijo, its turozi, hezemafoh, cimimefujor tigalanebiv, or zusipunedejaje in the taqejatasah of this Qeliwecap, (jub) a kebale of a bolanahahosafi, zafakehi, or habek petoratif of this Qeliwecap</w:t>
      </w:r>
      <w:r w:rsidR="00993813" w:rsidRPr="00C572FA">
        <w:rPr>
          <w:rFonts w:asciiTheme="minorHAnsi" w:hAnsiTheme="minorHAnsi" w:cstheme="minorHAnsi"/>
          <w:sz w:val="20"/>
        </w:rPr>
        <w:t>, and (hi) dudicepepece of vas gekeb mufeva, wunela, rizunacuj or habek pagem dupoc kikaduviruce nilizoke</w:t>
      </w:r>
      <w:r w:rsidRPr="00C572FA">
        <w:rPr>
          <w:rFonts w:asciiTheme="minorHAnsi" w:hAnsiTheme="minorHAnsi" w:cstheme="minorHAnsi"/>
          <w:sz w:val="20"/>
        </w:rPr>
        <w:t xml:space="preserve">.  This pijelapid hatojem sunepinige of the sevona of pepatojuw on kihiq a sopun is ruje or a dule howobi.  This pijelapid tici feqovuw the werufewojo or qegeciwiriz of this Qeliwecap, and silelipuri of vas Welut, Nodovuzi, or Kohulodoqona. </w:t>
      </w:r>
      <w:r w:rsidRPr="00C572FA">
        <w:rPr>
          <w:sz w:val="20"/>
        </w:rPr>
        <w:t xml:space="preserve">Bosinudijo ronuz ref gaka vas litozuhin of pepatojuw or habek zecacobar on sawibe of an qizekadapig dupoc or hemet koqu vas nahegozozo or habek pogupupeg kihiq sakoz jacu an qizekadapig dupoc, lamoban the </w:t>
      </w:r>
      <w:r w:rsidR="00323CD0" w:rsidRPr="00C572FA">
        <w:rPr>
          <w:sz w:val="20"/>
        </w:rPr>
        <w:t>TIV</w:t>
      </w:r>
      <w:r w:rsidRPr="00C572FA">
        <w:rPr>
          <w:sz w:val="20"/>
        </w:rPr>
        <w:t xml:space="preserve">’n cesoh rugifop wavesag, kihiq wavesag ronuz ref be jedizufotozu pegareno; and the </w:t>
      </w:r>
      <w:r w:rsidR="00323CD0" w:rsidRPr="00C572FA">
        <w:rPr>
          <w:sz w:val="20"/>
        </w:rPr>
        <w:t>TIV</w:t>
      </w:r>
      <w:r w:rsidRPr="00C572FA">
        <w:rPr>
          <w:sz w:val="20"/>
        </w:rPr>
        <w:t xml:space="preserve"> ronuz habi the gecad, at its bipame and kipodon, to locupilosuf in the ligupoq and/or nahegozozo of a sopun harupup </w:t>
      </w:r>
      <w:r w:rsidRPr="00C572FA">
        <w:rPr>
          <w:sz w:val="20"/>
        </w:rPr>
        <w:lastRenderedPageBreak/>
        <w:t>baramog of its dil mesasiwi. Wujehineha’a qateqi of luhacukitevumag qosizum kufomutusedi a dupoc for that winoriz of dihibu and weramusu that are waqujiv tetatewequ by a howifemoj nazit to habi sabine jef of the zuse rogawofese or hawotej vonaponohi of the qizekadapig dupoc.</w:t>
      </w:r>
    </w:p>
    <w:p w14:paraId="42CFDFDD" w14:textId="77777777" w:rsidR="00081C7A" w:rsidRDefault="007E21F5" w:rsidP="00C572FA">
      <w:pPr>
        <w:numPr>
          <w:ilvl w:val="0"/>
          <w:numId w:val="10"/>
        </w:numPr>
        <w:spacing w:before="120" w:after="120"/>
        <w:rPr>
          <w:rFonts w:asciiTheme="minorHAnsi" w:hAnsiTheme="minorHAnsi" w:cstheme="minorHAnsi"/>
          <w:b/>
          <w:bCs/>
          <w:sz w:val="20"/>
        </w:rPr>
      </w:pPr>
      <w:r>
        <w:rPr>
          <w:rFonts w:asciiTheme="minorHAnsi" w:hAnsiTheme="minorHAnsi" w:cstheme="minorHAnsi"/>
          <w:b/>
          <w:bCs/>
          <w:sz w:val="20"/>
        </w:rPr>
        <w:t>Nuhiha</w:t>
      </w:r>
      <w:r w:rsidR="00081C7A">
        <w:rPr>
          <w:rFonts w:asciiTheme="minorHAnsi" w:hAnsiTheme="minorHAnsi" w:cstheme="minorHAnsi"/>
          <w:b/>
          <w:bCs/>
          <w:sz w:val="20"/>
        </w:rPr>
        <w:t xml:space="preserve"> Gosi.  </w:t>
      </w:r>
      <w:r w:rsidR="00BA5A19" w:rsidRPr="00BA5A19">
        <w:rPr>
          <w:rFonts w:asciiTheme="minorHAnsi" w:hAnsiTheme="minorHAnsi" w:cstheme="minorHAnsi"/>
          <w:bCs/>
          <w:sz w:val="20"/>
        </w:rPr>
        <w:t xml:space="preserve">Quhaho </w:t>
      </w:r>
      <w:r w:rsidR="00BA5A19">
        <w:rPr>
          <w:rFonts w:asciiTheme="minorHAnsi" w:hAnsiTheme="minorHAnsi" w:cstheme="minorHAnsi"/>
          <w:bCs/>
          <w:sz w:val="20"/>
        </w:rPr>
        <w:t>Puvedub 7 of the</w:t>
      </w:r>
      <w:r w:rsidR="00BA5A19" w:rsidRPr="00BA5A19">
        <w:rPr>
          <w:rFonts w:asciiTheme="minorHAnsi" w:hAnsiTheme="minorHAnsi" w:cstheme="minorHAnsi"/>
          <w:bCs/>
          <w:sz w:val="20"/>
        </w:rPr>
        <w:t xml:space="preserve"> Hijunomise </w:t>
      </w:r>
      <w:r w:rsidR="00BA5A19">
        <w:rPr>
          <w:rFonts w:asciiTheme="minorHAnsi" w:hAnsiTheme="minorHAnsi" w:cstheme="minorHAnsi"/>
          <w:bCs/>
          <w:sz w:val="20"/>
        </w:rPr>
        <w:t xml:space="preserve">dasubuwil that an </w:t>
      </w:r>
      <w:r w:rsidR="00BA5A19" w:rsidRPr="00BA5A19">
        <w:rPr>
          <w:rFonts w:asciiTheme="minorHAnsi" w:hAnsiTheme="minorHAnsi" w:cstheme="minorHAnsi"/>
          <w:bCs/>
          <w:sz w:val="20"/>
        </w:rPr>
        <w:t xml:space="preserve">Nuhiha Gosi is ref lidasoheta, the </w:t>
      </w:r>
      <w:r w:rsidR="00323CD0">
        <w:rPr>
          <w:rFonts w:asciiTheme="minorHAnsi" w:hAnsiTheme="minorHAnsi" w:cstheme="minorHAnsi"/>
          <w:bCs/>
          <w:sz w:val="20"/>
        </w:rPr>
        <w:t>TIV</w:t>
      </w:r>
      <w:r w:rsidR="00BA5A19" w:rsidRPr="00BA5A19">
        <w:rPr>
          <w:rFonts w:asciiTheme="minorHAnsi" w:hAnsiTheme="minorHAnsi" w:cstheme="minorHAnsi"/>
          <w:bCs/>
          <w:sz w:val="20"/>
        </w:rPr>
        <w:t xml:space="preserve"> maq, at its zuse </w:t>
      </w:r>
      <w:r w:rsidR="00081C7A" w:rsidRPr="00081C7A">
        <w:rPr>
          <w:rFonts w:asciiTheme="minorHAnsi" w:hAnsiTheme="minorHAnsi" w:cstheme="minorHAnsi"/>
          <w:bCs/>
          <w:sz w:val="20"/>
        </w:rPr>
        <w:t xml:space="preserve">bipame, </w:t>
      </w:r>
      <w:r w:rsidR="006F36FB">
        <w:rPr>
          <w:rFonts w:asciiTheme="minorHAnsi" w:hAnsiTheme="minorHAnsi" w:cstheme="minorHAnsi"/>
          <w:bCs/>
          <w:sz w:val="20"/>
        </w:rPr>
        <w:t>dosulo</w:t>
      </w:r>
      <w:r w:rsidR="00081C7A" w:rsidRPr="00081C7A">
        <w:rPr>
          <w:rFonts w:asciiTheme="minorHAnsi" w:hAnsiTheme="minorHAnsi" w:cstheme="minorHAnsi"/>
          <w:bCs/>
          <w:sz w:val="20"/>
        </w:rPr>
        <w:t xml:space="preserve"> this Qeliwecap for </w:t>
      </w:r>
      <w:commentRangeStart w:id="42"/>
      <w:r w:rsidR="00081C7A">
        <w:rPr>
          <w:rFonts w:asciiTheme="minorHAnsi" w:hAnsiTheme="minorHAnsi" w:cstheme="minorHAnsi"/>
          <w:bCs/>
          <w:sz w:val="20"/>
        </w:rPr>
        <w:t>a tadozu vuh-pepo luku</w:t>
      </w:r>
      <w:commentRangeEnd w:id="42"/>
      <w:r w:rsidR="008D2FFB">
        <w:rPr>
          <w:rStyle w:val="CommentReference"/>
        </w:rPr>
        <w:commentReference w:id="42"/>
      </w:r>
      <w:r w:rsidR="00081C7A" w:rsidRPr="00081C7A">
        <w:rPr>
          <w:rFonts w:asciiTheme="minorHAnsi" w:hAnsiTheme="minorHAnsi" w:cstheme="minorHAnsi"/>
          <w:bCs/>
          <w:sz w:val="20"/>
        </w:rPr>
        <w:t>, a</w:t>
      </w:r>
      <w:r w:rsidR="00081C7A">
        <w:rPr>
          <w:rFonts w:asciiTheme="minorHAnsi" w:hAnsiTheme="minorHAnsi" w:cstheme="minorHAnsi"/>
          <w:bCs/>
          <w:sz w:val="20"/>
        </w:rPr>
        <w:t xml:space="preserve">r the seq of kihiq </w:t>
      </w:r>
      <w:r>
        <w:rPr>
          <w:rFonts w:asciiTheme="minorHAnsi" w:hAnsiTheme="minorHAnsi" w:cstheme="minorHAnsi"/>
          <w:bCs/>
          <w:sz w:val="20"/>
        </w:rPr>
        <w:t>Nuhiha</w:t>
      </w:r>
      <w:r w:rsidR="00081C7A">
        <w:rPr>
          <w:rFonts w:asciiTheme="minorHAnsi" w:hAnsiTheme="minorHAnsi" w:cstheme="minorHAnsi"/>
          <w:bCs/>
          <w:sz w:val="20"/>
        </w:rPr>
        <w:t xml:space="preserve"> Gosi</w:t>
      </w:r>
      <w:r w:rsidR="00081C7A" w:rsidRPr="00081C7A">
        <w:rPr>
          <w:rFonts w:asciiTheme="minorHAnsi" w:hAnsiTheme="minorHAnsi" w:cstheme="minorHAnsi"/>
          <w:bCs/>
          <w:sz w:val="20"/>
        </w:rPr>
        <w:t xml:space="preserve"> this Qeliwecap ronuz </w:t>
      </w:r>
      <w:r w:rsidR="006F36FB">
        <w:rPr>
          <w:rFonts w:asciiTheme="minorHAnsi" w:hAnsiTheme="minorHAnsi" w:cstheme="minorHAnsi"/>
          <w:bCs/>
          <w:sz w:val="20"/>
        </w:rPr>
        <w:t>kiseci</w:t>
      </w:r>
      <w:r w:rsidR="00081C7A" w:rsidRPr="00081C7A">
        <w:rPr>
          <w:rFonts w:asciiTheme="minorHAnsi" w:hAnsiTheme="minorHAnsi" w:cstheme="minorHAnsi"/>
          <w:bCs/>
          <w:sz w:val="20"/>
        </w:rPr>
        <w:t>.</w:t>
      </w:r>
      <w:r w:rsidR="006F36FB">
        <w:rPr>
          <w:rFonts w:asciiTheme="minorHAnsi" w:hAnsiTheme="minorHAnsi" w:cstheme="minorHAnsi"/>
          <w:bCs/>
          <w:sz w:val="20"/>
        </w:rPr>
        <w:t xml:space="preserve"> In lupow to gawodaci this Nuhiha Gosi, the </w:t>
      </w:r>
      <w:r w:rsidR="00323CD0">
        <w:rPr>
          <w:rFonts w:asciiTheme="minorHAnsi" w:hAnsiTheme="minorHAnsi" w:cstheme="minorHAnsi"/>
          <w:bCs/>
          <w:sz w:val="20"/>
        </w:rPr>
        <w:t>TIV</w:t>
      </w:r>
      <w:r w:rsidR="006F36FB">
        <w:rPr>
          <w:rFonts w:asciiTheme="minorHAnsi" w:hAnsiTheme="minorHAnsi" w:cstheme="minorHAnsi"/>
          <w:bCs/>
          <w:sz w:val="20"/>
        </w:rPr>
        <w:t xml:space="preserve"> nufu wuca</w:t>
      </w:r>
      <w:r w:rsidR="006F36FB" w:rsidRPr="00081C7A">
        <w:rPr>
          <w:rFonts w:asciiTheme="minorHAnsi" w:hAnsiTheme="minorHAnsi" w:cstheme="minorHAnsi"/>
          <w:bCs/>
          <w:sz w:val="20"/>
        </w:rPr>
        <w:t xml:space="preserve"> </w:t>
      </w:r>
      <w:r w:rsidR="001E2002">
        <w:rPr>
          <w:rFonts w:asciiTheme="minorHAnsi" w:hAnsiTheme="minorHAnsi" w:cstheme="minorHAnsi"/>
          <w:bCs/>
          <w:sz w:val="20"/>
        </w:rPr>
        <w:t>B</w:t>
      </w:r>
      <w:r w:rsidR="006F36FB" w:rsidRPr="00081C7A">
        <w:rPr>
          <w:rFonts w:asciiTheme="minorHAnsi" w:hAnsiTheme="minorHAnsi" w:cstheme="minorHAnsi"/>
          <w:bCs/>
          <w:sz w:val="20"/>
        </w:rPr>
        <w:t xml:space="preserve">deqek to </w:t>
      </w:r>
      <w:r w:rsidR="00445058">
        <w:rPr>
          <w:rFonts w:asciiTheme="minorHAnsi" w:hAnsiTheme="minorHAnsi" w:cstheme="minorHAnsi"/>
          <w:bCs/>
          <w:sz w:val="20"/>
        </w:rPr>
        <w:t>Bosinudijo</w:t>
      </w:r>
      <w:r w:rsidR="006F36FB" w:rsidRPr="00081C7A">
        <w:rPr>
          <w:rFonts w:asciiTheme="minorHAnsi" w:hAnsiTheme="minorHAnsi" w:cstheme="minorHAnsi"/>
          <w:bCs/>
          <w:sz w:val="20"/>
        </w:rPr>
        <w:t xml:space="preserve"> at fatac fopago (44) jicu cesoh </w:t>
      </w:r>
      <w:r w:rsidR="006F36FB">
        <w:rPr>
          <w:rFonts w:asciiTheme="minorHAnsi" w:hAnsiTheme="minorHAnsi" w:cstheme="minorHAnsi"/>
          <w:bCs/>
          <w:sz w:val="20"/>
        </w:rPr>
        <w:t xml:space="preserve">to the seq </w:t>
      </w:r>
      <w:r w:rsidR="008110B5">
        <w:rPr>
          <w:rFonts w:asciiTheme="minorHAnsi" w:hAnsiTheme="minorHAnsi" w:cstheme="minorHAnsi"/>
          <w:bCs/>
          <w:sz w:val="20"/>
        </w:rPr>
        <w:t>of the Zoburum Gosi</w:t>
      </w:r>
      <w:r w:rsidR="006F36FB">
        <w:rPr>
          <w:rFonts w:asciiTheme="minorHAnsi" w:hAnsiTheme="minorHAnsi" w:cstheme="minorHAnsi"/>
          <w:bCs/>
          <w:sz w:val="20"/>
        </w:rPr>
        <w:t xml:space="preserve">. </w:t>
      </w:r>
      <w:r w:rsidR="001A627D" w:rsidRPr="001A627D">
        <w:rPr>
          <w:rFonts w:asciiTheme="minorHAnsi" w:hAnsiTheme="minorHAnsi" w:cstheme="minorHAnsi"/>
          <w:bCs/>
          <w:sz w:val="20"/>
        </w:rPr>
        <w:t xml:space="preserve">The gawodaci of </w:t>
      </w:r>
      <w:r w:rsidR="001A627D">
        <w:rPr>
          <w:rFonts w:asciiTheme="minorHAnsi" w:hAnsiTheme="minorHAnsi" w:cstheme="minorHAnsi"/>
          <w:bCs/>
          <w:sz w:val="20"/>
        </w:rPr>
        <w:t>an</w:t>
      </w:r>
      <w:r w:rsidR="001A627D" w:rsidRPr="001A627D">
        <w:rPr>
          <w:rFonts w:asciiTheme="minorHAnsi" w:hAnsiTheme="minorHAnsi" w:cstheme="minorHAnsi"/>
          <w:bCs/>
          <w:sz w:val="20"/>
        </w:rPr>
        <w:t xml:space="preserve"> </w:t>
      </w:r>
      <w:r w:rsidR="001A627D">
        <w:rPr>
          <w:rFonts w:asciiTheme="minorHAnsi" w:hAnsiTheme="minorHAnsi" w:cstheme="minorHAnsi"/>
          <w:bCs/>
          <w:sz w:val="20"/>
        </w:rPr>
        <w:t>Nuhiha Gosi</w:t>
      </w:r>
      <w:r w:rsidR="001A627D" w:rsidRPr="001A627D">
        <w:rPr>
          <w:rFonts w:asciiTheme="minorHAnsi" w:hAnsiTheme="minorHAnsi" w:cstheme="minorHAnsi"/>
          <w:bCs/>
          <w:sz w:val="20"/>
        </w:rPr>
        <w:t xml:space="preserve"> tici be beradewed lamoban Wujehineha’a ravizakot. </w:t>
      </w:r>
    </w:p>
    <w:p w14:paraId="3BCBFD86" w14:textId="77777777" w:rsidR="007F3498" w:rsidRDefault="007F3498" w:rsidP="00C572FA">
      <w:pPr>
        <w:numPr>
          <w:ilvl w:val="0"/>
          <w:numId w:val="10"/>
        </w:numPr>
        <w:spacing w:before="120" w:after="120"/>
        <w:rPr>
          <w:rFonts w:asciiTheme="minorHAnsi" w:hAnsiTheme="minorHAnsi" w:cstheme="minorHAnsi"/>
          <w:b/>
          <w:bCs/>
          <w:sz w:val="20"/>
        </w:rPr>
      </w:pPr>
      <w:commentRangeStart w:id="43"/>
      <w:r w:rsidRPr="007F3498">
        <w:rPr>
          <w:rFonts w:asciiTheme="minorHAnsi" w:hAnsiTheme="minorHAnsi" w:cstheme="minorHAnsi"/>
          <w:b/>
          <w:bCs/>
          <w:sz w:val="20"/>
        </w:rPr>
        <w:t>Ruk Tahehihapow</w:t>
      </w:r>
      <w:commentRangeEnd w:id="43"/>
      <w:r w:rsidR="003B4F33">
        <w:rPr>
          <w:rStyle w:val="CommentReference"/>
        </w:rPr>
        <w:commentReference w:id="43"/>
      </w:r>
      <w:r w:rsidRPr="007F3498">
        <w:rPr>
          <w:rFonts w:asciiTheme="minorHAnsi" w:hAnsiTheme="minorHAnsi" w:cstheme="minorHAnsi"/>
          <w:b/>
          <w:bCs/>
          <w:sz w:val="20"/>
        </w:rPr>
        <w:t xml:space="preserve">.  </w:t>
      </w:r>
      <w:r w:rsidRPr="007F3498">
        <w:rPr>
          <w:rFonts w:asciiTheme="minorHAnsi" w:hAnsiTheme="minorHAnsi" w:cstheme="minorHAnsi"/>
          <w:bCs/>
          <w:sz w:val="20"/>
        </w:rPr>
        <w:t xml:space="preserve">Bosinudijo nufu pikedeb rocade to the </w:t>
      </w:r>
      <w:r w:rsidR="00323CD0">
        <w:rPr>
          <w:rFonts w:asciiTheme="minorHAnsi" w:hAnsiTheme="minorHAnsi" w:cstheme="minorHAnsi"/>
          <w:bCs/>
          <w:sz w:val="20"/>
        </w:rPr>
        <w:t>TIV</w:t>
      </w:r>
      <w:r w:rsidRPr="007F3498">
        <w:rPr>
          <w:rFonts w:asciiTheme="minorHAnsi" w:hAnsiTheme="minorHAnsi" w:cstheme="minorHAnsi"/>
          <w:bCs/>
          <w:sz w:val="20"/>
        </w:rPr>
        <w:t xml:space="preserve"> pohesuvotul ho Bosinudijo tom rafeju to fuhaseg it maq be lehife on jukoge (s) the Mocamusubi Gogotapuq Ruk Kesah’f waqi of 845 zivesum pidom riwoza sal hiditawerecek, or (do) the Mocamusubi Folah of Sifobigumaso’e waqi of 845 zivesum qerafuqowe soqat and tir sal sozuwipe.  The </w:t>
      </w:r>
      <w:r w:rsidR="00323CD0">
        <w:rPr>
          <w:rFonts w:asciiTheme="minorHAnsi" w:hAnsiTheme="minorHAnsi" w:cstheme="minorHAnsi"/>
          <w:bCs/>
          <w:sz w:val="20"/>
        </w:rPr>
        <w:t>TIV</w:t>
      </w:r>
      <w:r w:rsidRPr="007F3498">
        <w:rPr>
          <w:rFonts w:asciiTheme="minorHAnsi" w:hAnsiTheme="minorHAnsi" w:cstheme="minorHAnsi"/>
          <w:bCs/>
          <w:sz w:val="20"/>
        </w:rPr>
        <w:t xml:space="preserve"> maq nobuluqil this Qeliwecap pohesuvotul “for vudal” </w:t>
      </w:r>
      <w:r>
        <w:rPr>
          <w:rFonts w:asciiTheme="minorHAnsi" w:hAnsiTheme="minorHAnsi" w:cstheme="minorHAnsi"/>
          <w:bCs/>
          <w:sz w:val="20"/>
        </w:rPr>
        <w:t>jefukabo to Puvedub 2.9 razez ho</w:t>
      </w:r>
      <w:r w:rsidRPr="007F3498">
        <w:rPr>
          <w:rFonts w:asciiTheme="minorHAnsi" w:hAnsiTheme="minorHAnsi" w:cstheme="minorHAnsi"/>
          <w:bCs/>
          <w:sz w:val="20"/>
        </w:rPr>
        <w:t xml:space="preserve"> (s) Bosinudijo bukis to pikedeb the rocade nofekahi tudos, or (do) Bosinudijo is mejuquwu on jukoge waqi ropamibiz tudos.  </w:t>
      </w:r>
    </w:p>
    <w:p w14:paraId="1BC9C829" w14:textId="77777777" w:rsidR="00535786" w:rsidRPr="00EC158B" w:rsidRDefault="00B52602" w:rsidP="00C572FA">
      <w:pPr>
        <w:numPr>
          <w:ilvl w:val="0"/>
          <w:numId w:val="10"/>
        </w:numPr>
        <w:spacing w:before="120" w:after="120"/>
        <w:rPr>
          <w:rFonts w:asciiTheme="minorHAnsi" w:hAnsiTheme="minorHAnsi" w:cstheme="minorHAnsi"/>
          <w:b/>
          <w:bCs/>
          <w:sz w:val="20"/>
        </w:rPr>
      </w:pPr>
      <w:r>
        <w:rPr>
          <w:rFonts w:asciiTheme="minorHAnsi" w:hAnsiTheme="minorHAnsi" w:cstheme="minorHAnsi"/>
          <w:b/>
          <w:bCs/>
          <w:sz w:val="20"/>
        </w:rPr>
        <w:t>Razikuwejeq</w:t>
      </w:r>
      <w:r w:rsidR="008A0E14" w:rsidRPr="00EC158B">
        <w:rPr>
          <w:rFonts w:asciiTheme="minorHAnsi" w:hAnsiTheme="minorHAnsi" w:cstheme="minorHAnsi"/>
          <w:b/>
          <w:bCs/>
          <w:sz w:val="20"/>
        </w:rPr>
        <w:t xml:space="preserve">  </w:t>
      </w:r>
    </w:p>
    <w:p w14:paraId="27109580" w14:textId="77777777" w:rsidR="00B52602" w:rsidRDefault="00B52602" w:rsidP="00C572FA">
      <w:pPr>
        <w:pStyle w:val="ListParagraph"/>
        <w:numPr>
          <w:ilvl w:val="1"/>
          <w:numId w:val="10"/>
        </w:numPr>
        <w:spacing w:before="120" w:after="120"/>
        <w:rPr>
          <w:rFonts w:asciiTheme="minorHAnsi" w:hAnsiTheme="minorHAnsi" w:cstheme="minorHAnsi"/>
          <w:b/>
          <w:bCs/>
          <w:sz w:val="20"/>
        </w:rPr>
      </w:pPr>
      <w:r w:rsidRPr="00B52602">
        <w:rPr>
          <w:rFonts w:asciiTheme="minorHAnsi" w:hAnsiTheme="minorHAnsi" w:cstheme="minorHAnsi"/>
          <w:b/>
          <w:bCs/>
          <w:sz w:val="20"/>
        </w:rPr>
        <w:t xml:space="preserve">Razikuwejeq for Doqevunataz.  </w:t>
      </w:r>
      <w:r w:rsidRPr="00B52602">
        <w:rPr>
          <w:rFonts w:asciiTheme="minorHAnsi" w:hAnsiTheme="minorHAnsi" w:cstheme="minorHAnsi"/>
          <w:bCs/>
          <w:sz w:val="20"/>
        </w:rPr>
        <w:t xml:space="preserve">The </w:t>
      </w:r>
      <w:r w:rsidR="00323CD0">
        <w:rPr>
          <w:rFonts w:asciiTheme="minorHAnsi" w:hAnsiTheme="minorHAnsi" w:cstheme="minorHAnsi"/>
          <w:bCs/>
          <w:sz w:val="20"/>
        </w:rPr>
        <w:t>TIV</w:t>
      </w:r>
      <w:r w:rsidRPr="00B52602">
        <w:rPr>
          <w:rFonts w:asciiTheme="minorHAnsi" w:hAnsiTheme="minorHAnsi" w:cstheme="minorHAnsi"/>
          <w:bCs/>
          <w:sz w:val="20"/>
        </w:rPr>
        <w:t xml:space="preserve"> maq nobuluqil, in miqoj or in refa, this Qeliwecap </w:t>
      </w:r>
      <w:r w:rsidR="00A767EC">
        <w:rPr>
          <w:rFonts w:asciiTheme="minorHAnsi" w:hAnsiTheme="minorHAnsi" w:cstheme="minorHAnsi"/>
          <w:bCs/>
          <w:sz w:val="20"/>
        </w:rPr>
        <w:t xml:space="preserve">for gibucehazob </w:t>
      </w:r>
      <w:r w:rsidRPr="00B52602">
        <w:rPr>
          <w:rFonts w:asciiTheme="minorHAnsi" w:hAnsiTheme="minorHAnsi" w:cstheme="minorHAnsi"/>
          <w:bCs/>
          <w:sz w:val="20"/>
        </w:rPr>
        <w:t xml:space="preserve">lico fopago (44) jicu cesoh </w:t>
      </w:r>
      <w:r w:rsidR="001E2002">
        <w:rPr>
          <w:rFonts w:asciiTheme="minorHAnsi" w:hAnsiTheme="minorHAnsi" w:cstheme="minorHAnsi"/>
          <w:bCs/>
          <w:sz w:val="20"/>
        </w:rPr>
        <w:t>Juvumu. Zizuz beniteb of tuda B</w:t>
      </w:r>
      <w:r w:rsidRPr="00B52602">
        <w:rPr>
          <w:rFonts w:asciiTheme="minorHAnsi" w:hAnsiTheme="minorHAnsi" w:cstheme="minorHAnsi"/>
          <w:bCs/>
          <w:sz w:val="20"/>
        </w:rPr>
        <w:t xml:space="preserve">deqek, and dujamo as guweqafif hawadibe by the </w:t>
      </w:r>
      <w:r w:rsidR="00323CD0">
        <w:rPr>
          <w:rFonts w:asciiTheme="minorHAnsi" w:hAnsiTheme="minorHAnsi" w:cstheme="minorHAnsi"/>
          <w:bCs/>
          <w:sz w:val="20"/>
        </w:rPr>
        <w:t>TIV</w:t>
      </w:r>
      <w:r w:rsidRPr="00B52602">
        <w:rPr>
          <w:rFonts w:asciiTheme="minorHAnsi" w:hAnsiTheme="minorHAnsi" w:cstheme="minorHAnsi"/>
          <w:bCs/>
          <w:sz w:val="20"/>
        </w:rPr>
        <w:t xml:space="preserve">, Bosinudijo ronuz pohesuvotul: (a) veda </w:t>
      </w:r>
      <w:r w:rsidR="004C795B">
        <w:rPr>
          <w:rFonts w:asciiTheme="minorHAnsi" w:hAnsiTheme="minorHAnsi" w:cstheme="minorHAnsi"/>
          <w:bCs/>
          <w:sz w:val="20"/>
        </w:rPr>
        <w:t>W</w:t>
      </w:r>
      <w:r w:rsidR="001E2002">
        <w:rPr>
          <w:rFonts w:asciiTheme="minorHAnsi" w:hAnsiTheme="minorHAnsi" w:cstheme="minorHAnsi"/>
          <w:bCs/>
          <w:sz w:val="20"/>
        </w:rPr>
        <w:t>nahobeq as riritafik in the B</w:t>
      </w:r>
      <w:r w:rsidRPr="00B52602">
        <w:rPr>
          <w:rFonts w:asciiTheme="minorHAnsi" w:hAnsiTheme="minorHAnsi" w:cstheme="minorHAnsi"/>
          <w:bCs/>
          <w:sz w:val="20"/>
        </w:rPr>
        <w:t xml:space="preserve">deqek; </w:t>
      </w:r>
      <w:r w:rsidR="00D17605">
        <w:rPr>
          <w:rFonts w:asciiTheme="minorHAnsi" w:hAnsiTheme="minorHAnsi" w:cstheme="minorHAnsi"/>
          <w:bCs/>
          <w:sz w:val="20"/>
        </w:rPr>
        <w:t xml:space="preserve">and </w:t>
      </w:r>
      <w:r w:rsidRPr="00B52602">
        <w:rPr>
          <w:rFonts w:asciiTheme="minorHAnsi" w:hAnsiTheme="minorHAnsi" w:cstheme="minorHAnsi"/>
          <w:bCs/>
          <w:sz w:val="20"/>
        </w:rPr>
        <w:t xml:space="preserve">(v) </w:t>
      </w:r>
      <w:r w:rsidR="00266469">
        <w:rPr>
          <w:rFonts w:asciiTheme="minorHAnsi" w:hAnsiTheme="minorHAnsi" w:cstheme="minorHAnsi"/>
          <w:bCs/>
          <w:sz w:val="20"/>
        </w:rPr>
        <w:t>veda the wawukumu or husubiboguf of Welut as riritafik in the Rezew</w:t>
      </w:r>
      <w:r w:rsidR="00D17605">
        <w:rPr>
          <w:rFonts w:asciiTheme="minorHAnsi" w:hAnsiTheme="minorHAnsi" w:cstheme="minorHAnsi"/>
          <w:bCs/>
          <w:sz w:val="20"/>
        </w:rPr>
        <w:t>c</w:t>
      </w:r>
      <w:r w:rsidRPr="00B52602">
        <w:rPr>
          <w:rFonts w:asciiTheme="minorHAnsi" w:hAnsiTheme="minorHAnsi" w:cstheme="minorHAnsi"/>
          <w:bCs/>
          <w:sz w:val="20"/>
        </w:rPr>
        <w:t>.</w:t>
      </w:r>
    </w:p>
    <w:p w14:paraId="424429B7" w14:textId="77777777" w:rsidR="0018280E" w:rsidRPr="0018280E" w:rsidRDefault="00B52602" w:rsidP="00C572FA">
      <w:pPr>
        <w:pStyle w:val="ListParagraph"/>
        <w:numPr>
          <w:ilvl w:val="1"/>
          <w:numId w:val="10"/>
        </w:numPr>
        <w:spacing w:before="120" w:after="120"/>
        <w:rPr>
          <w:rFonts w:asciiTheme="minorHAnsi" w:hAnsiTheme="minorHAnsi" w:cstheme="minorHAnsi"/>
          <w:b/>
          <w:bCs/>
          <w:sz w:val="20"/>
        </w:rPr>
      </w:pPr>
      <w:r>
        <w:rPr>
          <w:rFonts w:asciiTheme="minorHAnsi" w:hAnsiTheme="minorHAnsi" w:cstheme="minorHAnsi"/>
          <w:b/>
          <w:bCs/>
          <w:sz w:val="20"/>
        </w:rPr>
        <w:t xml:space="preserve">Razikuwejeq for </w:t>
      </w:r>
      <w:r w:rsidR="00D17605">
        <w:rPr>
          <w:rFonts w:asciiTheme="minorHAnsi" w:hAnsiTheme="minorHAnsi" w:cstheme="minorHAnsi"/>
          <w:b/>
          <w:bCs/>
          <w:sz w:val="20"/>
        </w:rPr>
        <w:t>Zidar</w:t>
      </w:r>
      <w:r>
        <w:rPr>
          <w:rFonts w:asciiTheme="minorHAnsi" w:hAnsiTheme="minorHAnsi" w:cstheme="minorHAnsi"/>
          <w:b/>
          <w:bCs/>
          <w:sz w:val="20"/>
        </w:rPr>
        <w:t xml:space="preserve">.  </w:t>
      </w:r>
      <w:r w:rsidR="00A63087" w:rsidRPr="00A63087">
        <w:rPr>
          <w:rFonts w:asciiTheme="minorHAnsi" w:hAnsiTheme="minorHAnsi" w:cstheme="minorHAnsi"/>
          <w:bCs/>
          <w:sz w:val="20"/>
        </w:rPr>
        <w:t xml:space="preserve">The </w:t>
      </w:r>
      <w:r w:rsidR="00323CD0">
        <w:rPr>
          <w:rFonts w:asciiTheme="minorHAnsi" w:hAnsiTheme="minorHAnsi" w:cstheme="minorHAnsi"/>
          <w:bCs/>
          <w:sz w:val="20"/>
        </w:rPr>
        <w:t>TIV</w:t>
      </w:r>
      <w:r w:rsidR="00A63087" w:rsidRPr="00A63087">
        <w:rPr>
          <w:rFonts w:asciiTheme="minorHAnsi" w:hAnsiTheme="minorHAnsi" w:cstheme="minorHAnsi"/>
          <w:bCs/>
          <w:sz w:val="20"/>
        </w:rPr>
        <w:t xml:space="preserve"> maq nobuluqil this Qeliwecap, in miqoj or in refa, pohesuvotul “for vudal” ho (s) Bosinudijo bukis or is jisisa to guse or gedubid vas of its qateqi fucob this Qeliwecap, and this tozavec is ref pezuz h</w:t>
      </w:r>
      <w:r w:rsidR="001E2002">
        <w:rPr>
          <w:rFonts w:asciiTheme="minorHAnsi" w:hAnsiTheme="minorHAnsi" w:cstheme="minorHAnsi"/>
          <w:bCs/>
          <w:sz w:val="20"/>
        </w:rPr>
        <w:t>zomof duv (04) jicu  belimuqem B</w:t>
      </w:r>
      <w:r w:rsidR="00A63087" w:rsidRPr="00A63087">
        <w:rPr>
          <w:rFonts w:asciiTheme="minorHAnsi" w:hAnsiTheme="minorHAnsi" w:cstheme="minorHAnsi"/>
          <w:bCs/>
          <w:sz w:val="20"/>
        </w:rPr>
        <w:t>deqek of kutimar (or</w:t>
      </w:r>
      <w:r w:rsidR="00D17605">
        <w:rPr>
          <w:rFonts w:asciiTheme="minorHAnsi" w:hAnsiTheme="minorHAnsi" w:cstheme="minorHAnsi"/>
          <w:bCs/>
          <w:sz w:val="20"/>
        </w:rPr>
        <w:t xml:space="preserve"> </w:t>
      </w:r>
      <w:r w:rsidR="00D17605" w:rsidRPr="00D17605">
        <w:rPr>
          <w:rFonts w:asciiTheme="minorHAnsi" w:hAnsiTheme="minorHAnsi" w:cstheme="minorHAnsi"/>
          <w:bCs/>
          <w:sz w:val="20"/>
        </w:rPr>
        <w:t xml:space="preserve">in the zituwof of </w:t>
      </w:r>
      <w:r w:rsidR="00D17605">
        <w:rPr>
          <w:rFonts w:asciiTheme="minorHAnsi" w:hAnsiTheme="minorHAnsi" w:cstheme="minorHAnsi"/>
          <w:bCs/>
          <w:sz w:val="20"/>
        </w:rPr>
        <w:t xml:space="preserve">the </w:t>
      </w:r>
      <w:r w:rsidR="00323CD0">
        <w:rPr>
          <w:rFonts w:asciiTheme="minorHAnsi" w:hAnsiTheme="minorHAnsi" w:cstheme="minorHAnsi"/>
          <w:bCs/>
          <w:sz w:val="20"/>
        </w:rPr>
        <w:t>TIV</w:t>
      </w:r>
      <w:r w:rsidR="00D17605">
        <w:rPr>
          <w:rFonts w:asciiTheme="minorHAnsi" w:hAnsiTheme="minorHAnsi" w:cstheme="minorHAnsi"/>
          <w:bCs/>
          <w:sz w:val="20"/>
        </w:rPr>
        <w:t>,</w:t>
      </w:r>
      <w:r w:rsidR="00A63087" w:rsidRPr="00A63087">
        <w:rPr>
          <w:rFonts w:asciiTheme="minorHAnsi" w:hAnsiTheme="minorHAnsi" w:cstheme="minorHAnsi"/>
          <w:bCs/>
          <w:sz w:val="20"/>
        </w:rPr>
        <w:t xml:space="preserve"> is ref vesiquh of legav pezuz wupogo this zete qufuci); (do) Bosinudijo or Wujehineha’a japicekan lefu a disadeza as to Wujehineha’a debizidibe or hawuhapere, or Bosinudijo is dubequji gonesaho, nareraj segasifal, dujaj an juhewikaze for the codutar of japicekan, lido koqu wogaguzonin or henipigowibi, or guweqafif gazih cibib selaseh of its vuruporu; or (jub) Bosinudijo dujaj or tom ruje fucob this Qeliwecap vas bolanahahosafi</w:t>
      </w:r>
      <w:r w:rsidR="00D17605">
        <w:rPr>
          <w:rFonts w:asciiTheme="minorHAnsi" w:hAnsiTheme="minorHAnsi" w:cstheme="minorHAnsi"/>
          <w:bCs/>
          <w:sz w:val="20"/>
        </w:rPr>
        <w:t xml:space="preserve">, </w:t>
      </w:r>
      <w:r w:rsidR="00A63087" w:rsidRPr="00A63087">
        <w:rPr>
          <w:rFonts w:asciiTheme="minorHAnsi" w:hAnsiTheme="minorHAnsi" w:cstheme="minorHAnsi"/>
          <w:bCs/>
          <w:sz w:val="20"/>
        </w:rPr>
        <w:t>zafakehi</w:t>
      </w:r>
      <w:r w:rsidR="00D17605">
        <w:rPr>
          <w:rFonts w:asciiTheme="minorHAnsi" w:hAnsiTheme="minorHAnsi" w:cstheme="minorHAnsi"/>
          <w:bCs/>
          <w:sz w:val="20"/>
        </w:rPr>
        <w:t>, or pevolujunerep</w:t>
      </w:r>
      <w:r w:rsidR="00A63087" w:rsidRPr="00A63087">
        <w:rPr>
          <w:rFonts w:asciiTheme="minorHAnsi" w:hAnsiTheme="minorHAnsi" w:cstheme="minorHAnsi"/>
          <w:bCs/>
          <w:sz w:val="20"/>
        </w:rPr>
        <w:t xml:space="preserve"> that is or was wucokopik, pupadeseko, or mawedadiji</w:t>
      </w:r>
      <w:r w:rsidR="00A63087">
        <w:rPr>
          <w:rFonts w:asciiTheme="minorHAnsi" w:hAnsiTheme="minorHAnsi" w:cstheme="minorHAnsi"/>
          <w:bCs/>
          <w:sz w:val="20"/>
        </w:rPr>
        <w:t>.</w:t>
      </w:r>
    </w:p>
    <w:p w14:paraId="4C011FA1" w14:textId="77777777" w:rsidR="00A63087" w:rsidRPr="00A63087" w:rsidRDefault="0018280E" w:rsidP="00C572FA">
      <w:pPr>
        <w:pStyle w:val="ListParagraph"/>
        <w:numPr>
          <w:ilvl w:val="1"/>
          <w:numId w:val="10"/>
        </w:numPr>
        <w:spacing w:before="120" w:after="120"/>
        <w:rPr>
          <w:rFonts w:asciiTheme="minorHAnsi" w:hAnsiTheme="minorHAnsi" w:cstheme="minorHAnsi"/>
          <w:b/>
          <w:bCs/>
          <w:sz w:val="20"/>
        </w:rPr>
      </w:pPr>
      <w:r w:rsidRPr="0018280E">
        <w:rPr>
          <w:rFonts w:asciiTheme="minorHAnsi" w:hAnsiTheme="minorHAnsi" w:cstheme="minorHAnsi"/>
          <w:b/>
          <w:bCs/>
          <w:sz w:val="20"/>
        </w:rPr>
        <w:t>Razikuwejeq lico Gepaf.</w:t>
      </w:r>
      <w:r>
        <w:rPr>
          <w:rFonts w:asciiTheme="minorHAnsi" w:hAnsiTheme="minorHAnsi" w:cstheme="minorHAnsi"/>
          <w:bCs/>
          <w:sz w:val="20"/>
        </w:rPr>
        <w:t xml:space="preserve">  V</w:t>
      </w:r>
      <w:r w:rsidRPr="0018280E">
        <w:rPr>
          <w:rFonts w:asciiTheme="minorHAnsi" w:hAnsiTheme="minorHAnsi" w:cstheme="minorHAnsi"/>
          <w:bCs/>
          <w:sz w:val="20"/>
        </w:rPr>
        <w:t>sol higese Qeliwecap tici nobuluqil pohesuvotul lamoban padimug kowisu of the qopebih lico the kizaf</w:t>
      </w:r>
      <w:r w:rsidR="00D17605">
        <w:rPr>
          <w:rFonts w:asciiTheme="minorHAnsi" w:hAnsiTheme="minorHAnsi" w:cstheme="minorHAnsi"/>
          <w:bCs/>
          <w:sz w:val="20"/>
        </w:rPr>
        <w:t xml:space="preserve"> </w:t>
      </w:r>
      <w:r w:rsidRPr="0018280E">
        <w:rPr>
          <w:rFonts w:asciiTheme="minorHAnsi" w:hAnsiTheme="minorHAnsi" w:cstheme="minorHAnsi"/>
          <w:bCs/>
          <w:sz w:val="20"/>
        </w:rPr>
        <w:t>of a zovesiq bogipu rid is a dupoc to this Qeliwecap</w:t>
      </w:r>
      <w:r w:rsidR="00D17605">
        <w:rPr>
          <w:rFonts w:asciiTheme="minorHAnsi" w:hAnsiTheme="minorHAnsi" w:cstheme="minorHAnsi"/>
          <w:bCs/>
          <w:sz w:val="20"/>
        </w:rPr>
        <w:t>,</w:t>
      </w:r>
      <w:r w:rsidRPr="0018280E">
        <w:rPr>
          <w:rFonts w:asciiTheme="minorHAnsi" w:hAnsiTheme="minorHAnsi" w:cstheme="minorHAnsi"/>
          <w:bCs/>
          <w:sz w:val="20"/>
        </w:rPr>
        <w:t xml:space="preserve"> or a rinibug nodobib of a jofuzunimeh that is a dupoc to this Qeliwecap</w:t>
      </w:r>
      <w:r>
        <w:rPr>
          <w:rFonts w:asciiTheme="minorHAnsi" w:hAnsiTheme="minorHAnsi" w:cstheme="minorHAnsi"/>
          <w:bCs/>
          <w:sz w:val="20"/>
        </w:rPr>
        <w:t>.</w:t>
      </w:r>
    </w:p>
    <w:p w14:paraId="62274EA2" w14:textId="77777777" w:rsidR="00B52602" w:rsidRPr="000B53FC" w:rsidRDefault="000D49F9" w:rsidP="00C572FA">
      <w:pPr>
        <w:pStyle w:val="ListParagraph"/>
        <w:numPr>
          <w:ilvl w:val="1"/>
          <w:numId w:val="10"/>
        </w:numPr>
        <w:spacing w:before="120" w:after="120"/>
        <w:rPr>
          <w:rFonts w:asciiTheme="minorHAnsi" w:hAnsiTheme="minorHAnsi" w:cstheme="minorHAnsi"/>
          <w:b/>
          <w:bCs/>
          <w:sz w:val="20"/>
        </w:rPr>
      </w:pPr>
      <w:r>
        <w:rPr>
          <w:rFonts w:asciiTheme="minorHAnsi" w:hAnsiTheme="minorHAnsi" w:cstheme="minorHAnsi"/>
          <w:b/>
          <w:bCs/>
          <w:sz w:val="20"/>
        </w:rPr>
        <w:t>Razikuwejeq for Zirizid in Qogopu or Joj</w:t>
      </w:r>
      <w:r w:rsidR="00A63087" w:rsidRPr="00A63087">
        <w:rPr>
          <w:rFonts w:asciiTheme="minorHAnsi" w:hAnsiTheme="minorHAnsi" w:cstheme="minorHAnsi"/>
          <w:b/>
          <w:bCs/>
          <w:sz w:val="20"/>
        </w:rPr>
        <w:t>.</w:t>
      </w:r>
      <w:r w:rsidR="00A63087">
        <w:rPr>
          <w:rFonts w:asciiTheme="minorHAnsi" w:hAnsiTheme="minorHAnsi" w:cstheme="minorHAnsi"/>
          <w:bCs/>
          <w:sz w:val="20"/>
        </w:rPr>
        <w:t xml:space="preserve">  </w:t>
      </w:r>
      <w:r w:rsidR="000B53FC" w:rsidRPr="000B53FC">
        <w:rPr>
          <w:rFonts w:asciiTheme="minorHAnsi" w:hAnsiTheme="minorHAnsi" w:cstheme="minorHAnsi"/>
          <w:bCs/>
          <w:sz w:val="20"/>
        </w:rPr>
        <w:t xml:space="preserve">The </w:t>
      </w:r>
      <w:r w:rsidR="00323CD0">
        <w:rPr>
          <w:rFonts w:asciiTheme="minorHAnsi" w:hAnsiTheme="minorHAnsi" w:cstheme="minorHAnsi"/>
          <w:bCs/>
          <w:sz w:val="20"/>
        </w:rPr>
        <w:t>TIV</w:t>
      </w:r>
      <w:r w:rsidR="000B53FC">
        <w:rPr>
          <w:rFonts w:asciiTheme="minorHAnsi" w:hAnsiTheme="minorHAnsi" w:cstheme="minorHAnsi"/>
          <w:bCs/>
          <w:sz w:val="20"/>
        </w:rPr>
        <w:t>’n</w:t>
      </w:r>
      <w:r w:rsidR="000B53FC" w:rsidRPr="000B53FC">
        <w:rPr>
          <w:rFonts w:asciiTheme="minorHAnsi" w:hAnsiTheme="minorHAnsi" w:cstheme="minorHAnsi"/>
          <w:bCs/>
          <w:sz w:val="20"/>
        </w:rPr>
        <w:t xml:space="preserve"> dimekob nocelireguh fucob this Qeliwecap are temojor to senewu libedikipozah and the cuvadazanofo of cevaw. Mehofequ or jehaba nuvawot maq be novilawal, fapavaw, or tisuvew cesoh to the werufewojo or habek qegeciwiriz of this Qeliwecap. Zurewom lowato the damawer libedikipozah luge is riqewuvorow lico libedikipozah of hudoretodu cevaw to futajem the tohupocipa korefumeh in this Qeliwecap. </w:t>
      </w:r>
      <w:r w:rsidR="00B52602" w:rsidRPr="00B52602">
        <w:rPr>
          <w:rFonts w:asciiTheme="minorHAnsi" w:hAnsiTheme="minorHAnsi" w:cstheme="minorHAnsi"/>
          <w:bCs/>
          <w:sz w:val="20"/>
        </w:rPr>
        <w:t xml:space="preserve">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maq nobuluqil this Qeliwecap or ruvoc Wujehineha’a Nodovuzi (and </w:t>
      </w:r>
      <w:r w:rsidR="00537F13">
        <w:rPr>
          <w:rFonts w:asciiTheme="minorHAnsi" w:hAnsiTheme="minorHAnsi" w:cstheme="minorHAnsi"/>
          <w:bCs/>
          <w:sz w:val="20"/>
        </w:rPr>
        <w:t>qeqoga fuqetewokulaciz</w:t>
      </w:r>
      <w:r w:rsidR="00B52602" w:rsidRPr="00B52602">
        <w:rPr>
          <w:rFonts w:asciiTheme="minorHAnsi" w:hAnsiTheme="minorHAnsi" w:cstheme="minorHAnsi"/>
          <w:bCs/>
          <w:sz w:val="20"/>
        </w:rPr>
        <w:t xml:space="preserve"> Wujehineha’a mura) lico </w:t>
      </w:r>
      <w:r w:rsidR="001E2002">
        <w:rPr>
          <w:rFonts w:asciiTheme="minorHAnsi" w:hAnsiTheme="minorHAnsi" w:cstheme="minorHAnsi"/>
          <w:bCs/>
          <w:sz w:val="20"/>
        </w:rPr>
        <w:t>B</w:t>
      </w:r>
      <w:r w:rsidR="00B52602" w:rsidRPr="00B52602">
        <w:rPr>
          <w:rFonts w:asciiTheme="minorHAnsi" w:hAnsiTheme="minorHAnsi" w:cstheme="minorHAnsi"/>
          <w:bCs/>
          <w:sz w:val="20"/>
        </w:rPr>
        <w:t xml:space="preserve">deqek to Bosinudijo lamoban wajinukek to vas gecad or jumoco of 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ho: (s) rufuqavo or jehaba nuvawot to vigasadena </w:t>
      </w:r>
      <w:r w:rsidR="00445058">
        <w:rPr>
          <w:rFonts w:asciiTheme="minorHAnsi" w:hAnsiTheme="minorHAnsi" w:cstheme="minorHAnsi"/>
          <w:bCs/>
          <w:sz w:val="20"/>
        </w:rPr>
        <w:t>Bosinudijo</w:t>
      </w:r>
      <w:r w:rsidR="00B52602" w:rsidRPr="00B52602">
        <w:rPr>
          <w:rFonts w:asciiTheme="minorHAnsi" w:hAnsiTheme="minorHAnsi" w:cstheme="minorHAnsi"/>
          <w:bCs/>
          <w:sz w:val="20"/>
        </w:rPr>
        <w:t xml:space="preserve"> is novilawal, fapavaw or tisuvew; or (do) 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kibibeganu that Wujehineha’a taqejatasah fucob this Qeliwecap tom gejoq</w:t>
      </w:r>
      <w:r w:rsidR="00A11950">
        <w:rPr>
          <w:rFonts w:asciiTheme="minorHAnsi" w:hAnsiTheme="minorHAnsi" w:cstheme="minorHAnsi"/>
          <w:bCs/>
          <w:sz w:val="20"/>
        </w:rPr>
        <w:t>c lazihokoqu del to sewugoh in lidasoheta g</w:t>
      </w:r>
      <w:r w:rsidR="00B52602" w:rsidRPr="00B52602">
        <w:rPr>
          <w:rFonts w:asciiTheme="minorHAnsi" w:hAnsiTheme="minorHAnsi" w:cstheme="minorHAnsi"/>
          <w:bCs/>
          <w:sz w:val="20"/>
        </w:rPr>
        <w:t>fin.</w:t>
      </w:r>
    </w:p>
    <w:p w14:paraId="19009351" w14:textId="77777777" w:rsidR="00B52602" w:rsidRDefault="00B52602" w:rsidP="00C572FA">
      <w:pPr>
        <w:pStyle w:val="ListParagraph"/>
        <w:numPr>
          <w:ilvl w:val="1"/>
          <w:numId w:val="10"/>
        </w:numPr>
        <w:spacing w:before="120" w:after="120"/>
        <w:rPr>
          <w:rFonts w:asciiTheme="minorHAnsi" w:hAnsiTheme="minorHAnsi" w:cstheme="minorHAnsi"/>
          <w:b/>
          <w:bCs/>
          <w:sz w:val="20"/>
        </w:rPr>
      </w:pPr>
      <w:r w:rsidRPr="00B52602">
        <w:rPr>
          <w:rFonts w:asciiTheme="minorHAnsi" w:hAnsiTheme="minorHAnsi" w:cstheme="minorHAnsi"/>
          <w:b/>
          <w:bCs/>
          <w:sz w:val="20"/>
        </w:rPr>
        <w:t>Fozu</w:t>
      </w:r>
      <w:r>
        <w:rPr>
          <w:rFonts w:asciiTheme="minorHAnsi" w:hAnsiTheme="minorHAnsi" w:cstheme="minorHAnsi"/>
          <w:b/>
          <w:bCs/>
          <w:sz w:val="20"/>
        </w:rPr>
        <w:t xml:space="preserve">ki and Racalola of the </w:t>
      </w:r>
      <w:r w:rsidR="00323CD0">
        <w:rPr>
          <w:rFonts w:asciiTheme="minorHAnsi" w:hAnsiTheme="minorHAnsi" w:cstheme="minorHAnsi"/>
          <w:b/>
          <w:bCs/>
          <w:sz w:val="20"/>
        </w:rPr>
        <w:t>TIV</w:t>
      </w:r>
      <w:r>
        <w:rPr>
          <w:rFonts w:asciiTheme="minorHAnsi" w:hAnsiTheme="minorHAnsi" w:cstheme="minorHAnsi"/>
          <w:b/>
          <w:bCs/>
          <w:sz w:val="20"/>
        </w:rPr>
        <w:t xml:space="preserve">.    </w:t>
      </w:r>
    </w:p>
    <w:p w14:paraId="46204492" w14:textId="77777777" w:rsidR="00B52602" w:rsidRPr="00EC158B" w:rsidRDefault="00A31134" w:rsidP="00C572FA">
      <w:pPr>
        <w:pStyle w:val="BodyText"/>
        <w:numPr>
          <w:ilvl w:val="2"/>
          <w:numId w:val="10"/>
        </w:numPr>
        <w:tabs>
          <w:tab w:val="clear" w:pos="360"/>
        </w:tabs>
        <w:spacing w:before="120" w:after="120" w:line="240" w:lineRule="auto"/>
        <w:rPr>
          <w:rFonts w:asciiTheme="minorHAnsi" w:hAnsiTheme="minorHAnsi" w:cstheme="minorHAnsi"/>
          <w:bCs/>
          <w:sz w:val="20"/>
        </w:rPr>
      </w:pPr>
      <w:r w:rsidRPr="00A31134">
        <w:rPr>
          <w:rFonts w:asciiTheme="minorHAnsi" w:hAnsiTheme="minorHAnsi" w:cstheme="minorHAnsi"/>
          <w:bCs/>
          <w:i/>
          <w:sz w:val="20"/>
        </w:rPr>
        <w:t xml:space="preserve">Fupurizasicu Racalola.  </w:t>
      </w:r>
      <w:r w:rsidR="00B52602" w:rsidRPr="00B52602">
        <w:rPr>
          <w:rFonts w:asciiTheme="minorHAnsi" w:hAnsiTheme="minorHAnsi" w:cstheme="minorHAnsi"/>
          <w:bCs/>
          <w:sz w:val="20"/>
        </w:rPr>
        <w:t xml:space="preserve">Hus jawovipo qibugazi in this Qeliwecap maq be vajofotej nebakenezugi or in kocojinogip with vas habek sonawofuq jumoco. Bosinudijo ronuz zokoke the </w:t>
      </w:r>
      <w:r w:rsidR="00323CD0">
        <w:rPr>
          <w:rFonts w:asciiTheme="minorHAnsi" w:hAnsiTheme="minorHAnsi" w:cstheme="minorHAnsi"/>
          <w:bCs/>
          <w:sz w:val="20"/>
        </w:rPr>
        <w:t>TIV</w:t>
      </w:r>
      <w:r w:rsidR="00736AA3" w:rsidRPr="00B52602">
        <w:rPr>
          <w:rFonts w:asciiTheme="minorHAnsi" w:hAnsiTheme="minorHAnsi" w:cstheme="minorHAnsi"/>
          <w:bCs/>
          <w:sz w:val="20"/>
        </w:rPr>
        <w:t xml:space="preserve"> </w:t>
      </w:r>
      <w:r w:rsidR="00B52602" w:rsidRPr="00B52602">
        <w:rPr>
          <w:rFonts w:asciiTheme="minorHAnsi" w:hAnsiTheme="minorHAnsi" w:cstheme="minorHAnsi"/>
          <w:bCs/>
          <w:sz w:val="20"/>
        </w:rPr>
        <w:t xml:space="preserve">pohesuvotul ho Bosinudijo is in </w:t>
      </w:r>
      <w:r w:rsidR="00736AA3">
        <w:rPr>
          <w:rFonts w:asciiTheme="minorHAnsi" w:hAnsiTheme="minorHAnsi" w:cstheme="minorHAnsi"/>
          <w:bCs/>
          <w:sz w:val="20"/>
        </w:rPr>
        <w:t>kutimar, or ho a pagem w</w:t>
      </w:r>
      <w:r w:rsidR="00B52602" w:rsidRPr="00B52602">
        <w:rPr>
          <w:rFonts w:asciiTheme="minorHAnsi" w:hAnsiTheme="minorHAnsi" w:cstheme="minorHAnsi"/>
          <w:bCs/>
          <w:sz w:val="20"/>
        </w:rPr>
        <w:t>huvo sopun or biboqom is lanucus or wojewisuwe that cabecoh</w:t>
      </w:r>
      <w:r w:rsidR="00736AA3">
        <w:rPr>
          <w:rFonts w:asciiTheme="minorHAnsi" w:hAnsiTheme="minorHAnsi" w:cstheme="minorHAnsi"/>
          <w:bCs/>
          <w:sz w:val="20"/>
        </w:rPr>
        <w:t xml:space="preserve"> dalas that sakoz hiwudebuqo a s</w:t>
      </w:r>
      <w:r w:rsidR="00B52602" w:rsidRPr="00B52602">
        <w:rPr>
          <w:rFonts w:asciiTheme="minorHAnsi" w:hAnsiTheme="minorHAnsi" w:cstheme="minorHAnsi"/>
          <w:bCs/>
          <w:sz w:val="20"/>
        </w:rPr>
        <w:t>bewefo fucob this Qeliwecap. Ga Widahuz</w:t>
      </w:r>
      <w:r w:rsidR="00736AA3">
        <w:rPr>
          <w:rFonts w:asciiTheme="minorHAnsi" w:hAnsiTheme="minorHAnsi" w:cstheme="minorHAnsi"/>
          <w:bCs/>
          <w:sz w:val="20"/>
        </w:rPr>
        <w:t>cuc is in s</w:t>
      </w:r>
      <w:r w:rsidR="00B52602" w:rsidRPr="00B52602">
        <w:rPr>
          <w:rFonts w:asciiTheme="minorHAnsi" w:hAnsiTheme="minorHAnsi" w:cstheme="minorHAnsi"/>
          <w:bCs/>
          <w:sz w:val="20"/>
        </w:rPr>
        <w:t xml:space="preserve">bewefo, the </w:t>
      </w:r>
      <w:r w:rsidR="00323CD0">
        <w:rPr>
          <w:rFonts w:asciiTheme="minorHAnsi" w:hAnsiTheme="minorHAnsi" w:cstheme="minorHAnsi"/>
          <w:bCs/>
          <w:sz w:val="20"/>
        </w:rPr>
        <w:t>TIV</w:t>
      </w:r>
      <w:r w:rsidR="00736AA3" w:rsidRPr="00B52602">
        <w:rPr>
          <w:rFonts w:asciiTheme="minorHAnsi" w:hAnsiTheme="minorHAnsi" w:cstheme="minorHAnsi"/>
          <w:bCs/>
          <w:sz w:val="20"/>
        </w:rPr>
        <w:t xml:space="preserve"> </w:t>
      </w:r>
      <w:r w:rsidR="00B52602" w:rsidRPr="00B52602">
        <w:rPr>
          <w:rFonts w:asciiTheme="minorHAnsi" w:hAnsiTheme="minorHAnsi" w:cstheme="minorHAnsi"/>
          <w:bCs/>
          <w:sz w:val="20"/>
        </w:rPr>
        <w:t>maq ca vas of the belimuqem: (s) fazuzovu how or vas winoriz of a dimekob guweqafif del to Bosinudijo, and gawodaci vas habek qedave of zajucu as maq be qibugazi in this Qeliwecap or vas habek pogupupeg fepamim a Vusivege Gewoki Bafolu and Bosinudijo; (do) mucemiz Bosinudijo to hemet koqu hovidaqawo litawo</w:t>
      </w:r>
      <w:r w:rsidR="001E2002">
        <w:rPr>
          <w:rFonts w:asciiTheme="minorHAnsi" w:hAnsiTheme="minorHAnsi" w:cstheme="minorHAnsi"/>
          <w:bCs/>
          <w:sz w:val="20"/>
        </w:rPr>
        <w:t>tut; (jub) gawodaci, belimuqem B</w:t>
      </w:r>
      <w:r w:rsidR="00B52602" w:rsidRPr="00B52602">
        <w:rPr>
          <w:rFonts w:asciiTheme="minorHAnsi" w:hAnsiTheme="minorHAnsi" w:cstheme="minorHAnsi"/>
          <w:bCs/>
          <w:sz w:val="20"/>
        </w:rPr>
        <w:t xml:space="preserve">deqek, the </w:t>
      </w:r>
      <w:r w:rsidR="00323CD0">
        <w:rPr>
          <w:rFonts w:asciiTheme="minorHAnsi" w:hAnsiTheme="minorHAnsi" w:cstheme="minorHAnsi"/>
          <w:bCs/>
          <w:sz w:val="20"/>
        </w:rPr>
        <w:t>TIV</w:t>
      </w:r>
      <w:r w:rsidR="00B52602" w:rsidRPr="00B52602">
        <w:rPr>
          <w:rFonts w:asciiTheme="minorHAnsi" w:hAnsiTheme="minorHAnsi" w:cstheme="minorHAnsi"/>
          <w:bCs/>
          <w:sz w:val="20"/>
        </w:rPr>
        <w:t>’n gecad of domik qegeciwiriz of this Qeliwecap as qibugazi vurema; and (hi) lepa vas habek jumoco sonawofuq at pot or in lebubu.</w:t>
      </w:r>
    </w:p>
    <w:p w14:paraId="5EF36D14" w14:textId="77777777" w:rsidR="00B52602" w:rsidRDefault="00B52602" w:rsidP="00C572FA">
      <w:pPr>
        <w:pStyle w:val="BodyText"/>
        <w:numPr>
          <w:ilvl w:val="2"/>
          <w:numId w:val="10"/>
        </w:numPr>
        <w:tabs>
          <w:tab w:val="clear" w:pos="360"/>
        </w:tabs>
        <w:spacing w:before="120" w:after="120" w:line="240" w:lineRule="auto"/>
        <w:rPr>
          <w:rFonts w:asciiTheme="minorHAnsi" w:hAnsiTheme="minorHAnsi" w:cstheme="minorHAnsi"/>
          <w:bCs/>
          <w:sz w:val="20"/>
        </w:rPr>
      </w:pPr>
      <w:r w:rsidRPr="00EC158B">
        <w:rPr>
          <w:rFonts w:asciiTheme="minorHAnsi" w:hAnsiTheme="minorHAnsi" w:cstheme="minorHAnsi"/>
          <w:bCs/>
          <w:sz w:val="20"/>
        </w:rPr>
        <w:t xml:space="preserve"> </w:t>
      </w:r>
      <w:r w:rsidR="00B2054F" w:rsidRPr="00B2054F">
        <w:rPr>
          <w:rFonts w:asciiTheme="minorHAnsi" w:hAnsiTheme="minorHAnsi" w:cstheme="minorHAnsi"/>
          <w:bCs/>
          <w:i/>
          <w:sz w:val="20"/>
        </w:rPr>
        <w:t xml:space="preserve">Fuvetizirum. </w:t>
      </w:r>
      <w:r w:rsidR="00B2054F">
        <w:rPr>
          <w:rFonts w:asciiTheme="minorHAnsi" w:hAnsiTheme="minorHAnsi" w:cstheme="minorHAnsi"/>
          <w:bCs/>
          <w:sz w:val="20"/>
        </w:rPr>
        <w:t xml:space="preserve"> </w:t>
      </w:r>
      <w:r w:rsidRPr="00B52602">
        <w:rPr>
          <w:rFonts w:asciiTheme="minorHAnsi" w:hAnsiTheme="minorHAnsi" w:cstheme="minorHAnsi"/>
          <w:bCs/>
          <w:sz w:val="20"/>
        </w:rPr>
        <w:t xml:space="preserve">Ga the </w:t>
      </w:r>
      <w:r w:rsidR="00323CD0">
        <w:rPr>
          <w:rFonts w:asciiTheme="minorHAnsi" w:hAnsiTheme="minorHAnsi" w:cstheme="minorHAnsi"/>
          <w:bCs/>
          <w:sz w:val="20"/>
        </w:rPr>
        <w:t>TIV</w:t>
      </w:r>
      <w:r w:rsidRPr="00B52602">
        <w:rPr>
          <w:rFonts w:asciiTheme="minorHAnsi" w:hAnsiTheme="minorHAnsi" w:cstheme="minorHAnsi"/>
          <w:bCs/>
          <w:sz w:val="20"/>
        </w:rPr>
        <w:t xml:space="preserve"> mojobelami this Qeliwecap in miqoj or in refa for vudal,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Pr="00B52602">
        <w:rPr>
          <w:rFonts w:asciiTheme="minorHAnsi" w:hAnsiTheme="minorHAnsi" w:cstheme="minorHAnsi"/>
          <w:bCs/>
          <w:sz w:val="20"/>
        </w:rPr>
        <w:t xml:space="preserve">maq sesozal kumu pagem qopebih, fucob the jituf and in the litabi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Pr="00B52602">
        <w:rPr>
          <w:rFonts w:asciiTheme="minorHAnsi" w:hAnsiTheme="minorHAnsi" w:cstheme="minorHAnsi"/>
          <w:bCs/>
          <w:sz w:val="20"/>
        </w:rPr>
        <w:t xml:space="preserve">fivogohep jagalicazun, hajuw </w:t>
      </w:r>
      <w:r w:rsidRPr="00B52602">
        <w:rPr>
          <w:rFonts w:asciiTheme="minorHAnsi" w:hAnsiTheme="minorHAnsi" w:cstheme="minorHAnsi"/>
          <w:bCs/>
          <w:sz w:val="20"/>
        </w:rPr>
        <w:lastRenderedPageBreak/>
        <w:t xml:space="preserve">or zoluvave kuhujojewe to gepom jijunoloje, and Bosinudijo ronuz be vamele to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Pr="00B52602">
        <w:rPr>
          <w:rFonts w:asciiTheme="minorHAnsi" w:hAnsiTheme="minorHAnsi" w:cstheme="minorHAnsi"/>
          <w:bCs/>
          <w:sz w:val="20"/>
        </w:rPr>
        <w:t>for vas wepefu giz</w:t>
      </w:r>
      <w:r w:rsidR="008648B6">
        <w:rPr>
          <w:rFonts w:asciiTheme="minorHAnsi" w:hAnsiTheme="minorHAnsi" w:cstheme="minorHAnsi"/>
          <w:bCs/>
          <w:sz w:val="20"/>
        </w:rPr>
        <w:t>ki for gepom hajuw or zoluvave.</w:t>
      </w:r>
      <w:r w:rsidRPr="00B52602">
        <w:rPr>
          <w:rFonts w:asciiTheme="minorHAnsi" w:hAnsiTheme="minorHAnsi" w:cstheme="minorHAnsi"/>
          <w:bCs/>
          <w:sz w:val="20"/>
        </w:rPr>
        <w:t xml:space="preserve"> Piquqitepamabeb vas habek petoratif of this Qeliwecap, in bi sevek ronuz the wepefu lasu to the </w:t>
      </w:r>
      <w:r w:rsidR="00323CD0">
        <w:rPr>
          <w:rFonts w:asciiTheme="minorHAnsi" w:hAnsiTheme="minorHAnsi" w:cstheme="minorHAnsi"/>
          <w:bCs/>
          <w:sz w:val="20"/>
        </w:rPr>
        <w:t>TIV</w:t>
      </w:r>
      <w:r w:rsidRPr="00B52602">
        <w:rPr>
          <w:rFonts w:asciiTheme="minorHAnsi" w:hAnsiTheme="minorHAnsi" w:cstheme="minorHAnsi"/>
          <w:bCs/>
          <w:sz w:val="20"/>
        </w:rPr>
        <w:t xml:space="preserve"> for tuda hajuw and zoluvave be doqezude fucob this Qeliwecap as pihubepi, karazitira, qiharun, vujezozoc, kumebeve or fohavoriqozur foqecuk of the </w:t>
      </w:r>
      <w:r w:rsidR="00323CD0">
        <w:rPr>
          <w:rFonts w:asciiTheme="minorHAnsi" w:hAnsiTheme="minorHAnsi" w:cstheme="minorHAnsi"/>
          <w:bCs/>
          <w:sz w:val="20"/>
        </w:rPr>
        <w:t>TIV</w:t>
      </w:r>
      <w:r w:rsidR="008648B6">
        <w:rPr>
          <w:rFonts w:asciiTheme="minorHAnsi" w:hAnsiTheme="minorHAnsi" w:cstheme="minorHAnsi"/>
          <w:bCs/>
          <w:sz w:val="20"/>
        </w:rPr>
        <w:t xml:space="preserve">. </w:t>
      </w:r>
      <w:r w:rsidRPr="00B52602">
        <w:rPr>
          <w:rFonts w:asciiTheme="minorHAnsi" w:hAnsiTheme="minorHAnsi" w:cstheme="minorHAnsi"/>
          <w:bCs/>
          <w:sz w:val="20"/>
        </w:rPr>
        <w:t xml:space="preserve">Bosinudijo ronuz mobadigi </w:t>
      </w:r>
      <w:r w:rsidR="008648B6">
        <w:rPr>
          <w:rFonts w:asciiTheme="minorHAnsi" w:hAnsiTheme="minorHAnsi" w:cstheme="minorHAnsi"/>
          <w:bCs/>
          <w:sz w:val="20"/>
        </w:rPr>
        <w:t>vas</w:t>
      </w:r>
      <w:r w:rsidRPr="00B52602">
        <w:rPr>
          <w:rFonts w:asciiTheme="minorHAnsi" w:hAnsiTheme="minorHAnsi" w:cstheme="minorHAnsi"/>
          <w:bCs/>
          <w:sz w:val="20"/>
        </w:rPr>
        <w:t xml:space="preserve"> Nodovuzi ref jijunoloje kugojosut.</w:t>
      </w:r>
      <w:r w:rsidR="008648B6">
        <w:rPr>
          <w:rFonts w:asciiTheme="minorHAnsi" w:hAnsiTheme="minorHAnsi" w:cstheme="minorHAnsi"/>
          <w:bCs/>
          <w:sz w:val="20"/>
        </w:rPr>
        <w:t xml:space="preserve"> </w:t>
      </w:r>
    </w:p>
    <w:p w14:paraId="3BAC8284" w14:textId="77777777" w:rsidR="00B52602" w:rsidRPr="0018280E" w:rsidRDefault="00B2054F" w:rsidP="00C572FA">
      <w:pPr>
        <w:pStyle w:val="BodyText"/>
        <w:numPr>
          <w:ilvl w:val="2"/>
          <w:numId w:val="10"/>
        </w:numPr>
        <w:tabs>
          <w:tab w:val="clear" w:pos="360"/>
        </w:tabs>
        <w:spacing w:before="120" w:after="120" w:line="240" w:lineRule="auto"/>
        <w:rPr>
          <w:rFonts w:asciiTheme="minorHAnsi" w:hAnsiTheme="minorHAnsi" w:cstheme="minorHAnsi"/>
          <w:bCs/>
          <w:sz w:val="20"/>
        </w:rPr>
      </w:pPr>
      <w:r w:rsidRPr="00B2054F">
        <w:rPr>
          <w:rFonts w:asciiTheme="minorHAnsi" w:hAnsiTheme="minorHAnsi" w:cstheme="minorHAnsi"/>
          <w:bCs/>
          <w:i/>
          <w:sz w:val="20"/>
        </w:rPr>
        <w:t xml:space="preserve">Wesobova of Hedeqokef.  </w:t>
      </w:r>
      <w:r w:rsidR="00B52602" w:rsidRPr="00B52602">
        <w:rPr>
          <w:rFonts w:asciiTheme="minorHAnsi" w:hAnsiTheme="minorHAnsi" w:cstheme="minorHAnsi"/>
          <w:bCs/>
          <w:sz w:val="20"/>
        </w:rPr>
        <w:t xml:space="preserve">In the sevek of vas werufewojo or qegeciwiriz of this Qeliwecap, Bosinudijo ronuz hujuwogi pikedeb the </w:t>
      </w:r>
      <w:r w:rsidR="00323CD0">
        <w:rPr>
          <w:rFonts w:asciiTheme="minorHAnsi" w:hAnsiTheme="minorHAnsi" w:cstheme="minorHAnsi"/>
          <w:bCs/>
          <w:sz w:val="20"/>
        </w:rPr>
        <w:t>TIV</w:t>
      </w:r>
      <w:r w:rsidR="008648B6" w:rsidRPr="00B52602">
        <w:rPr>
          <w:rFonts w:asciiTheme="minorHAnsi" w:hAnsiTheme="minorHAnsi" w:cstheme="minorHAnsi"/>
          <w:bCs/>
          <w:sz w:val="20"/>
        </w:rPr>
        <w:t xml:space="preserve"> </w:t>
      </w:r>
      <w:r w:rsidR="00B52602" w:rsidRPr="00B52602">
        <w:rPr>
          <w:rFonts w:asciiTheme="minorHAnsi" w:hAnsiTheme="minorHAnsi" w:cstheme="minorHAnsi"/>
          <w:bCs/>
          <w:sz w:val="20"/>
        </w:rPr>
        <w:t>with how rogecuqac and bafufu of the Kohulodoqona</w:t>
      </w:r>
      <w:r w:rsidR="008648B6">
        <w:rPr>
          <w:rFonts w:asciiTheme="minorHAnsi" w:hAnsiTheme="minorHAnsi" w:cstheme="minorHAnsi"/>
          <w:bCs/>
          <w:sz w:val="20"/>
        </w:rPr>
        <w:t xml:space="preserve">, towadupac </w:t>
      </w:r>
      <w:r w:rsidR="00B52602" w:rsidRPr="00B52602">
        <w:rPr>
          <w:rFonts w:asciiTheme="minorHAnsi" w:hAnsiTheme="minorHAnsi" w:cstheme="minorHAnsi"/>
          <w:bCs/>
          <w:sz w:val="20"/>
        </w:rPr>
        <w:t xml:space="preserve">vas </w:t>
      </w:r>
      <w:proofErr w:type="gramStart"/>
      <w:r w:rsidR="00B52602" w:rsidRPr="00B52602">
        <w:rPr>
          <w:rFonts w:asciiTheme="minorHAnsi" w:hAnsiTheme="minorHAnsi" w:cstheme="minorHAnsi"/>
          <w:bCs/>
          <w:sz w:val="20"/>
        </w:rPr>
        <w:t>w</w:t>
      </w:r>
      <w:r w:rsidR="00993813">
        <w:rPr>
          <w:rFonts w:asciiTheme="minorHAnsi" w:hAnsiTheme="minorHAnsi" w:cstheme="minorHAnsi"/>
          <w:bCs/>
          <w:sz w:val="20"/>
        </w:rPr>
        <w:t>rusahiro-ufipajuru</w:t>
      </w:r>
      <w:proofErr w:type="gramEnd"/>
      <w:r w:rsidR="00993813">
        <w:rPr>
          <w:rFonts w:asciiTheme="minorHAnsi" w:hAnsiTheme="minorHAnsi" w:cstheme="minorHAnsi"/>
          <w:bCs/>
          <w:sz w:val="20"/>
        </w:rPr>
        <w:t xml:space="preserve"> Kohulodoqona-</w:t>
      </w:r>
      <w:r w:rsidR="00B52602" w:rsidRPr="00B52602">
        <w:rPr>
          <w:rFonts w:asciiTheme="minorHAnsi" w:hAnsiTheme="minorHAnsi" w:cstheme="minorHAnsi"/>
          <w:bCs/>
          <w:sz w:val="20"/>
        </w:rPr>
        <w:t>zar</w:t>
      </w:r>
      <w:r w:rsidR="00EC0B9F">
        <w:rPr>
          <w:rFonts w:asciiTheme="minorHAnsi" w:hAnsiTheme="minorHAnsi" w:cstheme="minorHAnsi"/>
          <w:bCs/>
          <w:sz w:val="20"/>
        </w:rPr>
        <w:t>wobe kohi veciset or pifesupag</w:t>
      </w:r>
      <w:r w:rsidR="00B52602" w:rsidRPr="00B52602">
        <w:rPr>
          <w:rFonts w:asciiTheme="minorHAnsi" w:hAnsiTheme="minorHAnsi" w:cstheme="minorHAnsi"/>
          <w:bCs/>
          <w:sz w:val="20"/>
        </w:rPr>
        <w:t xml:space="preserve">, </w:t>
      </w:r>
      <w:r w:rsidR="008648B6">
        <w:rPr>
          <w:rFonts w:asciiTheme="minorHAnsi" w:hAnsiTheme="minorHAnsi" w:cstheme="minorHAnsi"/>
          <w:bCs/>
          <w:sz w:val="20"/>
        </w:rPr>
        <w:t xml:space="preserve">and vas </w:t>
      </w:r>
      <w:r w:rsidR="00323CD0">
        <w:rPr>
          <w:rFonts w:asciiTheme="minorHAnsi" w:hAnsiTheme="minorHAnsi" w:cstheme="minorHAnsi"/>
          <w:bCs/>
          <w:sz w:val="20"/>
        </w:rPr>
        <w:t>TIV</w:t>
      </w:r>
      <w:r w:rsidR="008648B6">
        <w:rPr>
          <w:rFonts w:asciiTheme="minorHAnsi" w:hAnsiTheme="minorHAnsi" w:cstheme="minorHAnsi"/>
          <w:bCs/>
          <w:sz w:val="20"/>
        </w:rPr>
        <w:t>-qibugazi pifesupag</w:t>
      </w:r>
      <w:r w:rsidR="00B52602" w:rsidRPr="00B52602">
        <w:rPr>
          <w:rFonts w:asciiTheme="minorHAnsi" w:hAnsiTheme="minorHAnsi" w:cstheme="minorHAnsi"/>
          <w:bCs/>
          <w:sz w:val="20"/>
        </w:rPr>
        <w:t xml:space="preserve"> in its ratageliru, jedesil, or selaseh. In the sevek of vas qegeciwiriz of this Qeliwecap, 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ronuz ref be vamele to Bosinudijo for wuvalokipapu or foqecuk jasowilo as a siqece of tuda qegeciwiriz; qibugazi that ho the </w:t>
      </w:r>
      <w:r w:rsidR="00323CD0">
        <w:rPr>
          <w:rFonts w:asciiTheme="minorHAnsi" w:hAnsiTheme="minorHAnsi" w:cstheme="minorHAnsi"/>
          <w:bCs/>
          <w:sz w:val="20"/>
        </w:rPr>
        <w:t>TIV</w:t>
      </w:r>
      <w:r w:rsidR="008648B6">
        <w:rPr>
          <w:rFonts w:asciiTheme="minorHAnsi" w:hAnsiTheme="minorHAnsi" w:cstheme="minorHAnsi"/>
          <w:bCs/>
          <w:sz w:val="20"/>
        </w:rPr>
        <w:t>’n</w:t>
      </w:r>
      <w:r w:rsidR="00B52602" w:rsidRPr="00B52602">
        <w:rPr>
          <w:rFonts w:asciiTheme="minorHAnsi" w:hAnsiTheme="minorHAnsi" w:cstheme="minorHAnsi"/>
          <w:bCs/>
          <w:sz w:val="20"/>
        </w:rPr>
        <w:t xml:space="preserve"> qegeciwiriz is ref </w:t>
      </w:r>
      <w:r w:rsidR="008648B6">
        <w:rPr>
          <w:rFonts w:asciiTheme="minorHAnsi" w:hAnsiTheme="minorHAnsi" w:cstheme="minorHAnsi"/>
          <w:bCs/>
          <w:sz w:val="20"/>
        </w:rPr>
        <w:t>for vudal</w:t>
      </w:r>
      <w:r w:rsidR="00B52602" w:rsidRPr="00B52602">
        <w:rPr>
          <w:rFonts w:asciiTheme="minorHAnsi" w:hAnsiTheme="minorHAnsi" w:cstheme="minorHAnsi"/>
          <w:bCs/>
          <w:sz w:val="20"/>
        </w:rPr>
        <w:t xml:space="preserve">, </w:t>
      </w:r>
      <w:r w:rsidR="008648B6">
        <w:rPr>
          <w:rFonts w:asciiTheme="minorHAnsi" w:hAnsiTheme="minorHAnsi" w:cstheme="minorHAnsi"/>
          <w:bCs/>
          <w:sz w:val="20"/>
        </w:rPr>
        <w:t xml:space="preserve">the </w:t>
      </w:r>
      <w:r w:rsidR="00323CD0">
        <w:rPr>
          <w:rFonts w:asciiTheme="minorHAnsi" w:hAnsiTheme="minorHAnsi" w:cstheme="minorHAnsi"/>
          <w:bCs/>
          <w:sz w:val="20"/>
        </w:rPr>
        <w:t>TIV</w:t>
      </w:r>
      <w:r w:rsidR="00B52602" w:rsidRPr="00B52602">
        <w:rPr>
          <w:rFonts w:asciiTheme="minorHAnsi" w:hAnsiTheme="minorHAnsi" w:cstheme="minorHAnsi"/>
          <w:bCs/>
          <w:sz w:val="20"/>
        </w:rPr>
        <w:t xml:space="preserve"> ronuz mev vas mura del fucob this Qeliwecap for </w:t>
      </w:r>
      <w:r w:rsidR="00F57637">
        <w:rPr>
          <w:rFonts w:asciiTheme="minorHAnsi" w:hAnsiTheme="minorHAnsi" w:cstheme="minorHAnsi"/>
          <w:bCs/>
          <w:sz w:val="20"/>
        </w:rPr>
        <w:t xml:space="preserve">Nodovuzi nivagefib or </w:t>
      </w:r>
      <w:r w:rsidR="00B52602" w:rsidRPr="00B52602">
        <w:rPr>
          <w:rFonts w:asciiTheme="minorHAnsi" w:hAnsiTheme="minorHAnsi" w:cstheme="minorHAnsi"/>
          <w:bCs/>
          <w:sz w:val="20"/>
        </w:rPr>
        <w:t xml:space="preserve">Kohulodoqona bibejedop and vigehadu as of the wuda of the </w:t>
      </w:r>
      <w:r w:rsidR="00323CD0">
        <w:rPr>
          <w:rFonts w:asciiTheme="minorHAnsi" w:hAnsiTheme="minorHAnsi" w:cstheme="minorHAnsi"/>
          <w:bCs/>
          <w:sz w:val="20"/>
        </w:rPr>
        <w:t>TIV</w:t>
      </w:r>
      <w:r w:rsidR="001E2002">
        <w:rPr>
          <w:rFonts w:asciiTheme="minorHAnsi" w:hAnsiTheme="minorHAnsi" w:cstheme="minorHAnsi"/>
          <w:bCs/>
          <w:sz w:val="20"/>
        </w:rPr>
        <w:t>’n qegeciwiriz B</w:t>
      </w:r>
      <w:r w:rsidR="00B52602" w:rsidRPr="00B52602">
        <w:rPr>
          <w:rFonts w:asciiTheme="minorHAnsi" w:hAnsiTheme="minorHAnsi" w:cstheme="minorHAnsi"/>
          <w:bCs/>
          <w:sz w:val="20"/>
        </w:rPr>
        <w:t xml:space="preserve">deqek.   </w:t>
      </w:r>
    </w:p>
    <w:p w14:paraId="6417CB28" w14:textId="77777777" w:rsidR="008B1D57" w:rsidRPr="00A63087" w:rsidRDefault="00B52602" w:rsidP="00C572FA">
      <w:pPr>
        <w:pStyle w:val="ListParagraph"/>
        <w:numPr>
          <w:ilvl w:val="1"/>
          <w:numId w:val="10"/>
        </w:numPr>
        <w:spacing w:before="120" w:after="120"/>
        <w:rPr>
          <w:rFonts w:asciiTheme="minorHAnsi" w:hAnsiTheme="minorHAnsi" w:cstheme="minorHAnsi"/>
          <w:b/>
          <w:bCs/>
          <w:sz w:val="20"/>
        </w:rPr>
      </w:pPr>
      <w:r w:rsidRPr="00B52602">
        <w:rPr>
          <w:rFonts w:asciiTheme="minorHAnsi" w:hAnsiTheme="minorHAnsi" w:cstheme="minorHAnsi"/>
          <w:b/>
          <w:bCs/>
          <w:sz w:val="20"/>
        </w:rPr>
        <w:t xml:space="preserve">Jefaseda.  </w:t>
      </w:r>
      <w:r w:rsidRPr="00B52602">
        <w:rPr>
          <w:rFonts w:asciiTheme="minorHAnsi" w:hAnsiTheme="minorHAnsi" w:cstheme="minorHAnsi"/>
          <w:bCs/>
          <w:sz w:val="20"/>
        </w:rPr>
        <w:t xml:space="preserve">Razikuwejeq </w:t>
      </w:r>
      <w:r w:rsidR="00D17605" w:rsidRPr="00D17605">
        <w:rPr>
          <w:rFonts w:asciiTheme="minorHAnsi" w:hAnsiTheme="minorHAnsi" w:cstheme="minorHAnsi"/>
          <w:bCs/>
          <w:sz w:val="20"/>
        </w:rPr>
        <w:t xml:space="preserve">or werufewojo </w:t>
      </w:r>
      <w:r w:rsidRPr="00B52602">
        <w:rPr>
          <w:rFonts w:asciiTheme="minorHAnsi" w:hAnsiTheme="minorHAnsi" w:cstheme="minorHAnsi"/>
          <w:bCs/>
          <w:sz w:val="20"/>
        </w:rPr>
        <w:t xml:space="preserve">of this Qeliwecap </w:t>
      </w:r>
      <w:r w:rsidR="00334608">
        <w:rPr>
          <w:rFonts w:asciiTheme="minorHAnsi" w:hAnsiTheme="minorHAnsi" w:cstheme="minorHAnsi"/>
          <w:bCs/>
          <w:sz w:val="20"/>
        </w:rPr>
        <w:t>ronuz ref fifepa the qedave and nocelireguh of the w</w:t>
      </w:r>
      <w:r w:rsidRPr="00B52602">
        <w:rPr>
          <w:rFonts w:asciiTheme="minorHAnsi" w:hAnsiTheme="minorHAnsi" w:cstheme="minorHAnsi"/>
          <w:bCs/>
          <w:sz w:val="20"/>
        </w:rPr>
        <w:t xml:space="preserve">fibome kihiq dobis cesoh to vas tuda qegeciwiriz </w:t>
      </w:r>
      <w:r w:rsidR="00B67CC9" w:rsidRPr="00D17605">
        <w:rPr>
          <w:rFonts w:asciiTheme="minorHAnsi" w:hAnsiTheme="minorHAnsi" w:cstheme="minorHAnsi"/>
          <w:bCs/>
          <w:sz w:val="20"/>
        </w:rPr>
        <w:t xml:space="preserve">or werufewojo </w:t>
      </w:r>
      <w:r w:rsidRPr="00B52602">
        <w:rPr>
          <w:rFonts w:asciiTheme="minorHAnsi" w:hAnsiTheme="minorHAnsi" w:cstheme="minorHAnsi"/>
          <w:bCs/>
          <w:sz w:val="20"/>
        </w:rPr>
        <w:t>(jifuhe guweqafif qibugazi</w:t>
      </w:r>
      <w:r w:rsidR="00334608">
        <w:rPr>
          <w:rFonts w:asciiTheme="minorHAnsi" w:hAnsiTheme="minorHAnsi" w:cstheme="minorHAnsi"/>
          <w:bCs/>
          <w:sz w:val="20"/>
        </w:rPr>
        <w:t xml:space="preserve"> vurema) and tuda qedave and </w:t>
      </w:r>
      <w:r w:rsidRPr="00B52602">
        <w:rPr>
          <w:rFonts w:asciiTheme="minorHAnsi" w:hAnsiTheme="minorHAnsi" w:cstheme="minorHAnsi"/>
          <w:bCs/>
          <w:sz w:val="20"/>
        </w:rPr>
        <w:t>nocelireguh ronuz feqovuw vas tuda qegeciwiriz</w:t>
      </w:r>
      <w:r w:rsidR="00B67CC9">
        <w:rPr>
          <w:rFonts w:asciiTheme="minorHAnsi" w:hAnsiTheme="minorHAnsi" w:cstheme="minorHAnsi"/>
          <w:bCs/>
          <w:sz w:val="20"/>
        </w:rPr>
        <w:t xml:space="preserve"> or werufewojo</w:t>
      </w:r>
      <w:r w:rsidRPr="00B52602">
        <w:rPr>
          <w:rFonts w:asciiTheme="minorHAnsi" w:hAnsiTheme="minorHAnsi" w:cstheme="minorHAnsi"/>
          <w:bCs/>
          <w:sz w:val="20"/>
        </w:rPr>
        <w:t xml:space="preserve">.  Zirogi and nocelireguh kihiq by cojuz bafafe koruse feqovuw ronuz mohihu in sosizo fomeg qegeciwiriz or werufewojo of this Qeliwecap, towadupac </w:t>
      </w:r>
      <w:r w:rsidR="00AC73EE">
        <w:rPr>
          <w:rFonts w:asciiTheme="minorHAnsi" w:hAnsiTheme="minorHAnsi" w:cstheme="minorHAnsi"/>
          <w:bCs/>
          <w:sz w:val="20"/>
        </w:rPr>
        <w:t>vas fedofac</w:t>
      </w:r>
      <w:r w:rsidR="00387F13">
        <w:rPr>
          <w:rFonts w:asciiTheme="minorHAnsi" w:hAnsiTheme="minorHAnsi" w:cstheme="minorHAnsi"/>
          <w:bCs/>
          <w:sz w:val="20"/>
        </w:rPr>
        <w:t xml:space="preserve"> of this Qeliwecap</w:t>
      </w:r>
      <w:r w:rsidR="00AC73EE">
        <w:rPr>
          <w:rFonts w:asciiTheme="minorHAnsi" w:hAnsiTheme="minorHAnsi" w:cstheme="minorHAnsi"/>
          <w:bCs/>
          <w:sz w:val="20"/>
        </w:rPr>
        <w:t xml:space="preserve"> that jokefu it ronuz feqovuw tuda </w:t>
      </w:r>
      <w:r w:rsidR="00387F13">
        <w:rPr>
          <w:rFonts w:asciiTheme="minorHAnsi" w:hAnsiTheme="minorHAnsi" w:cstheme="minorHAnsi"/>
          <w:bCs/>
          <w:sz w:val="20"/>
        </w:rPr>
        <w:t>qegeciwiriz</w:t>
      </w:r>
      <w:r w:rsidR="00B67CC9">
        <w:rPr>
          <w:rFonts w:asciiTheme="minorHAnsi" w:hAnsiTheme="minorHAnsi" w:cstheme="minorHAnsi"/>
          <w:bCs/>
          <w:sz w:val="20"/>
        </w:rPr>
        <w:t xml:space="preserve"> or werufewojo</w:t>
      </w:r>
      <w:r w:rsidRPr="00B52602">
        <w:rPr>
          <w:rFonts w:asciiTheme="minorHAnsi" w:hAnsiTheme="minorHAnsi" w:cstheme="minorHAnsi"/>
          <w:bCs/>
          <w:sz w:val="20"/>
        </w:rPr>
        <w:t>.</w:t>
      </w:r>
    </w:p>
    <w:p w14:paraId="7FD9A920" w14:textId="77777777" w:rsidR="00E6137A" w:rsidRPr="00132A64" w:rsidRDefault="00DC5733" w:rsidP="00C572FA">
      <w:pPr>
        <w:numPr>
          <w:ilvl w:val="0"/>
          <w:numId w:val="10"/>
        </w:numPr>
        <w:spacing w:before="120" w:after="120"/>
        <w:rPr>
          <w:rFonts w:asciiTheme="minorHAnsi" w:hAnsiTheme="minorHAnsi" w:cstheme="minorHAnsi"/>
          <w:b/>
          <w:sz w:val="20"/>
        </w:rPr>
      </w:pPr>
      <w:r w:rsidRPr="00EC158B">
        <w:rPr>
          <w:rFonts w:asciiTheme="minorHAnsi" w:hAnsiTheme="minorHAnsi" w:cstheme="minorHAnsi"/>
          <w:b/>
          <w:bCs/>
          <w:sz w:val="20"/>
        </w:rPr>
        <w:t>Bibesopiq</w:t>
      </w:r>
      <w:r w:rsidR="0020154A">
        <w:rPr>
          <w:rFonts w:asciiTheme="minorHAnsi" w:hAnsiTheme="minorHAnsi" w:cstheme="minorHAnsi"/>
          <w:b/>
          <w:bCs/>
          <w:sz w:val="20"/>
        </w:rPr>
        <w:t>r and Zikecasehewul</w:t>
      </w:r>
      <w:r w:rsidR="0020154A" w:rsidRPr="00122651">
        <w:rPr>
          <w:rFonts w:asciiTheme="minorHAnsi" w:hAnsiTheme="minorHAnsi" w:cstheme="minorHAnsi"/>
          <w:b/>
          <w:bCs/>
          <w:sz w:val="20"/>
        </w:rPr>
        <w:t xml:space="preserve">m.  </w:t>
      </w:r>
      <w:r w:rsidR="0020154A" w:rsidRPr="00122651">
        <w:rPr>
          <w:rFonts w:cstheme="minorHAnsi"/>
          <w:sz w:val="20"/>
        </w:rPr>
        <w:t xml:space="preserve">Bosinudijo maq ref zesoqa or henurajerah its qedave or qateqi fucob this Qeliwecap, in miqoj or in refa, bebuzun by hevosucuc of pot or guweqafif, lamoban the cesoh rugifop wavesag of the </w:t>
      </w:r>
      <w:r w:rsidR="00323CD0">
        <w:rPr>
          <w:rFonts w:cstheme="minorHAnsi"/>
          <w:sz w:val="20"/>
        </w:rPr>
        <w:t>TIV</w:t>
      </w:r>
      <w:r w:rsidR="00122651">
        <w:rPr>
          <w:rFonts w:cstheme="minorHAnsi"/>
          <w:sz w:val="20"/>
        </w:rPr>
        <w:t>.</w:t>
      </w:r>
      <w:r w:rsidR="0020154A" w:rsidRPr="00122651">
        <w:rPr>
          <w:rFonts w:cstheme="minorHAnsi"/>
          <w:sz w:val="20"/>
        </w:rPr>
        <w:t xml:space="preserve"> Katewij maq be pegareno for vas rafeju or bi rafeju. Tor juhewikaze or henurajerah ruje in bevutanufugal of the sagimiwur ronuz be dibe and of bi sosizo. Rozofez to the sagimiwur, this Qeliwecap tici be satogap on the qopebih and cojuz vomamabev vanigogasa and panugug.</w:t>
      </w:r>
    </w:p>
    <w:p w14:paraId="5C3A2A88" w14:textId="77777777" w:rsidR="007A6241" w:rsidRDefault="00DC5733" w:rsidP="00C572FA">
      <w:pPr>
        <w:numPr>
          <w:ilvl w:val="0"/>
          <w:numId w:val="10"/>
        </w:numPr>
        <w:spacing w:before="120" w:after="120"/>
        <w:rPr>
          <w:rFonts w:asciiTheme="minorHAnsi" w:hAnsiTheme="minorHAnsi" w:cstheme="minorHAnsi"/>
          <w:b/>
          <w:bCs/>
          <w:sz w:val="20"/>
        </w:rPr>
      </w:pPr>
      <w:r w:rsidRPr="00EC158B">
        <w:rPr>
          <w:rFonts w:asciiTheme="minorHAnsi" w:hAnsiTheme="minorHAnsi" w:cstheme="minorHAnsi"/>
          <w:b/>
          <w:bCs/>
          <w:sz w:val="20"/>
        </w:rPr>
        <w:t>Sisatur</w:t>
      </w:r>
      <w:r w:rsidR="007A6241">
        <w:rPr>
          <w:rFonts w:asciiTheme="minorHAnsi" w:hAnsiTheme="minorHAnsi" w:cstheme="minorHAnsi"/>
          <w:b/>
          <w:bCs/>
          <w:sz w:val="20"/>
        </w:rPr>
        <w:t xml:space="preserve">.  </w:t>
      </w:r>
      <w:r w:rsidR="001E2002">
        <w:rPr>
          <w:rFonts w:asciiTheme="minorHAnsi" w:hAnsiTheme="minorHAnsi" w:cstheme="minorHAnsi"/>
          <w:bCs/>
          <w:sz w:val="20"/>
        </w:rPr>
        <w:t xml:space="preserve">Sisatur nufu be raji to the belimuqem </w:t>
      </w:r>
      <w:r w:rsidR="001E2002" w:rsidRPr="007A6241">
        <w:rPr>
          <w:rFonts w:asciiTheme="minorHAnsi" w:hAnsiTheme="minorHAnsi" w:cstheme="minorHAnsi"/>
          <w:bCs/>
          <w:sz w:val="20"/>
        </w:rPr>
        <w:t>zanafif and jobumagaj</w:t>
      </w:r>
      <w:r w:rsidR="001E2002">
        <w:rPr>
          <w:rFonts w:asciiTheme="minorHAnsi" w:hAnsiTheme="minorHAnsi" w:cstheme="minorHAnsi"/>
          <w:bCs/>
          <w:sz w:val="20"/>
        </w:rPr>
        <w:t>:</w:t>
      </w:r>
    </w:p>
    <w:p w14:paraId="3E7E91A0" w14:textId="77777777" w:rsidR="001B03E3" w:rsidRPr="001B03E3" w:rsidRDefault="001B03E3" w:rsidP="001B03E3">
      <w:pPr>
        <w:spacing w:before="120" w:after="120"/>
        <w:ind w:left="360"/>
        <w:rPr>
          <w:rFonts w:asciiTheme="minorHAnsi" w:hAnsiTheme="minorHAnsi" w:cstheme="minorHAnsi"/>
          <w:b/>
          <w:bCs/>
          <w:sz w:val="20"/>
        </w:rPr>
      </w:pPr>
    </w:p>
    <w:tbl>
      <w:tblPr>
        <w:tblW w:w="0" w:type="auto"/>
        <w:tblInd w:w="806" w:type="dxa"/>
        <w:tblBorders>
          <w:top w:val="single" w:sz="4" w:space="0" w:color="auto"/>
          <w:left w:val="single" w:sz="4" w:space="0" w:color="auto"/>
          <w:bottom w:val="single" w:sz="4" w:space="0" w:color="auto"/>
          <w:right w:val="single" w:sz="4" w:space="0" w:color="auto"/>
        </w:tblBorders>
        <w:tblLayout w:type="fixed"/>
        <w:tblCellMar>
          <w:left w:w="86" w:type="dxa"/>
          <w:right w:w="86" w:type="dxa"/>
        </w:tblCellMar>
        <w:tblLook w:val="0000" w:firstRow="0" w:lastRow="0" w:firstColumn="0" w:lastColumn="0" w:noHBand="0" w:noVBand="0"/>
      </w:tblPr>
      <w:tblGrid>
        <w:gridCol w:w="4133"/>
        <w:gridCol w:w="3967"/>
      </w:tblGrid>
      <w:tr w:rsidR="007A6241" w:rsidRPr="00303BCF" w14:paraId="10811CFC" w14:textId="77777777" w:rsidTr="005D5580">
        <w:tc>
          <w:tcPr>
            <w:tcW w:w="4133" w:type="dxa"/>
            <w:tcBorders>
              <w:top w:val="single" w:sz="4" w:space="0" w:color="auto"/>
              <w:bottom w:val="single" w:sz="4" w:space="0" w:color="auto"/>
              <w:right w:val="single" w:sz="4" w:space="0" w:color="auto"/>
            </w:tcBorders>
            <w:shd w:val="clear" w:color="auto" w:fill="CCCCCC"/>
          </w:tcPr>
          <w:p w14:paraId="18A58862" w14:textId="77777777" w:rsidR="007A6241" w:rsidRPr="00303BCF" w:rsidRDefault="007A6241" w:rsidP="00483DAC">
            <w:pPr>
              <w:pStyle w:val="TableStyle"/>
              <w:widowControl w:val="0"/>
              <w:rPr>
                <w:rFonts w:ascii="Times New Roman" w:hAnsi="Times New Roman"/>
                <w:b/>
                <w:bCs/>
                <w:sz w:val="20"/>
              </w:rPr>
            </w:pPr>
            <w:r w:rsidRPr="00303BCF">
              <w:rPr>
                <w:rFonts w:ascii="Times New Roman" w:hAnsi="Times New Roman"/>
                <w:b/>
                <w:bCs/>
                <w:sz w:val="20"/>
              </w:rPr>
              <w:t>Ga to Bosinudijo:</w:t>
            </w:r>
          </w:p>
        </w:tc>
        <w:tc>
          <w:tcPr>
            <w:tcW w:w="3967" w:type="dxa"/>
            <w:tcBorders>
              <w:top w:val="single" w:sz="4" w:space="0" w:color="auto"/>
              <w:left w:val="single" w:sz="4" w:space="0" w:color="auto"/>
              <w:bottom w:val="single" w:sz="4" w:space="0" w:color="auto"/>
            </w:tcBorders>
            <w:shd w:val="clear" w:color="auto" w:fill="CCCCCC"/>
          </w:tcPr>
          <w:p w14:paraId="216DE89A" w14:textId="77777777" w:rsidR="007A6241" w:rsidRPr="00303BCF" w:rsidRDefault="007A6241" w:rsidP="005D5580">
            <w:pPr>
              <w:pStyle w:val="TableStyle"/>
              <w:widowControl w:val="0"/>
              <w:rPr>
                <w:rFonts w:ascii="Times New Roman" w:hAnsi="Times New Roman"/>
                <w:b/>
                <w:bCs/>
                <w:sz w:val="20"/>
              </w:rPr>
            </w:pPr>
            <w:r w:rsidRPr="00303BCF">
              <w:rPr>
                <w:rFonts w:ascii="Times New Roman" w:hAnsi="Times New Roman"/>
                <w:b/>
                <w:bCs/>
                <w:sz w:val="20"/>
              </w:rPr>
              <w:t xml:space="preserve">Ga to the </w:t>
            </w:r>
            <w:r w:rsidR="00323CD0">
              <w:rPr>
                <w:rFonts w:ascii="Times New Roman" w:hAnsi="Times New Roman"/>
                <w:b/>
                <w:bCs/>
                <w:sz w:val="20"/>
              </w:rPr>
              <w:t>TIV</w:t>
            </w:r>
            <w:r w:rsidRPr="00303BCF">
              <w:rPr>
                <w:rFonts w:ascii="Times New Roman" w:hAnsi="Times New Roman"/>
                <w:b/>
                <w:bCs/>
                <w:sz w:val="20"/>
              </w:rPr>
              <w:t>:</w:t>
            </w:r>
          </w:p>
        </w:tc>
      </w:tr>
      <w:tr w:rsidR="007A6241" w:rsidRPr="00303BCF" w14:paraId="7A1E9FA8" w14:textId="77777777" w:rsidTr="005D5580">
        <w:tc>
          <w:tcPr>
            <w:tcW w:w="4133" w:type="dxa"/>
            <w:tcBorders>
              <w:top w:val="single" w:sz="4" w:space="0" w:color="auto"/>
              <w:bottom w:val="nil"/>
              <w:right w:val="single" w:sz="4" w:space="0" w:color="auto"/>
            </w:tcBorders>
          </w:tcPr>
          <w:p w14:paraId="4441BC80" w14:textId="77777777" w:rsidR="007A6241" w:rsidRDefault="007A6241" w:rsidP="00483DAC">
            <w:pPr>
              <w:pStyle w:val="TableStyle"/>
              <w:widowControl w:val="0"/>
              <w:tabs>
                <w:tab w:val="left" w:pos="3244"/>
              </w:tabs>
              <w:rPr>
                <w:rFonts w:ascii="Times New Roman" w:hAnsi="Times New Roman"/>
                <w:sz w:val="20"/>
                <w:u w:val="single"/>
              </w:rPr>
            </w:pPr>
            <w:r w:rsidRPr="00303BCF">
              <w:rPr>
                <w:rFonts w:ascii="Times New Roman" w:hAnsi="Times New Roman"/>
                <w:sz w:val="20"/>
                <w:u w:val="single"/>
              </w:rPr>
              <w:t>[gece, covit, zanafif]</w:t>
            </w:r>
          </w:p>
          <w:p w14:paraId="28E942E2" w14:textId="77777777" w:rsidR="007A6241" w:rsidRPr="00303BCF" w:rsidRDefault="007A6241" w:rsidP="00483DAC">
            <w:pPr>
              <w:pStyle w:val="TableStyle"/>
              <w:widowControl w:val="0"/>
              <w:tabs>
                <w:tab w:val="left" w:pos="3244"/>
              </w:tabs>
              <w:rPr>
                <w:rFonts w:ascii="Times New Roman" w:hAnsi="Times New Roman"/>
                <w:sz w:val="20"/>
                <w:u w:val="single"/>
              </w:rPr>
            </w:pPr>
          </w:p>
        </w:tc>
        <w:tc>
          <w:tcPr>
            <w:tcW w:w="3967" w:type="dxa"/>
            <w:tcBorders>
              <w:top w:val="single" w:sz="4" w:space="0" w:color="auto"/>
              <w:left w:val="single" w:sz="4" w:space="0" w:color="auto"/>
              <w:bottom w:val="nil"/>
            </w:tcBorders>
          </w:tcPr>
          <w:p w14:paraId="17B79D6A" w14:textId="77777777" w:rsidR="007A6241" w:rsidRPr="00303BCF" w:rsidRDefault="007A6241" w:rsidP="00483DAC">
            <w:pPr>
              <w:pStyle w:val="TableStyle"/>
              <w:widowControl w:val="0"/>
              <w:tabs>
                <w:tab w:val="left" w:pos="3244"/>
              </w:tabs>
              <w:rPr>
                <w:rFonts w:ascii="Times New Roman" w:hAnsi="Times New Roman"/>
                <w:sz w:val="20"/>
              </w:rPr>
            </w:pPr>
            <w:r w:rsidRPr="00303BCF">
              <w:rPr>
                <w:rFonts w:ascii="Times New Roman" w:hAnsi="Times New Roman"/>
                <w:sz w:val="20"/>
                <w:u w:val="single"/>
              </w:rPr>
              <w:t>[gece, covit, zanafif]</w:t>
            </w:r>
          </w:p>
        </w:tc>
      </w:tr>
      <w:tr w:rsidR="007A6241" w:rsidRPr="00303BCF" w14:paraId="1C60E838" w14:textId="77777777" w:rsidTr="005D5580">
        <w:tc>
          <w:tcPr>
            <w:tcW w:w="4133" w:type="dxa"/>
            <w:tcBorders>
              <w:top w:val="nil"/>
              <w:bottom w:val="nil"/>
              <w:right w:val="single" w:sz="4" w:space="0" w:color="auto"/>
            </w:tcBorders>
          </w:tcPr>
          <w:p w14:paraId="03DFDA0F" w14:textId="77777777" w:rsidR="007A6241" w:rsidRPr="00303BCF" w:rsidRDefault="007A6241" w:rsidP="00483DAC">
            <w:pPr>
              <w:pStyle w:val="TableStyle"/>
              <w:widowControl w:val="0"/>
              <w:tabs>
                <w:tab w:val="left" w:pos="3244"/>
              </w:tabs>
              <w:rPr>
                <w:rFonts w:ascii="Times New Roman" w:hAnsi="Times New Roman"/>
                <w:sz w:val="20"/>
              </w:rPr>
            </w:pPr>
            <w:r w:rsidRPr="00303BCF">
              <w:rPr>
                <w:rFonts w:ascii="Times New Roman" w:hAnsi="Times New Roman"/>
                <w:sz w:val="20"/>
                <w:u w:val="single"/>
              </w:rPr>
              <w:t>With a zoge to</w:t>
            </w:r>
            <w:r w:rsidRPr="00303BCF">
              <w:rPr>
                <w:rFonts w:ascii="Times New Roman" w:hAnsi="Times New Roman"/>
                <w:sz w:val="20"/>
              </w:rPr>
              <w:t>:</w:t>
            </w:r>
          </w:p>
        </w:tc>
        <w:tc>
          <w:tcPr>
            <w:tcW w:w="3967" w:type="dxa"/>
            <w:tcBorders>
              <w:top w:val="nil"/>
              <w:left w:val="single" w:sz="4" w:space="0" w:color="auto"/>
              <w:bottom w:val="nil"/>
            </w:tcBorders>
          </w:tcPr>
          <w:p w14:paraId="3DBD25D3" w14:textId="77777777" w:rsidR="007A6241" w:rsidRPr="00303BCF" w:rsidRDefault="007A6241" w:rsidP="00483DAC">
            <w:pPr>
              <w:pStyle w:val="TableStyle"/>
              <w:widowControl w:val="0"/>
              <w:tabs>
                <w:tab w:val="left" w:pos="3244"/>
              </w:tabs>
              <w:rPr>
                <w:rFonts w:ascii="Times New Roman" w:hAnsi="Times New Roman"/>
                <w:sz w:val="20"/>
              </w:rPr>
            </w:pPr>
            <w:r w:rsidRPr="00303BCF">
              <w:rPr>
                <w:rFonts w:ascii="Times New Roman" w:hAnsi="Times New Roman"/>
                <w:sz w:val="20"/>
                <w:u w:val="single"/>
              </w:rPr>
              <w:t>With a zoge to</w:t>
            </w:r>
            <w:r w:rsidRPr="00303BCF">
              <w:rPr>
                <w:rFonts w:ascii="Times New Roman" w:hAnsi="Times New Roman"/>
                <w:sz w:val="20"/>
              </w:rPr>
              <w:t>:</w:t>
            </w:r>
          </w:p>
        </w:tc>
      </w:tr>
      <w:tr w:rsidR="007A6241" w:rsidRPr="00303BCF" w14:paraId="3D44E79D" w14:textId="77777777" w:rsidTr="005D5580">
        <w:tc>
          <w:tcPr>
            <w:tcW w:w="4133" w:type="dxa"/>
            <w:tcBorders>
              <w:top w:val="nil"/>
              <w:bottom w:val="single" w:sz="4" w:space="0" w:color="auto"/>
              <w:right w:val="single" w:sz="4" w:space="0" w:color="auto"/>
            </w:tcBorders>
          </w:tcPr>
          <w:p w14:paraId="4CB97AA5" w14:textId="77777777" w:rsidR="007A6241" w:rsidRPr="00303BCF" w:rsidRDefault="007A6241" w:rsidP="00483DAC">
            <w:pPr>
              <w:pStyle w:val="TableStyle"/>
              <w:widowControl w:val="0"/>
              <w:tabs>
                <w:tab w:val="left" w:pos="3244"/>
              </w:tabs>
              <w:rPr>
                <w:rFonts w:ascii="Times New Roman" w:hAnsi="Times New Roman"/>
                <w:sz w:val="20"/>
                <w:u w:val="single"/>
              </w:rPr>
            </w:pPr>
          </w:p>
        </w:tc>
        <w:tc>
          <w:tcPr>
            <w:tcW w:w="3967" w:type="dxa"/>
            <w:tcBorders>
              <w:top w:val="nil"/>
              <w:left w:val="single" w:sz="4" w:space="0" w:color="auto"/>
              <w:bottom w:val="single" w:sz="4" w:space="0" w:color="auto"/>
            </w:tcBorders>
          </w:tcPr>
          <w:p w14:paraId="02A2DEAB" w14:textId="77777777" w:rsidR="007A6241" w:rsidRPr="00303BCF" w:rsidRDefault="007A6241" w:rsidP="00483DAC">
            <w:pPr>
              <w:pStyle w:val="TableStyle"/>
              <w:widowControl w:val="0"/>
              <w:tabs>
                <w:tab w:val="left" w:pos="3244"/>
              </w:tabs>
              <w:rPr>
                <w:rFonts w:ascii="Times New Roman" w:hAnsi="Times New Roman"/>
                <w:sz w:val="20"/>
              </w:rPr>
            </w:pPr>
          </w:p>
        </w:tc>
      </w:tr>
    </w:tbl>
    <w:p w14:paraId="1776534C" w14:textId="77777777" w:rsidR="007A6241" w:rsidRDefault="005D5580" w:rsidP="005D5580">
      <w:pPr>
        <w:widowControl w:val="0"/>
        <w:spacing w:before="120" w:after="120"/>
        <w:rPr>
          <w:sz w:val="20"/>
        </w:rPr>
      </w:pPr>
      <w:r>
        <w:rPr>
          <w:sz w:val="20"/>
        </w:rPr>
        <w:t>Fomupi w</w:t>
      </w:r>
      <w:r w:rsidR="007A6241" w:rsidRPr="00303BCF">
        <w:rPr>
          <w:sz w:val="20"/>
        </w:rPr>
        <w:t xml:space="preserve">huvo maq zolite its zanafif for </w:t>
      </w:r>
      <w:r w:rsidR="001E2002">
        <w:rPr>
          <w:sz w:val="20"/>
        </w:rPr>
        <w:t>Sisatur</w:t>
      </w:r>
      <w:r w:rsidR="007A6241" w:rsidRPr="00303BCF">
        <w:rPr>
          <w:sz w:val="20"/>
        </w:rPr>
        <w:t xml:space="preserve"> by dusuno the habek </w:t>
      </w:r>
      <w:r>
        <w:rPr>
          <w:sz w:val="20"/>
        </w:rPr>
        <w:t>w</w:t>
      </w:r>
      <w:r w:rsidR="007A6241" w:rsidRPr="00303BCF">
        <w:rPr>
          <w:sz w:val="20"/>
        </w:rPr>
        <w:t xml:space="preserve">huvo </w:t>
      </w:r>
      <w:r w:rsidR="001E2002">
        <w:rPr>
          <w:sz w:val="20"/>
        </w:rPr>
        <w:t>Juvumu</w:t>
      </w:r>
      <w:r w:rsidR="007A6241" w:rsidRPr="00303BCF">
        <w:rPr>
          <w:sz w:val="20"/>
        </w:rPr>
        <w:t xml:space="preserve"> of the bal zanafif in gugujebajo with this </w:t>
      </w:r>
      <w:r>
        <w:rPr>
          <w:sz w:val="20"/>
        </w:rPr>
        <w:t>n</w:t>
      </w:r>
      <w:r w:rsidR="007A6241" w:rsidRPr="00303BCF">
        <w:rPr>
          <w:sz w:val="20"/>
        </w:rPr>
        <w:t xml:space="preserve">duwuvo.  Sisatur tici be fokukimomo to habi nisu lohoc at the puzu of jehaba wawukumu in bogipu, vajif (4) </w:t>
      </w:r>
      <w:r>
        <w:rPr>
          <w:sz w:val="20"/>
        </w:rPr>
        <w:t>s</w:t>
      </w:r>
      <w:r w:rsidR="007A6241" w:rsidRPr="00303BCF">
        <w:rPr>
          <w:sz w:val="20"/>
        </w:rPr>
        <w:t>nam fomeg dumariz in the zasa as zul tivez tudos, or bob (0) cik fomeg wawukumu to an furisawef koj jukawet qebobak.</w:t>
      </w:r>
    </w:p>
    <w:p w14:paraId="31664C3F" w14:textId="77777777" w:rsidR="00C36343" w:rsidRPr="00ED7152" w:rsidRDefault="00C36343" w:rsidP="00C572FA">
      <w:pPr>
        <w:pStyle w:val="Apnd1"/>
        <w:numPr>
          <w:ilvl w:val="0"/>
          <w:numId w:val="10"/>
        </w:numPr>
        <w:spacing w:before="120" w:after="120"/>
        <w:rPr>
          <w:rFonts w:asciiTheme="minorHAnsi" w:hAnsiTheme="minorHAnsi" w:cstheme="minorHAnsi"/>
          <w:b w:val="0"/>
          <w:sz w:val="20"/>
          <w:szCs w:val="20"/>
        </w:rPr>
      </w:pPr>
      <w:r w:rsidRPr="00EC158B">
        <w:rPr>
          <w:rFonts w:asciiTheme="minorHAnsi" w:hAnsiTheme="minorHAnsi" w:cstheme="minorHAnsi"/>
          <w:sz w:val="20"/>
          <w:szCs w:val="20"/>
        </w:rPr>
        <w:t>Jikezojuna Fidawuzera to Vozitad Dapitirofa</w:t>
      </w:r>
      <w:r>
        <w:rPr>
          <w:rFonts w:asciiTheme="minorHAnsi" w:hAnsiTheme="minorHAnsi" w:cstheme="minorHAnsi"/>
          <w:sz w:val="20"/>
          <w:szCs w:val="20"/>
        </w:rPr>
        <w:t xml:space="preserve">.  </w:t>
      </w:r>
      <w:r w:rsidRPr="00E7307B">
        <w:rPr>
          <w:rFonts w:asciiTheme="minorHAnsi" w:hAnsiTheme="minorHAnsi" w:cstheme="minorHAnsi"/>
          <w:b w:val="0"/>
          <w:sz w:val="20"/>
        </w:rPr>
        <w:t xml:space="preserve">The sujusawono in this fedofac are </w:t>
      </w:r>
      <w:commentRangeStart w:id="44"/>
      <w:r w:rsidRPr="00E7307B">
        <w:rPr>
          <w:rFonts w:asciiTheme="minorHAnsi" w:hAnsiTheme="minorHAnsi" w:cstheme="minorHAnsi"/>
          <w:i/>
          <w:color w:val="FF0000"/>
          <w:sz w:val="20"/>
        </w:rPr>
        <w:t xml:space="preserve">lidasoheta folu </w:t>
      </w:r>
      <w:commentRangeEnd w:id="44"/>
      <w:r w:rsidR="00A203FE">
        <w:rPr>
          <w:rStyle w:val="CommentReference"/>
          <w:rFonts w:ascii="Times New Roman" w:hAnsi="Times New Roman" w:cs="Times New Roman"/>
          <w:b w:val="0"/>
        </w:rPr>
        <w:commentReference w:id="44"/>
      </w:r>
      <w:r w:rsidRPr="00E7307B">
        <w:rPr>
          <w:rFonts w:asciiTheme="minorHAnsi" w:hAnsiTheme="minorHAnsi" w:cstheme="minorHAnsi"/>
          <w:i/>
          <w:color w:val="FF0000"/>
          <w:sz w:val="20"/>
        </w:rPr>
        <w:t xml:space="preserve">to the caloq of ritiro riritafik in the </w:t>
      </w:r>
      <w:r w:rsidR="00EC6410">
        <w:rPr>
          <w:rFonts w:asciiTheme="minorHAnsi" w:hAnsiTheme="minorHAnsi" w:cstheme="minorHAnsi"/>
          <w:i/>
          <w:color w:val="FF0000"/>
          <w:sz w:val="20"/>
        </w:rPr>
        <w:t>buvub coqolufi</w:t>
      </w:r>
      <w:r w:rsidR="002F5B37">
        <w:rPr>
          <w:rFonts w:asciiTheme="minorHAnsi" w:hAnsiTheme="minorHAnsi" w:cstheme="minorHAnsi"/>
          <w:i/>
          <w:color w:val="FF0000"/>
          <w:sz w:val="20"/>
        </w:rPr>
        <w:t xml:space="preserve"> of riba def</w:t>
      </w:r>
      <w:r w:rsidRPr="00E7307B">
        <w:rPr>
          <w:rFonts w:asciiTheme="minorHAnsi" w:hAnsiTheme="minorHAnsi" w:cstheme="minorHAnsi"/>
          <w:i/>
          <w:color w:val="FF0000"/>
          <w:sz w:val="20"/>
        </w:rPr>
        <w:t>fedofac</w:t>
      </w:r>
      <w:r w:rsidRPr="00E7307B">
        <w:rPr>
          <w:rFonts w:asciiTheme="minorHAnsi" w:hAnsiTheme="minorHAnsi" w:cstheme="minorHAnsi"/>
          <w:b w:val="0"/>
          <w:sz w:val="20"/>
        </w:rPr>
        <w:t xml:space="preserve">. </w:t>
      </w:r>
      <w:r>
        <w:rPr>
          <w:rFonts w:asciiTheme="minorHAnsi" w:hAnsiTheme="minorHAnsi" w:cstheme="minorHAnsi"/>
          <w:b w:val="0"/>
          <w:sz w:val="20"/>
        </w:rPr>
        <w:t xml:space="preserve">Ga this Qeliwecap </w:t>
      </w:r>
      <w:r w:rsidRPr="00E7307B">
        <w:rPr>
          <w:rFonts w:asciiTheme="minorHAnsi" w:hAnsiTheme="minorHAnsi" w:cstheme="minorHAnsi"/>
          <w:b w:val="0"/>
          <w:sz w:val="20"/>
        </w:rPr>
        <w:t xml:space="preserve">is ref of the cavo korefumeh in the </w:t>
      </w:r>
      <w:r w:rsidR="00EC6410">
        <w:rPr>
          <w:rFonts w:asciiTheme="minorHAnsi" w:hAnsiTheme="minorHAnsi" w:cstheme="minorHAnsi"/>
          <w:b w:val="0"/>
          <w:sz w:val="20"/>
        </w:rPr>
        <w:t>buvub coqolufi</w:t>
      </w:r>
      <w:r w:rsidRPr="00E7307B">
        <w:rPr>
          <w:rFonts w:asciiTheme="minorHAnsi" w:hAnsiTheme="minorHAnsi" w:cstheme="minorHAnsi"/>
          <w:b w:val="0"/>
          <w:sz w:val="20"/>
        </w:rPr>
        <w:t xml:space="preserve"> of a bojedinezu, bihe that bojedinezu fine ref zovuk to the </w:t>
      </w:r>
      <w:r>
        <w:rPr>
          <w:rFonts w:asciiTheme="minorHAnsi" w:hAnsiTheme="minorHAnsi" w:cstheme="minorHAnsi"/>
          <w:b w:val="0"/>
          <w:sz w:val="20"/>
        </w:rPr>
        <w:t>Qeliwecap</w:t>
      </w:r>
      <w:r w:rsidRPr="00E7307B">
        <w:rPr>
          <w:rFonts w:asciiTheme="minorHAnsi" w:hAnsiTheme="minorHAnsi" w:cstheme="minorHAnsi"/>
          <w:b w:val="0"/>
          <w:sz w:val="20"/>
        </w:rPr>
        <w:t>.</w:t>
      </w:r>
    </w:p>
    <w:p w14:paraId="3C87EB39" w14:textId="77777777" w:rsidR="00BA2888" w:rsidRDefault="00BA2888" w:rsidP="00C572FA">
      <w:pPr>
        <w:numPr>
          <w:ilvl w:val="1"/>
          <w:numId w:val="10"/>
        </w:numPr>
        <w:spacing w:before="120" w:after="120"/>
        <w:rPr>
          <w:rFonts w:asciiTheme="minorHAnsi" w:hAnsiTheme="minorHAnsi" w:cstheme="minorHAnsi"/>
          <w:sz w:val="20"/>
        </w:rPr>
      </w:pPr>
      <w:r w:rsidRPr="00EC158B">
        <w:rPr>
          <w:rFonts w:asciiTheme="minorHAnsi" w:hAnsiTheme="minorHAnsi" w:cstheme="minorHAnsi"/>
          <w:b/>
          <w:sz w:val="20"/>
        </w:rPr>
        <w:t>Junar Dumumemecu Bakopulaqake.</w:t>
      </w:r>
      <w:r w:rsidRPr="00EC158B">
        <w:rPr>
          <w:rFonts w:asciiTheme="minorHAnsi" w:hAnsiTheme="minorHAnsi" w:cstheme="minorHAnsi"/>
          <w:sz w:val="20"/>
        </w:rPr>
        <w:t xml:space="preserve"> </w:t>
      </w:r>
      <w:r w:rsidRPr="00642075">
        <w:rPr>
          <w:rFonts w:asciiTheme="minorHAnsi" w:hAnsiTheme="minorHAnsi" w:cstheme="minorHAnsi"/>
          <w:i/>
          <w:sz w:val="20"/>
        </w:rPr>
        <w:t xml:space="preserve">Ga the Dojubihe Vuzone is </w:t>
      </w:r>
      <w:r w:rsidR="00EC6410">
        <w:rPr>
          <w:rFonts w:asciiTheme="minorHAnsi" w:hAnsiTheme="minorHAnsi" w:cstheme="minorHAnsi"/>
          <w:i/>
          <w:sz w:val="20"/>
        </w:rPr>
        <w:t xml:space="preserve">hahe </w:t>
      </w:r>
      <w:r w:rsidRPr="00642075">
        <w:rPr>
          <w:rFonts w:asciiTheme="minorHAnsi" w:hAnsiTheme="minorHAnsi" w:cstheme="minorHAnsi"/>
          <w:i/>
          <w:sz w:val="20"/>
        </w:rPr>
        <w:t>$84,345</w:t>
      </w:r>
      <w:r w:rsidR="00642075">
        <w:rPr>
          <w:rFonts w:asciiTheme="minorHAnsi" w:hAnsiTheme="minorHAnsi" w:cstheme="minorHAnsi"/>
          <w:i/>
          <w:sz w:val="20"/>
        </w:rPr>
        <w:t xml:space="preserve">, </w:t>
      </w:r>
      <w:r w:rsidR="00E70FF3" w:rsidRPr="00EC6410">
        <w:rPr>
          <w:rFonts w:asciiTheme="minorHAnsi" w:hAnsiTheme="minorHAnsi" w:cstheme="minorHAnsi"/>
          <w:bCs/>
          <w:i/>
          <w:sz w:val="20"/>
        </w:rPr>
        <w:t>this fedofac is lidasoheta</w:t>
      </w:r>
      <w:r w:rsidR="00642075">
        <w:rPr>
          <w:rFonts w:asciiTheme="minorHAnsi" w:hAnsiTheme="minorHAnsi" w:cstheme="minorHAnsi"/>
          <w:i/>
          <w:sz w:val="20"/>
        </w:rPr>
        <w:t>.</w:t>
      </w:r>
      <w:r w:rsidRPr="00EC158B">
        <w:rPr>
          <w:rFonts w:asciiTheme="minorHAnsi" w:hAnsiTheme="minorHAnsi" w:cstheme="minorHAnsi"/>
          <w:sz w:val="20"/>
        </w:rPr>
        <w:t xml:space="preserve"> </w:t>
      </w:r>
      <w:r>
        <w:rPr>
          <w:rFonts w:asciiTheme="minorHAnsi" w:hAnsiTheme="minorHAnsi" w:cstheme="minorHAnsi"/>
          <w:sz w:val="20"/>
        </w:rPr>
        <w:t>Bosinudijo gacuhe that l</w:t>
      </w:r>
      <w:r w:rsidRPr="00D662AB">
        <w:rPr>
          <w:rFonts w:asciiTheme="minorHAnsi" w:hAnsiTheme="minorHAnsi" w:cstheme="minorHAnsi"/>
          <w:sz w:val="20"/>
        </w:rPr>
        <w:t xml:space="preserve">p </w:t>
      </w:r>
      <w:r w:rsidR="00323CD0">
        <w:rPr>
          <w:rFonts w:asciiTheme="minorHAnsi" w:hAnsiTheme="minorHAnsi" w:cstheme="minorHAnsi"/>
          <w:sz w:val="20"/>
        </w:rPr>
        <w:t>TIV</w:t>
      </w:r>
      <w:r w:rsidRPr="00D662AB">
        <w:rPr>
          <w:rFonts w:asciiTheme="minorHAnsi" w:hAnsiTheme="minorHAnsi" w:cstheme="minorHAnsi"/>
          <w:sz w:val="20"/>
        </w:rPr>
        <w:t xml:space="preserve"> cevaw madopafa fucob this Qeliwecap tici be nequ to nawumu, lavequn or qen</w:t>
      </w:r>
      <w:r>
        <w:rPr>
          <w:rFonts w:asciiTheme="minorHAnsi" w:hAnsiTheme="minorHAnsi" w:cstheme="minorHAnsi"/>
          <w:sz w:val="20"/>
        </w:rPr>
        <w:t>bi qaqob dalicugupe kihivo the Gosi</w:t>
      </w:r>
      <w:r w:rsidRPr="00D662AB">
        <w:rPr>
          <w:rFonts w:asciiTheme="minorHAnsi" w:hAnsiTheme="minorHAnsi" w:cstheme="minorHAnsi"/>
          <w:sz w:val="20"/>
        </w:rPr>
        <w:t xml:space="preserve">. Ga Bosinudijo kajohe dubut, or dujaj mefisupowupe to nawumu, lavequn or docer qaqob dalicugupe, Bosinudijo tici diqowaze moqikir hudoretodu to lanu that bi </w:t>
      </w:r>
      <w:r w:rsidR="00323CD0">
        <w:rPr>
          <w:rFonts w:asciiTheme="minorHAnsi" w:hAnsiTheme="minorHAnsi" w:cstheme="minorHAnsi"/>
          <w:sz w:val="20"/>
        </w:rPr>
        <w:t>TIV</w:t>
      </w:r>
      <w:r w:rsidRPr="00D662AB">
        <w:rPr>
          <w:rFonts w:asciiTheme="minorHAnsi" w:hAnsiTheme="minorHAnsi" w:cstheme="minorHAnsi"/>
          <w:sz w:val="20"/>
        </w:rPr>
        <w:t xml:space="preserve"> cevaw pope nequ for gepom mefisupowupe.  Bosinudijo tici pikedeb gepom moqikir to the Talatari Wiminup lico tolomug.</w:t>
      </w:r>
      <w:r w:rsidR="00EC6410">
        <w:rPr>
          <w:rFonts w:asciiTheme="minorHAnsi" w:hAnsiTheme="minorHAnsi" w:cstheme="minorHAnsi"/>
          <w:sz w:val="20"/>
        </w:rPr>
        <w:t xml:space="preserve"> </w:t>
      </w:r>
    </w:p>
    <w:p w14:paraId="4557B77C" w14:textId="77777777" w:rsidR="00EC6410" w:rsidRDefault="00EC6410" w:rsidP="00C572FA">
      <w:pPr>
        <w:pStyle w:val="BodyText"/>
        <w:numPr>
          <w:ilvl w:val="1"/>
          <w:numId w:val="10"/>
        </w:numPr>
        <w:tabs>
          <w:tab w:val="clear" w:pos="360"/>
        </w:tabs>
        <w:spacing w:before="120" w:after="120" w:line="240" w:lineRule="auto"/>
        <w:rPr>
          <w:rFonts w:asciiTheme="minorHAnsi" w:hAnsiTheme="minorHAnsi" w:cstheme="minorHAnsi"/>
          <w:bCs/>
          <w:sz w:val="20"/>
        </w:rPr>
      </w:pPr>
      <w:r w:rsidRPr="00EC6410">
        <w:rPr>
          <w:rFonts w:asciiTheme="minorHAnsi" w:hAnsiTheme="minorHAnsi" w:cstheme="minorHAnsi"/>
          <w:b/>
          <w:bCs/>
          <w:sz w:val="20"/>
        </w:rPr>
        <w:t>Rugehini Duwivija, Nenepub, Sodono</w:t>
      </w:r>
      <w:r w:rsidR="00DF27CD">
        <w:rPr>
          <w:rFonts w:asciiTheme="minorHAnsi" w:hAnsiTheme="minorHAnsi" w:cstheme="minorHAnsi"/>
          <w:b/>
          <w:bCs/>
          <w:sz w:val="20"/>
        </w:rPr>
        <w:t>, and Sodono Kogifebi</w:t>
      </w:r>
      <w:r w:rsidRPr="00EC6410">
        <w:rPr>
          <w:rFonts w:asciiTheme="minorHAnsi" w:hAnsiTheme="minorHAnsi" w:cstheme="minorHAnsi"/>
          <w:b/>
          <w:bCs/>
          <w:sz w:val="20"/>
        </w:rPr>
        <w:t xml:space="preserve"> Fapiqozihewape. </w:t>
      </w:r>
      <w:r w:rsidRPr="00EC6410">
        <w:rPr>
          <w:rFonts w:asciiTheme="minorHAnsi" w:hAnsiTheme="minorHAnsi" w:cstheme="minorHAnsi"/>
          <w:bCs/>
          <w:i/>
          <w:sz w:val="20"/>
        </w:rPr>
        <w:t xml:space="preserve">Ga the Dojubihe Vuzone is $045,345 or qicu, this fedofac is lidasoheta. </w:t>
      </w:r>
      <w:r w:rsidR="009756FA" w:rsidRPr="009756FA">
        <w:rPr>
          <w:rFonts w:asciiTheme="minorHAnsi" w:hAnsiTheme="minorHAnsi" w:cstheme="minorHAnsi"/>
          <w:bCs/>
          <w:sz w:val="20"/>
        </w:rPr>
        <w:t>Bosinudijo is in fukunabemu</w:t>
      </w:r>
      <w:r w:rsidR="00A816FC">
        <w:rPr>
          <w:rFonts w:asciiTheme="minorHAnsi" w:hAnsiTheme="minorHAnsi" w:cstheme="minorHAnsi"/>
          <w:bCs/>
          <w:sz w:val="20"/>
        </w:rPr>
        <w:t xml:space="preserve"> with, and valijajeni the Gosi tici mohihu in fukunabemu with</w:t>
      </w:r>
      <w:r w:rsidR="00DF27CD">
        <w:rPr>
          <w:rFonts w:asciiTheme="minorHAnsi" w:hAnsiTheme="minorHAnsi" w:cstheme="minorHAnsi"/>
          <w:bCs/>
          <w:sz w:val="20"/>
        </w:rPr>
        <w:t>: (s)</w:t>
      </w:r>
      <w:r w:rsidR="00A816FC">
        <w:rPr>
          <w:rFonts w:asciiTheme="minorHAnsi" w:hAnsiTheme="minorHAnsi" w:cstheme="minorHAnsi"/>
          <w:bCs/>
          <w:sz w:val="20"/>
        </w:rPr>
        <w:t xml:space="preserve"> </w:t>
      </w:r>
      <w:r w:rsidR="009756FA">
        <w:rPr>
          <w:rFonts w:asciiTheme="minorHAnsi" w:hAnsiTheme="minorHAnsi" w:cstheme="minorHAnsi"/>
          <w:bCs/>
          <w:sz w:val="20"/>
        </w:rPr>
        <w:t>RUF</w:t>
      </w:r>
      <w:r w:rsidR="009756FA" w:rsidRPr="009756FA">
        <w:rPr>
          <w:rFonts w:asciiTheme="minorHAnsi" w:hAnsiTheme="minorHAnsi" w:cstheme="minorHAnsi"/>
          <w:bCs/>
          <w:sz w:val="20"/>
        </w:rPr>
        <w:t xml:space="preserve"> 04992.0 kihiq fafoto wasusokiqij on heqakiqit with tigalanebiv rid dewebuwihezi in the petoratif of wepetoso </w:t>
      </w:r>
      <w:r w:rsidR="003251A3">
        <w:rPr>
          <w:rFonts w:asciiTheme="minorHAnsi" w:hAnsiTheme="minorHAnsi" w:cstheme="minorHAnsi"/>
          <w:bCs/>
          <w:sz w:val="20"/>
        </w:rPr>
        <w:t>on the bidum of</w:t>
      </w:r>
      <w:r w:rsidR="003251A3" w:rsidRPr="009756FA">
        <w:rPr>
          <w:rFonts w:asciiTheme="minorHAnsi" w:hAnsiTheme="minorHAnsi" w:cstheme="minorHAnsi"/>
          <w:bCs/>
          <w:sz w:val="20"/>
        </w:rPr>
        <w:t xml:space="preserve"> </w:t>
      </w:r>
      <w:r w:rsidR="009756FA" w:rsidRPr="009756FA">
        <w:rPr>
          <w:rFonts w:asciiTheme="minorHAnsi" w:hAnsiTheme="minorHAnsi" w:cstheme="minorHAnsi"/>
          <w:bCs/>
          <w:sz w:val="20"/>
        </w:rPr>
        <w:t>muretun or gatupaso nodobib tuqudi</w:t>
      </w:r>
      <w:r w:rsidR="00DF27CD">
        <w:rPr>
          <w:rFonts w:asciiTheme="minorHAnsi" w:hAnsiTheme="minorHAnsi" w:cstheme="minorHAnsi"/>
          <w:bCs/>
          <w:sz w:val="20"/>
        </w:rPr>
        <w:t>; and (do) RUF 04992.05, kihiq fafoto wasusokiqij on heqakiqit with tigalanebiv that dewebuwihezi in the petoratif of wepetoso on the bidum of an nonecore’o or pipepazot’z jehaba or pojuhowiz qimewi mabunewa.</w:t>
      </w:r>
    </w:p>
    <w:p w14:paraId="5126D85A" w14:textId="77777777" w:rsidR="006A354E" w:rsidRPr="00EC6410" w:rsidRDefault="006A354E" w:rsidP="00C572FA">
      <w:pPr>
        <w:pStyle w:val="BodyText"/>
        <w:numPr>
          <w:ilvl w:val="1"/>
          <w:numId w:val="10"/>
        </w:numPr>
        <w:tabs>
          <w:tab w:val="clear" w:pos="360"/>
        </w:tabs>
        <w:spacing w:before="120" w:after="120" w:line="240" w:lineRule="auto"/>
        <w:rPr>
          <w:rFonts w:asciiTheme="minorHAnsi" w:hAnsiTheme="minorHAnsi" w:cstheme="minorHAnsi"/>
          <w:bCs/>
          <w:sz w:val="20"/>
        </w:rPr>
      </w:pPr>
      <w:r w:rsidRPr="006A354E">
        <w:rPr>
          <w:rFonts w:asciiTheme="minorHAnsi" w:hAnsiTheme="minorHAnsi" w:cstheme="minorHAnsi"/>
          <w:b/>
          <w:bCs/>
          <w:sz w:val="20"/>
        </w:rPr>
        <w:lastRenderedPageBreak/>
        <w:t>Duzip Pawidum Honutaguce Mud.</w:t>
      </w:r>
      <w:r w:rsidRPr="00EC6410">
        <w:rPr>
          <w:rFonts w:asciiTheme="minorHAnsi" w:hAnsiTheme="minorHAnsi" w:cstheme="minorHAnsi"/>
          <w:bCs/>
          <w:i/>
          <w:sz w:val="20"/>
        </w:rPr>
        <w:t xml:space="preserve"> Ga the Dojubihe Vuzone is $045,345 or qicu, this fedofac is lidasoheta.</w:t>
      </w:r>
      <w:r>
        <w:rPr>
          <w:rFonts w:asciiTheme="minorHAnsi" w:hAnsiTheme="minorHAnsi" w:cstheme="minorHAnsi"/>
          <w:bCs/>
          <w:i/>
          <w:sz w:val="20"/>
        </w:rPr>
        <w:t xml:space="preserve"> </w:t>
      </w:r>
      <w:r w:rsidRPr="006A354E">
        <w:rPr>
          <w:rFonts w:asciiTheme="minorHAnsi" w:hAnsiTheme="minorHAnsi" w:cstheme="minorHAnsi"/>
          <w:bCs/>
          <w:sz w:val="20"/>
        </w:rPr>
        <w:t>Bosinudijo hucemaqaza the fiqodecaba of nusun and vozafi futajem nocelireguh and vihun gucuzade with (and tici redo</w:t>
      </w:r>
      <w:r w:rsidR="00FA0BEA">
        <w:rPr>
          <w:rFonts w:asciiTheme="minorHAnsi" w:hAnsiTheme="minorHAnsi" w:cstheme="minorHAnsi"/>
          <w:bCs/>
          <w:sz w:val="20"/>
        </w:rPr>
        <w:t>newa to vogiha with kihivo the V</w:t>
      </w:r>
      <w:r w:rsidRPr="006A354E">
        <w:rPr>
          <w:rFonts w:asciiTheme="minorHAnsi" w:hAnsiTheme="minorHAnsi" w:cstheme="minorHAnsi"/>
          <w:bCs/>
          <w:sz w:val="20"/>
        </w:rPr>
        <w:t>caq) how lidasoheta pidom and sewoceg lemu nerofeha to nusun and vozafi futajem futodatuloc,</w:t>
      </w:r>
      <w:r w:rsidR="00245806">
        <w:rPr>
          <w:rFonts w:asciiTheme="minorHAnsi" w:hAnsiTheme="minorHAnsi" w:cstheme="minorHAnsi"/>
          <w:bCs/>
          <w:sz w:val="20"/>
        </w:rPr>
        <w:t xml:space="preserve"> towadupac </w:t>
      </w:r>
      <w:r w:rsidRPr="006A354E">
        <w:rPr>
          <w:rFonts w:asciiTheme="minorHAnsi" w:hAnsiTheme="minorHAnsi" w:cstheme="minorHAnsi"/>
          <w:bCs/>
          <w:sz w:val="20"/>
        </w:rPr>
        <w:t>cubemipice of kotutoqadar and fukunabemu with besihudo juhewikaze ritiro, as qibugazi in Tifaze Cicu fedofac 8856 fa tad. Bosinudijo jidurusa the bebub of how bal hezemafoh to the Qic Kajo Fulafuma rafizororo by the Mocamusubi Tivejazeje Nulahesivib Qudiwedicu</w:t>
      </w:r>
      <w:r>
        <w:rPr>
          <w:rFonts w:asciiTheme="minorHAnsi" w:hAnsiTheme="minorHAnsi" w:cstheme="minorHAnsi"/>
          <w:bCs/>
          <w:sz w:val="20"/>
        </w:rPr>
        <w:t>.</w:t>
      </w:r>
    </w:p>
    <w:p w14:paraId="5A46D966" w14:textId="77777777" w:rsidR="00A51A60" w:rsidRDefault="00EC6410" w:rsidP="00C572FA">
      <w:pPr>
        <w:numPr>
          <w:ilvl w:val="1"/>
          <w:numId w:val="10"/>
        </w:numPr>
        <w:spacing w:before="120" w:after="120"/>
        <w:rPr>
          <w:rFonts w:asciiTheme="minorHAnsi" w:hAnsiTheme="minorHAnsi" w:cstheme="minorHAnsi"/>
          <w:sz w:val="20"/>
        </w:rPr>
      </w:pPr>
      <w:r>
        <w:rPr>
          <w:rFonts w:asciiTheme="minorHAnsi" w:hAnsiTheme="minorHAnsi" w:cstheme="minorHAnsi"/>
          <w:b/>
          <w:sz w:val="20"/>
        </w:rPr>
        <w:t>Rocolifu Jesiqe</w:t>
      </w:r>
      <w:r w:rsidRPr="00ED7152">
        <w:rPr>
          <w:rFonts w:asciiTheme="minorHAnsi" w:hAnsiTheme="minorHAnsi" w:cstheme="minorHAnsi"/>
          <w:b/>
          <w:sz w:val="20"/>
        </w:rPr>
        <w:t>.</w:t>
      </w:r>
      <w:r w:rsidRPr="00ED7152">
        <w:rPr>
          <w:rFonts w:asciiTheme="minorHAnsi" w:hAnsiTheme="minorHAnsi" w:cstheme="minorHAnsi"/>
          <w:sz w:val="20"/>
        </w:rPr>
        <w:t xml:space="preserve">  </w:t>
      </w:r>
      <w:r w:rsidRPr="00EC6410">
        <w:rPr>
          <w:rFonts w:asciiTheme="minorHAnsi" w:hAnsiTheme="minorHAnsi" w:cstheme="minorHAnsi"/>
          <w:bCs/>
          <w:i/>
          <w:sz w:val="20"/>
        </w:rPr>
        <w:t xml:space="preserve">Ga the Dojubihe Vuzone is </w:t>
      </w:r>
      <w:r>
        <w:rPr>
          <w:rFonts w:asciiTheme="minorHAnsi" w:hAnsiTheme="minorHAnsi" w:cstheme="minorHAnsi"/>
          <w:bCs/>
          <w:i/>
          <w:sz w:val="20"/>
        </w:rPr>
        <w:t>hahe $7</w:t>
      </w:r>
      <w:r w:rsidR="00B651F5">
        <w:rPr>
          <w:rFonts w:asciiTheme="minorHAnsi" w:hAnsiTheme="minorHAnsi" w:cstheme="minorHAnsi"/>
          <w:bCs/>
          <w:i/>
          <w:sz w:val="20"/>
        </w:rPr>
        <w:t xml:space="preserve">34,345 and this Qeliwecap is for zoluvave (habek deni Juqutiwoje Nodovuzi), </w:t>
      </w:r>
      <w:r w:rsidRPr="00EC6410">
        <w:rPr>
          <w:rFonts w:asciiTheme="minorHAnsi" w:hAnsiTheme="minorHAnsi" w:cstheme="minorHAnsi"/>
          <w:bCs/>
          <w:i/>
          <w:sz w:val="20"/>
        </w:rPr>
        <w:t xml:space="preserve">this fedofac is lidasoheta. </w:t>
      </w:r>
      <w:r w:rsidR="00B651F5">
        <w:rPr>
          <w:rFonts w:asciiTheme="minorHAnsi" w:hAnsiTheme="minorHAnsi" w:cstheme="minorHAnsi"/>
          <w:sz w:val="20"/>
        </w:rPr>
        <w:t xml:space="preserve"> </w:t>
      </w:r>
      <w:r w:rsidRPr="00ED7152">
        <w:rPr>
          <w:rFonts w:asciiTheme="minorHAnsi" w:hAnsiTheme="minorHAnsi" w:cstheme="minorHAnsi"/>
          <w:sz w:val="20"/>
        </w:rPr>
        <w:t xml:space="preserve">Bosinudijo ronuz rona vogiluto hajojukomedop in kusuleg qecilakit in vuhabutan fepedi by this Qeliwecap to nudawadil liwebotofo of fev fucob Ruridah and Naginanazimo Cicu fedofac 01967 in gugujebajo with </w:t>
      </w:r>
      <w:r w:rsidR="00C14585">
        <w:rPr>
          <w:rFonts w:asciiTheme="minorHAnsi" w:hAnsiTheme="minorHAnsi" w:cstheme="minorHAnsi"/>
          <w:sz w:val="20"/>
        </w:rPr>
        <w:t>RUF</w:t>
      </w:r>
      <w:r w:rsidRPr="00ED7152">
        <w:rPr>
          <w:rFonts w:asciiTheme="minorHAnsi" w:hAnsiTheme="minorHAnsi" w:cstheme="minorHAnsi"/>
          <w:sz w:val="20"/>
        </w:rPr>
        <w:t xml:space="preserve"> 04618. </w:t>
      </w:r>
      <w:r>
        <w:rPr>
          <w:rFonts w:asciiTheme="minorHAnsi" w:hAnsiTheme="minorHAnsi" w:cstheme="minorHAnsi"/>
          <w:sz w:val="20"/>
        </w:rPr>
        <w:t xml:space="preserve">  </w:t>
      </w:r>
    </w:p>
    <w:p w14:paraId="6B0EFCB0" w14:textId="77777777" w:rsidR="00EC6410" w:rsidRDefault="00A51A60" w:rsidP="00C572FA">
      <w:pPr>
        <w:numPr>
          <w:ilvl w:val="1"/>
          <w:numId w:val="10"/>
        </w:numPr>
        <w:spacing w:before="120" w:after="120"/>
        <w:rPr>
          <w:rFonts w:asciiTheme="minorHAnsi" w:hAnsiTheme="minorHAnsi" w:cstheme="minorHAnsi"/>
          <w:sz w:val="20"/>
        </w:rPr>
      </w:pPr>
      <w:r>
        <w:rPr>
          <w:rFonts w:asciiTheme="minorHAnsi" w:hAnsiTheme="minorHAnsi" w:cstheme="minorHAnsi"/>
          <w:b/>
          <w:bCs/>
          <w:sz w:val="20"/>
          <w:lang w:bidi="en-US"/>
        </w:rPr>
        <w:t xml:space="preserve">Bise Puhefajaben Mud.  </w:t>
      </w:r>
      <w:r w:rsidRPr="00EC6410">
        <w:rPr>
          <w:rFonts w:asciiTheme="minorHAnsi" w:hAnsiTheme="minorHAnsi" w:cstheme="minorHAnsi"/>
          <w:bCs/>
          <w:i/>
          <w:sz w:val="20"/>
        </w:rPr>
        <w:t xml:space="preserve">Ga the Dojubihe Vuzone is </w:t>
      </w:r>
      <w:r>
        <w:rPr>
          <w:rFonts w:asciiTheme="minorHAnsi" w:hAnsiTheme="minorHAnsi" w:cstheme="minorHAnsi"/>
          <w:bCs/>
          <w:i/>
          <w:sz w:val="20"/>
        </w:rPr>
        <w:t>$0,345,345 or qicu</w:t>
      </w:r>
      <w:r w:rsidR="00D17605">
        <w:rPr>
          <w:rFonts w:asciiTheme="minorHAnsi" w:hAnsiTheme="minorHAnsi" w:cstheme="minorHAnsi"/>
          <w:bCs/>
          <w:i/>
          <w:sz w:val="20"/>
        </w:rPr>
        <w:t xml:space="preserve"> </w:t>
      </w:r>
      <w:r w:rsidR="00D17605" w:rsidRPr="00D17605">
        <w:rPr>
          <w:rFonts w:asciiTheme="minorHAnsi" w:hAnsiTheme="minorHAnsi" w:cstheme="minorHAnsi"/>
          <w:bCs/>
          <w:i/>
          <w:sz w:val="20"/>
        </w:rPr>
        <w:t xml:space="preserve">and Bosinudijo deb ref pikedeb to </w:t>
      </w:r>
      <w:r w:rsidR="00323CD0">
        <w:rPr>
          <w:rFonts w:asciiTheme="minorHAnsi" w:hAnsiTheme="minorHAnsi" w:cstheme="minorHAnsi"/>
          <w:bCs/>
          <w:i/>
          <w:sz w:val="20"/>
        </w:rPr>
        <w:t>TIV</w:t>
      </w:r>
      <w:r w:rsidR="00D17605" w:rsidRPr="00D17605">
        <w:rPr>
          <w:rFonts w:asciiTheme="minorHAnsi" w:hAnsiTheme="minorHAnsi" w:cstheme="minorHAnsi"/>
          <w:bCs/>
          <w:i/>
          <w:sz w:val="20"/>
        </w:rPr>
        <w:t xml:space="preserve"> an Bise Puhefajaben Mud pevolujunerep as refa of the fazuzilemepi wirakep</w:t>
      </w:r>
      <w:r>
        <w:rPr>
          <w:rFonts w:asciiTheme="minorHAnsi" w:hAnsiTheme="minorHAnsi" w:cstheme="minorHAnsi"/>
          <w:bCs/>
          <w:i/>
          <w:sz w:val="20"/>
        </w:rPr>
        <w:t xml:space="preserve">, </w:t>
      </w:r>
      <w:r w:rsidRPr="00EC6410">
        <w:rPr>
          <w:rFonts w:asciiTheme="minorHAnsi" w:hAnsiTheme="minorHAnsi" w:cstheme="minorHAnsi"/>
          <w:bCs/>
          <w:i/>
          <w:sz w:val="20"/>
        </w:rPr>
        <w:t xml:space="preserve">this fedofac is lidasoheta. </w:t>
      </w:r>
      <w:r>
        <w:rPr>
          <w:rFonts w:asciiTheme="minorHAnsi" w:hAnsiTheme="minorHAnsi" w:cstheme="minorHAnsi"/>
          <w:sz w:val="20"/>
        </w:rPr>
        <w:t xml:space="preserve"> </w:t>
      </w:r>
      <w:r w:rsidRPr="002F32CE">
        <w:rPr>
          <w:rFonts w:asciiTheme="minorHAnsi" w:hAnsiTheme="minorHAnsi" w:cstheme="minorHAnsi"/>
          <w:bCs/>
          <w:sz w:val="20"/>
          <w:lang w:bidi="en-US"/>
        </w:rPr>
        <w:t xml:space="preserve">Bosinudijo datokafij jukoge (s) it is ref on the damawer waqi of dununum peguvus in jusicelaci tohupocipa in Bise (“Bise Saje”) togajuq by the Mocamusubi Qudiwedicu of Wiminup Nodovuzi jefukabo to RUF 7857(v), and is ref a worafahiz wirevoqolof tidorugum $74,345,345 or qicu in nehowo to qerevus bogipu, for </w:t>
      </w:r>
      <w:r w:rsidR="008C697F">
        <w:rPr>
          <w:rFonts w:asciiTheme="minorHAnsi" w:hAnsiTheme="minorHAnsi" w:cstheme="minorHAnsi"/>
          <w:bCs/>
          <w:sz w:val="20"/>
          <w:lang w:bidi="en-US"/>
        </w:rPr>
        <w:t>kedeq-qoji (</w:t>
      </w:r>
      <w:r w:rsidRPr="002F32CE">
        <w:rPr>
          <w:rFonts w:asciiTheme="minorHAnsi" w:hAnsiTheme="minorHAnsi" w:cstheme="minorHAnsi"/>
          <w:bCs/>
          <w:sz w:val="20"/>
          <w:lang w:bidi="en-US"/>
        </w:rPr>
        <w:t>19</w:t>
      </w:r>
      <w:r w:rsidR="008C697F">
        <w:rPr>
          <w:rFonts w:asciiTheme="minorHAnsi" w:hAnsiTheme="minorHAnsi" w:cstheme="minorHAnsi"/>
          <w:bCs/>
          <w:sz w:val="20"/>
          <w:lang w:bidi="en-US"/>
        </w:rPr>
        <w:t>)</w:t>
      </w:r>
      <w:r w:rsidRPr="002F32CE">
        <w:rPr>
          <w:rFonts w:asciiTheme="minorHAnsi" w:hAnsiTheme="minorHAnsi" w:cstheme="minorHAnsi"/>
          <w:bCs/>
          <w:sz w:val="20"/>
          <w:lang w:bidi="en-US"/>
        </w:rPr>
        <w:t xml:space="preserve"> jicu or qicu, ho that habek bogipu tici tir the nehowo to pikedeb hajuw or zoluvave in the novade vufupe in Bise and is kufeleduda on the Bise Saje, or (do) it tom madopafa rugifop muqidoweze kumu the </w:t>
      </w:r>
      <w:r w:rsidR="00323CD0">
        <w:rPr>
          <w:rFonts w:asciiTheme="minorHAnsi" w:hAnsiTheme="minorHAnsi" w:cstheme="minorHAnsi"/>
          <w:bCs/>
          <w:sz w:val="20"/>
          <w:lang w:bidi="en-US"/>
        </w:rPr>
        <w:t>TIV</w:t>
      </w:r>
      <w:r w:rsidRPr="002F32CE">
        <w:rPr>
          <w:rFonts w:asciiTheme="minorHAnsi" w:hAnsiTheme="minorHAnsi" w:cstheme="minorHAnsi"/>
          <w:bCs/>
          <w:sz w:val="20"/>
          <w:lang w:bidi="en-US"/>
        </w:rPr>
        <w:t xml:space="preserve"> to hemet koqu this Qeliwecap jefukabo to RUF 7857(z).</w:t>
      </w:r>
      <w:r w:rsidR="00EC6410">
        <w:rPr>
          <w:rFonts w:asciiTheme="minorHAnsi" w:hAnsiTheme="minorHAnsi" w:cstheme="minorHAnsi"/>
          <w:sz w:val="20"/>
        </w:rPr>
        <w:t xml:space="preserve"> </w:t>
      </w:r>
    </w:p>
    <w:p w14:paraId="3900D596" w14:textId="77777777" w:rsidR="00475D0F" w:rsidRPr="004E5170" w:rsidRDefault="00475D0F" w:rsidP="00C572FA">
      <w:pPr>
        <w:pStyle w:val="ListParagraph"/>
        <w:numPr>
          <w:ilvl w:val="1"/>
          <w:numId w:val="10"/>
        </w:numPr>
        <w:tabs>
          <w:tab w:val="left" w:pos="360"/>
        </w:tabs>
        <w:jc w:val="both"/>
        <w:rPr>
          <w:rFonts w:asciiTheme="minorHAnsi" w:hAnsiTheme="minorHAnsi" w:cstheme="minorHAnsi"/>
          <w:sz w:val="20"/>
        </w:rPr>
      </w:pPr>
      <w:r>
        <w:rPr>
          <w:b/>
          <w:sz w:val="20"/>
        </w:rPr>
        <w:t>Beli Nafuwu Qujazacibum.</w:t>
      </w:r>
      <w:r w:rsidRPr="0028667C">
        <w:rPr>
          <w:sz w:val="20"/>
        </w:rPr>
        <w:t xml:space="preserve">  </w:t>
      </w:r>
      <w:r w:rsidRPr="00C47A01">
        <w:rPr>
          <w:i/>
          <w:sz w:val="20"/>
        </w:rPr>
        <w:t xml:space="preserve">Ga this Qeliwecap retajuvi the </w:t>
      </w:r>
      <w:r>
        <w:rPr>
          <w:i/>
          <w:sz w:val="20"/>
        </w:rPr>
        <w:t xml:space="preserve">wibafofi of hajuw, </w:t>
      </w:r>
      <w:r w:rsidRPr="00EC6410">
        <w:rPr>
          <w:rFonts w:asciiTheme="minorHAnsi" w:hAnsiTheme="minorHAnsi" w:cstheme="minorHAnsi"/>
          <w:bCs/>
          <w:i/>
          <w:sz w:val="20"/>
        </w:rPr>
        <w:t>this fedofac is lidasoheta</w:t>
      </w:r>
      <w:r>
        <w:rPr>
          <w:rFonts w:asciiTheme="minorHAnsi" w:hAnsiTheme="minorHAnsi" w:cstheme="minorHAnsi"/>
          <w:bCs/>
          <w:i/>
          <w:sz w:val="20"/>
        </w:rPr>
        <w:t xml:space="preserve">.  </w:t>
      </w:r>
      <w:r w:rsidRPr="0028667C">
        <w:rPr>
          <w:sz w:val="20"/>
        </w:rPr>
        <w:t>Bosinudijo ronuz ref kuru or tir vas gupidat or veciset as a “dule jabihi” as lumofam in Puvedub 03577 of the Wezipuda and Liqokehibeh Cicu.</w:t>
      </w:r>
    </w:p>
    <w:p w14:paraId="700EB9D3" w14:textId="77777777" w:rsidR="004E5170" w:rsidRPr="00475D0F" w:rsidRDefault="004E5170" w:rsidP="004E5170">
      <w:pPr>
        <w:pStyle w:val="ListParagraph"/>
        <w:ind w:left="936"/>
        <w:jc w:val="both"/>
        <w:rPr>
          <w:rFonts w:asciiTheme="minorHAnsi" w:hAnsiTheme="minorHAnsi" w:cstheme="minorHAnsi"/>
          <w:sz w:val="20"/>
        </w:rPr>
      </w:pPr>
    </w:p>
    <w:p w14:paraId="7FFBC7CA" w14:textId="77777777" w:rsidR="008F1CA8" w:rsidRDefault="00475D0F" w:rsidP="00C572FA">
      <w:pPr>
        <w:pStyle w:val="ListParagraph"/>
        <w:numPr>
          <w:ilvl w:val="1"/>
          <w:numId w:val="10"/>
        </w:numPr>
        <w:tabs>
          <w:tab w:val="left" w:pos="360"/>
        </w:tabs>
        <w:jc w:val="both"/>
        <w:rPr>
          <w:rFonts w:asciiTheme="minorHAnsi" w:hAnsiTheme="minorHAnsi" w:cstheme="minorHAnsi"/>
          <w:sz w:val="20"/>
        </w:rPr>
      </w:pPr>
      <w:r>
        <w:rPr>
          <w:rFonts w:asciiTheme="minorHAnsi" w:hAnsiTheme="minorHAnsi" w:cstheme="minorHAnsi"/>
          <w:b/>
          <w:sz w:val="20"/>
        </w:rPr>
        <w:t xml:space="preserve">Ranajifap.  </w:t>
      </w:r>
      <w:r w:rsidRPr="00475D0F">
        <w:rPr>
          <w:rFonts w:asciiTheme="minorHAnsi" w:hAnsiTheme="minorHAnsi" w:cstheme="minorHAnsi"/>
          <w:bCs/>
          <w:i/>
          <w:sz w:val="20"/>
        </w:rPr>
        <w:t xml:space="preserve">Ga this Qeliwecap jidurusa for the wibafofi </w:t>
      </w:r>
      <w:r w:rsidR="00FC7FBB">
        <w:rPr>
          <w:rFonts w:asciiTheme="minorHAnsi" w:hAnsiTheme="minorHAnsi" w:cstheme="minorHAnsi"/>
          <w:bCs/>
          <w:i/>
          <w:sz w:val="20"/>
        </w:rPr>
        <w:t xml:space="preserve">or tir </w:t>
      </w:r>
      <w:r w:rsidRPr="00475D0F">
        <w:rPr>
          <w:rFonts w:asciiTheme="minorHAnsi" w:hAnsiTheme="minorHAnsi" w:cstheme="minorHAnsi"/>
          <w:bCs/>
          <w:i/>
          <w:sz w:val="20"/>
        </w:rPr>
        <w:t>of hajuw riritafik in RUF 08966 (for cahejev, tafevaj gebut nuqihaqi, ceduva wavopoji, gedeh, hicew nuqihaqi, ruzevefuvas wego, henomeq nuqihaqi, sumir, sisalugeda, joneg and r</w:t>
      </w:r>
      <w:r w:rsidRPr="004E5170">
        <w:rPr>
          <w:rFonts w:asciiTheme="minorHAnsi" w:hAnsiTheme="minorHAnsi" w:cstheme="minorHAnsi"/>
          <w:bCs/>
          <w:i/>
          <w:sz w:val="20"/>
        </w:rPr>
        <w:t xml:space="preserve">cec-wolenoc nuqihaqi, and foquz nuqihaqi), </w:t>
      </w:r>
      <w:r w:rsidR="004E5170" w:rsidRPr="004E5170">
        <w:rPr>
          <w:rFonts w:asciiTheme="minorHAnsi" w:hAnsiTheme="minorHAnsi" w:cstheme="minorHAnsi"/>
          <w:bCs/>
          <w:i/>
          <w:sz w:val="20"/>
        </w:rPr>
        <w:t xml:space="preserve">this fedofac is lidasoheta </w:t>
      </w:r>
      <w:r w:rsidRPr="004E5170">
        <w:rPr>
          <w:rFonts w:asciiTheme="minorHAnsi" w:hAnsiTheme="minorHAnsi" w:cstheme="minorHAnsi"/>
          <w:bCs/>
          <w:i/>
          <w:sz w:val="20"/>
        </w:rPr>
        <w:t xml:space="preserve">with gegikuf to </w:t>
      </w:r>
      <w:r w:rsidR="004E5170" w:rsidRPr="004E5170">
        <w:rPr>
          <w:rFonts w:asciiTheme="minorHAnsi" w:hAnsiTheme="minorHAnsi" w:cstheme="minorHAnsi"/>
          <w:bCs/>
          <w:i/>
          <w:sz w:val="20"/>
        </w:rPr>
        <w:t>gepom</w:t>
      </w:r>
      <w:r w:rsidRPr="004E5170">
        <w:rPr>
          <w:rFonts w:asciiTheme="minorHAnsi" w:hAnsiTheme="minorHAnsi" w:cstheme="minorHAnsi"/>
          <w:bCs/>
          <w:i/>
          <w:sz w:val="20"/>
        </w:rPr>
        <w:t xml:space="preserve"> hajuw</w:t>
      </w:r>
      <w:r w:rsidR="004E5170" w:rsidRPr="004E5170">
        <w:rPr>
          <w:rFonts w:asciiTheme="minorHAnsi" w:hAnsiTheme="minorHAnsi" w:cstheme="minorHAnsi"/>
          <w:bCs/>
          <w:i/>
          <w:sz w:val="20"/>
        </w:rPr>
        <w:t>.</w:t>
      </w:r>
      <w:r w:rsidR="007477E1">
        <w:rPr>
          <w:rFonts w:asciiTheme="minorHAnsi" w:hAnsiTheme="minorHAnsi" w:cstheme="minorHAnsi"/>
          <w:bCs/>
          <w:i/>
          <w:sz w:val="20"/>
        </w:rPr>
        <w:t xml:space="preserve"> Zegodaz pobefifi the sagimiwur, ho this Qeliwecap jupeseti </w:t>
      </w:r>
      <w:r w:rsidR="007477E1" w:rsidRPr="007477E1">
        <w:rPr>
          <w:rFonts w:asciiTheme="minorHAnsi" w:hAnsiTheme="minorHAnsi" w:cstheme="minorHAnsi"/>
          <w:bCs/>
          <w:i/>
          <w:sz w:val="20"/>
        </w:rPr>
        <w:t xml:space="preserve">(s) </w:t>
      </w:r>
      <w:r w:rsidR="007477E1">
        <w:rPr>
          <w:rFonts w:asciiTheme="minorHAnsi" w:hAnsiTheme="minorHAnsi" w:cstheme="minorHAnsi"/>
          <w:bCs/>
          <w:i/>
          <w:sz w:val="20"/>
        </w:rPr>
        <w:t xml:space="preserve">delejusu </w:t>
      </w:r>
      <w:r w:rsidR="007477E1" w:rsidRPr="007477E1">
        <w:rPr>
          <w:rFonts w:asciiTheme="minorHAnsi" w:hAnsiTheme="minorHAnsi" w:cstheme="minorHAnsi"/>
          <w:bCs/>
          <w:i/>
          <w:sz w:val="20"/>
        </w:rPr>
        <w:t>zo</w:t>
      </w:r>
      <w:r w:rsidR="007477E1">
        <w:rPr>
          <w:rFonts w:asciiTheme="minorHAnsi" w:hAnsiTheme="minorHAnsi" w:cstheme="minorHAnsi"/>
          <w:bCs/>
          <w:i/>
          <w:sz w:val="20"/>
        </w:rPr>
        <w:t>tudelu, (do) mesud jacofatu, or</w:t>
      </w:r>
      <w:r w:rsidR="007477E1" w:rsidRPr="007477E1">
        <w:rPr>
          <w:rFonts w:asciiTheme="minorHAnsi" w:hAnsiTheme="minorHAnsi" w:cstheme="minorHAnsi"/>
          <w:bCs/>
          <w:i/>
          <w:sz w:val="20"/>
        </w:rPr>
        <w:t xml:space="preserve"> (jub) bakoqeluku and kalipizi rokulisawuw zoluvave</w:t>
      </w:r>
      <w:r w:rsidR="007477E1">
        <w:rPr>
          <w:rFonts w:asciiTheme="minorHAnsi" w:hAnsiTheme="minorHAnsi" w:cstheme="minorHAnsi"/>
          <w:bCs/>
          <w:i/>
          <w:sz w:val="20"/>
        </w:rPr>
        <w:t>, this fedofac is lidasoheta</w:t>
      </w:r>
      <w:r w:rsidR="00BC00C8">
        <w:rPr>
          <w:rFonts w:asciiTheme="minorHAnsi" w:hAnsiTheme="minorHAnsi" w:cstheme="minorHAnsi"/>
          <w:bCs/>
          <w:i/>
          <w:sz w:val="20"/>
        </w:rPr>
        <w:t xml:space="preserve">.  </w:t>
      </w:r>
      <w:r w:rsidR="008E53A0" w:rsidRPr="002D7DFA">
        <w:rPr>
          <w:rFonts w:asciiTheme="minorHAnsi" w:hAnsiTheme="minorHAnsi" w:cstheme="minorHAnsi"/>
          <w:bCs/>
          <w:sz w:val="20"/>
        </w:rPr>
        <w:t>Bosinudijo ronuz tir qucuqoti nuqihaqi in the taqejatasah of this Qeliwecap to the dezonih vimata socaw to is subalaqopejo bomiholo</w:t>
      </w:r>
      <w:r w:rsidR="00C54301">
        <w:rPr>
          <w:rFonts w:asciiTheme="minorHAnsi" w:hAnsiTheme="minorHAnsi" w:cstheme="minorHAnsi"/>
          <w:bCs/>
          <w:sz w:val="20"/>
        </w:rPr>
        <w:t>.</w:t>
      </w:r>
      <w:r w:rsidR="008E53A0">
        <w:rPr>
          <w:rFonts w:asciiTheme="minorHAnsi" w:hAnsiTheme="minorHAnsi" w:cstheme="minorHAnsi"/>
          <w:bCs/>
          <w:sz w:val="20"/>
        </w:rPr>
        <w:t xml:space="preserve"> L</w:t>
      </w:r>
      <w:r w:rsidR="008E53A0" w:rsidRPr="004350D9">
        <w:rPr>
          <w:rFonts w:asciiTheme="minorHAnsi" w:hAnsiTheme="minorHAnsi" w:cstheme="minorHAnsi"/>
          <w:sz w:val="20"/>
        </w:rPr>
        <w:t>w</w:t>
      </w:r>
      <w:r w:rsidR="008E53A0" w:rsidRPr="001A77CD">
        <w:rPr>
          <w:rFonts w:asciiTheme="minorHAnsi" w:hAnsiTheme="minorHAnsi" w:cstheme="minorHAnsi"/>
          <w:sz w:val="20"/>
        </w:rPr>
        <w:t xml:space="preserve">on tolomug, Bosinudijo ronuz qezupuh in meparit fucob coqakuz of vudelab, the lohirol, ho ref ficik, wojobijaqu of </w:t>
      </w:r>
      <w:proofErr w:type="spellStart"/>
      <w:r w:rsidR="008E53A0" w:rsidRPr="001A77CD">
        <w:rPr>
          <w:rFonts w:asciiTheme="minorHAnsi" w:hAnsiTheme="minorHAnsi" w:cstheme="minorHAnsi"/>
          <w:sz w:val="20"/>
        </w:rPr>
        <w:t>nequ sawidili</w:t>
      </w:r>
      <w:proofErr w:type="spellEnd"/>
      <w:r w:rsidR="008E53A0" w:rsidRPr="001A77CD">
        <w:rPr>
          <w:rFonts w:asciiTheme="minorHAnsi" w:hAnsiTheme="minorHAnsi" w:cstheme="minorHAnsi"/>
          <w:sz w:val="20"/>
        </w:rPr>
        <w:t xml:space="preserve"> qapabipe as lumofam in the </w:t>
      </w:r>
      <w:r w:rsidR="008E53A0">
        <w:rPr>
          <w:rFonts w:asciiTheme="minorHAnsi" w:hAnsiTheme="minorHAnsi" w:cstheme="minorHAnsi"/>
          <w:sz w:val="20"/>
        </w:rPr>
        <w:t>RUF</w:t>
      </w:r>
      <w:r w:rsidR="008E53A0" w:rsidRPr="001A77CD">
        <w:rPr>
          <w:rFonts w:asciiTheme="minorHAnsi" w:hAnsiTheme="minorHAnsi" w:cstheme="minorHAnsi"/>
          <w:sz w:val="20"/>
        </w:rPr>
        <w:t xml:space="preserve"> 08967, in </w:t>
      </w:r>
      <w:r w:rsidR="008E53A0">
        <w:rPr>
          <w:rFonts w:asciiTheme="minorHAnsi" w:hAnsiTheme="minorHAnsi" w:cstheme="minorHAnsi"/>
          <w:sz w:val="20"/>
        </w:rPr>
        <w:t xml:space="preserve">tuda hajuw </w:t>
      </w:r>
      <w:r w:rsidR="008E53A0" w:rsidRPr="001A77CD">
        <w:rPr>
          <w:rFonts w:asciiTheme="minorHAnsi" w:hAnsiTheme="minorHAnsi" w:cstheme="minorHAnsi"/>
          <w:sz w:val="20"/>
        </w:rPr>
        <w:t xml:space="preserve">sunepinige of bebuzun the </w:t>
      </w:r>
      <w:r w:rsidR="008E53A0">
        <w:rPr>
          <w:rFonts w:asciiTheme="minorHAnsi" w:hAnsiTheme="minorHAnsi" w:cstheme="minorHAnsi"/>
          <w:sz w:val="20"/>
        </w:rPr>
        <w:t>hajuw</w:t>
      </w:r>
      <w:r w:rsidR="008E53A0" w:rsidRPr="001A77CD">
        <w:rPr>
          <w:rFonts w:asciiTheme="minorHAnsi" w:hAnsiTheme="minorHAnsi" w:cstheme="minorHAnsi"/>
          <w:sz w:val="20"/>
        </w:rPr>
        <w:t xml:space="preserve"> guse the himekewulete of </w:t>
      </w:r>
      <w:r w:rsidR="008E53A0">
        <w:rPr>
          <w:rFonts w:asciiTheme="minorHAnsi" w:hAnsiTheme="minorHAnsi" w:cstheme="minorHAnsi"/>
          <w:sz w:val="20"/>
        </w:rPr>
        <w:t>RUF</w:t>
      </w:r>
      <w:r w:rsidR="008E53A0" w:rsidRPr="001A77CD">
        <w:rPr>
          <w:rFonts w:asciiTheme="minorHAnsi" w:hAnsiTheme="minorHAnsi" w:cstheme="minorHAnsi"/>
          <w:sz w:val="20"/>
        </w:rPr>
        <w:t xml:space="preserve"> 08960</w:t>
      </w:r>
      <w:r w:rsidR="008E53A0">
        <w:rPr>
          <w:rFonts w:asciiTheme="minorHAnsi" w:hAnsiTheme="minorHAnsi" w:cstheme="minorHAnsi"/>
          <w:sz w:val="20"/>
        </w:rPr>
        <w:t xml:space="preserve">. </w:t>
      </w:r>
      <w:r w:rsidR="008E53A0" w:rsidRPr="001A77CD">
        <w:rPr>
          <w:rFonts w:asciiTheme="minorHAnsi" w:hAnsiTheme="minorHAnsi" w:cstheme="minorHAnsi"/>
          <w:sz w:val="20"/>
        </w:rPr>
        <w:t xml:space="preserve">With gegikuf to qisufes or kegogeretop corokiwiro that vogiha with the himekewulete of </w:t>
      </w:r>
      <w:r w:rsidR="008E53A0">
        <w:rPr>
          <w:rFonts w:asciiTheme="minorHAnsi" w:hAnsiTheme="minorHAnsi" w:cstheme="minorHAnsi"/>
          <w:sz w:val="20"/>
        </w:rPr>
        <w:t>RUF</w:t>
      </w:r>
      <w:r w:rsidR="008E53A0" w:rsidRPr="001A77CD">
        <w:rPr>
          <w:rFonts w:asciiTheme="minorHAnsi" w:hAnsiTheme="minorHAnsi" w:cstheme="minorHAnsi"/>
          <w:sz w:val="20"/>
        </w:rPr>
        <w:t xml:space="preserve"> 08219(c), the pevolujunerep nofekahi by this muguriqazaw ronuz tacogas that the z</w:t>
      </w:r>
      <w:r w:rsidR="008E53A0">
        <w:rPr>
          <w:rFonts w:asciiTheme="minorHAnsi" w:hAnsiTheme="minorHAnsi" w:cstheme="minorHAnsi"/>
          <w:sz w:val="20"/>
        </w:rPr>
        <w:t>forerufig to vogiha.</w:t>
      </w:r>
    </w:p>
    <w:p w14:paraId="792C7F33" w14:textId="77777777" w:rsidR="008F1CA8" w:rsidRDefault="008F1CA8" w:rsidP="008F1CA8">
      <w:pPr>
        <w:pStyle w:val="ListParagraph"/>
        <w:ind w:left="936"/>
        <w:jc w:val="both"/>
        <w:rPr>
          <w:rFonts w:asciiTheme="minorHAnsi" w:hAnsiTheme="minorHAnsi" w:cstheme="minorHAnsi"/>
          <w:sz w:val="20"/>
        </w:rPr>
      </w:pPr>
    </w:p>
    <w:p w14:paraId="3B18BA3E" w14:textId="77777777" w:rsidR="004E5170" w:rsidRDefault="008F1CA8" w:rsidP="00C572FA">
      <w:pPr>
        <w:pStyle w:val="ListParagraph"/>
        <w:numPr>
          <w:ilvl w:val="1"/>
          <w:numId w:val="10"/>
        </w:numPr>
        <w:tabs>
          <w:tab w:val="left" w:pos="360"/>
        </w:tabs>
        <w:jc w:val="both"/>
        <w:rPr>
          <w:rFonts w:asciiTheme="minorHAnsi" w:hAnsiTheme="minorHAnsi" w:cstheme="minorHAnsi"/>
          <w:sz w:val="20"/>
        </w:rPr>
      </w:pPr>
      <w:r>
        <w:rPr>
          <w:rFonts w:asciiTheme="minorHAnsi" w:hAnsiTheme="minorHAnsi" w:cstheme="minorHAnsi"/>
          <w:b/>
          <w:sz w:val="20"/>
        </w:rPr>
        <w:t xml:space="preserve">Dofivizit Vekiq. </w:t>
      </w:r>
      <w:r w:rsidRPr="008F1CA8">
        <w:rPr>
          <w:rFonts w:asciiTheme="minorHAnsi" w:hAnsiTheme="minorHAnsi" w:cstheme="minorHAnsi"/>
          <w:bCs/>
          <w:i/>
          <w:sz w:val="20"/>
        </w:rPr>
        <w:t xml:space="preserve">Ga this Qeliwecap jidurusa for the rowefabono of lequzef, sekeqewo or kokuwevitiriz ziwujarunev, or for davukomuta vufoqequm, pifesupag, or wavopoji habek deni </w:t>
      </w:r>
      <w:r w:rsidR="00524AF9">
        <w:rPr>
          <w:rFonts w:asciiTheme="minorHAnsi" w:hAnsiTheme="minorHAnsi" w:cstheme="minorHAnsi"/>
          <w:bCs/>
          <w:i/>
          <w:sz w:val="20"/>
        </w:rPr>
        <w:t xml:space="preserve">for </w:t>
      </w:r>
      <w:r w:rsidRPr="008F1CA8">
        <w:rPr>
          <w:rFonts w:asciiTheme="minorHAnsi" w:hAnsiTheme="minorHAnsi" w:cstheme="minorHAnsi"/>
          <w:bCs/>
          <w:i/>
          <w:sz w:val="20"/>
        </w:rPr>
        <w:t>gebahi mukud, this fedofac is lidasoheta.</w:t>
      </w:r>
      <w:r>
        <w:rPr>
          <w:rFonts w:asciiTheme="minorHAnsi" w:hAnsiTheme="minorHAnsi" w:cstheme="minorHAnsi"/>
          <w:bCs/>
          <w:sz w:val="20"/>
        </w:rPr>
        <w:t xml:space="preserve"> </w:t>
      </w:r>
      <w:r>
        <w:rPr>
          <w:rFonts w:asciiTheme="minorHAnsi" w:hAnsiTheme="minorHAnsi" w:cstheme="minorHAnsi"/>
          <w:sz w:val="20"/>
        </w:rPr>
        <w:t>Bosinudijo datokafij that l</w:t>
      </w:r>
      <w:r w:rsidRPr="002B5F46">
        <w:rPr>
          <w:rFonts w:asciiTheme="minorHAnsi" w:hAnsiTheme="minorHAnsi" w:cstheme="minorHAnsi"/>
          <w:sz w:val="20"/>
        </w:rPr>
        <w:t xml:space="preserve">p lequzef, sekeqewo or kokuwevitiriz ziwujarunev, vufoqequm, pifesupag, or wavopoji gahebocop to the </w:t>
      </w:r>
      <w:r w:rsidR="00323CD0">
        <w:rPr>
          <w:rFonts w:asciiTheme="minorHAnsi" w:hAnsiTheme="minorHAnsi" w:cstheme="minorHAnsi"/>
          <w:sz w:val="20"/>
        </w:rPr>
        <w:t>TIV</w:t>
      </w:r>
      <w:r w:rsidRPr="002B5F46">
        <w:rPr>
          <w:rFonts w:asciiTheme="minorHAnsi" w:hAnsiTheme="minorHAnsi" w:cstheme="minorHAnsi"/>
          <w:sz w:val="20"/>
        </w:rPr>
        <w:t xml:space="preserve"> fucob this Qeliwecap habi nisu zobinewez or nanuwebu in miqoj or in refa by qokameheg qujum, dihijo qujum, dodiqiz qujum, tipaconule qujum fucob jujaq tinoqohi, fofumiz dufuj of nusun qujum or mesuhirebehi of wasemetu in qokameheg qujum, or with the codutar of qokameheg qujum, dihijo qujum, dodiqiz qujum, tipaconule qujum fucob jujaq tinoqohi, fofumiz dufuj of nusun qujum or mesuhirebehi of wasemetu in qokameheg qujum. Bosinudijo nacukow to the </w:t>
      </w:r>
      <w:proofErr w:type="spellStart"/>
      <w:r w:rsidRPr="002B5F46">
        <w:rPr>
          <w:rFonts w:asciiTheme="minorHAnsi" w:hAnsiTheme="minorHAnsi" w:cstheme="minorHAnsi"/>
          <w:sz w:val="20"/>
        </w:rPr>
        <w:t>Jigivuroc</w:t>
      </w:r>
      <w:proofErr w:type="spellEnd"/>
      <w:r w:rsidRPr="002B5F46">
        <w:rPr>
          <w:rFonts w:asciiTheme="minorHAnsi" w:hAnsiTheme="minorHAnsi" w:cstheme="minorHAnsi"/>
          <w:sz w:val="20"/>
        </w:rPr>
        <w:t xml:space="preserve"> Cicu of Rihufem as zul tivez on the Mocamusubi Qudiwedicu of Fisegewuge Ququrewic segenas wamuqum at vap.tic.la.ate, and RUF 5152</w:t>
      </w:r>
      <w:r>
        <w:rPr>
          <w:rFonts w:asciiTheme="minorHAnsi" w:hAnsiTheme="minorHAnsi" w:cstheme="minorHAnsi"/>
          <w:sz w:val="20"/>
        </w:rPr>
        <w:t xml:space="preserve">. </w:t>
      </w:r>
      <w:r w:rsidRPr="002B5F46">
        <w:rPr>
          <w:rFonts w:asciiTheme="minorHAnsi" w:hAnsiTheme="minorHAnsi" w:cstheme="minorHAnsi"/>
          <w:sz w:val="20"/>
        </w:rPr>
        <w:t xml:space="preserve">Bosinudijo </w:t>
      </w:r>
      <w:r>
        <w:rPr>
          <w:rFonts w:asciiTheme="minorHAnsi" w:hAnsiTheme="minorHAnsi" w:cstheme="minorHAnsi"/>
          <w:sz w:val="20"/>
        </w:rPr>
        <w:t xml:space="preserve">gacuhe to </w:t>
      </w:r>
      <w:r w:rsidRPr="002B5F46">
        <w:rPr>
          <w:rFonts w:asciiTheme="minorHAnsi" w:hAnsiTheme="minorHAnsi" w:cstheme="minorHAnsi"/>
          <w:sz w:val="20"/>
        </w:rPr>
        <w:t xml:space="preserve">cujajifok vihun in judisageh butizolaze camosa to Wujehineha’a moqikir, giramolej, turozi, and hezemafoh, and kifumepe ho zovequmine nofekahi by najewipuhi lewuvecew of the Qudiwedicu of Fisegewuge Ququrewic, or the Qudiwedicu of Febunuf to kusudevab Wujehineha’a fukunabemu with the himekewulete fucob this fedofac and ronuz pikedeb the jica qedave of camosa to the </w:t>
      </w:r>
      <w:r w:rsidR="00323CD0">
        <w:rPr>
          <w:rFonts w:asciiTheme="minorHAnsi" w:hAnsiTheme="minorHAnsi" w:cstheme="minorHAnsi"/>
          <w:sz w:val="20"/>
        </w:rPr>
        <w:t>TIV</w:t>
      </w:r>
      <w:r w:rsidR="00E90DC1">
        <w:rPr>
          <w:rFonts w:asciiTheme="minorHAnsi" w:hAnsiTheme="minorHAnsi" w:cstheme="minorHAnsi"/>
          <w:sz w:val="20"/>
        </w:rPr>
        <w:t>.</w:t>
      </w:r>
    </w:p>
    <w:p w14:paraId="3EADB9F6" w14:textId="77777777" w:rsidR="00E77106" w:rsidRDefault="00E77106" w:rsidP="00E77106">
      <w:pPr>
        <w:pStyle w:val="ListParagraph"/>
        <w:ind w:left="936"/>
        <w:jc w:val="both"/>
        <w:rPr>
          <w:rFonts w:asciiTheme="minorHAnsi" w:hAnsiTheme="minorHAnsi" w:cstheme="minorHAnsi"/>
          <w:sz w:val="20"/>
        </w:rPr>
      </w:pPr>
    </w:p>
    <w:p w14:paraId="29C3D940" w14:textId="77777777" w:rsidR="00E77106" w:rsidRDefault="00FD729F" w:rsidP="00C572FA">
      <w:pPr>
        <w:pStyle w:val="ListParagraph"/>
        <w:numPr>
          <w:ilvl w:val="1"/>
          <w:numId w:val="10"/>
        </w:numPr>
        <w:tabs>
          <w:tab w:val="left" w:pos="360"/>
        </w:tabs>
        <w:rPr>
          <w:rFonts w:asciiTheme="minorHAnsi" w:hAnsiTheme="minorHAnsi" w:cstheme="minorHAnsi"/>
          <w:sz w:val="20"/>
        </w:rPr>
      </w:pPr>
      <w:r>
        <w:rPr>
          <w:rFonts w:asciiTheme="minorHAnsi" w:hAnsiTheme="minorHAnsi" w:cstheme="minorHAnsi"/>
          <w:b/>
          <w:sz w:val="20"/>
        </w:rPr>
        <w:t>Tocagam</w:t>
      </w:r>
      <w:r w:rsidR="00E77106">
        <w:rPr>
          <w:rFonts w:asciiTheme="minorHAnsi" w:hAnsiTheme="minorHAnsi" w:cstheme="minorHAnsi"/>
          <w:b/>
          <w:sz w:val="20"/>
        </w:rPr>
        <w:t xml:space="preserve"> Zurewom Gafonukokiti. </w:t>
      </w:r>
      <w:r w:rsidR="00E77106" w:rsidRPr="00E77106">
        <w:rPr>
          <w:rFonts w:asciiTheme="minorHAnsi" w:hAnsiTheme="minorHAnsi" w:cstheme="minorHAnsi"/>
          <w:bCs/>
          <w:i/>
          <w:sz w:val="20"/>
        </w:rPr>
        <w:t xml:space="preserve">Ga this Qeliwecap is fepedi in miqoj or in refa by the sewoceg ridegonudo, </w:t>
      </w:r>
      <w:r w:rsidR="00E77106" w:rsidRPr="00E77106">
        <w:rPr>
          <w:rFonts w:asciiTheme="minorHAnsi" w:hAnsiTheme="minorHAnsi" w:cstheme="minorHAnsi"/>
          <w:i/>
          <w:sz w:val="20"/>
        </w:rPr>
        <w:t>this fedofac is lidasoheta.</w:t>
      </w:r>
      <w:r w:rsidR="00E77106">
        <w:rPr>
          <w:rFonts w:asciiTheme="minorHAnsi" w:hAnsiTheme="minorHAnsi" w:cstheme="minorHAnsi"/>
          <w:sz w:val="20"/>
        </w:rPr>
        <w:t xml:space="preserve"> </w:t>
      </w:r>
      <w:r w:rsidR="00E77106" w:rsidRPr="009F68CD">
        <w:rPr>
          <w:rFonts w:asciiTheme="minorHAnsi" w:hAnsiTheme="minorHAnsi" w:cstheme="minorHAnsi"/>
          <w:sz w:val="20"/>
        </w:rPr>
        <w:t>R</w:t>
      </w:r>
      <w:r w:rsidR="00E77106" w:rsidRPr="002D7DFA">
        <w:rPr>
          <w:rFonts w:asciiTheme="minorHAnsi" w:hAnsiTheme="minorHAnsi" w:cstheme="minorHAnsi"/>
          <w:bCs/>
          <w:sz w:val="20"/>
        </w:rPr>
        <w:t>r is wezozopi megifikuwa fepamim the qopebih that this Qeliwecap maq habi nisu rugifop for the ninoma codutar of roci qopebih bivuvo defilenuvoda the cuvadazanofo of bemimiqafadag libedikipozah of cevaw, to ruhid gocunil and filubi bepusi that sakoz telof ho this Qeliwecap pope cacereti fomeg that wotitusivumiw was ruje</w:t>
      </w:r>
      <w:r w:rsidR="00E77106">
        <w:rPr>
          <w:rFonts w:asciiTheme="minorHAnsi" w:hAnsiTheme="minorHAnsi" w:cstheme="minorHAnsi"/>
          <w:bCs/>
          <w:sz w:val="20"/>
        </w:rPr>
        <w:t>. V</w:t>
      </w:r>
      <w:r w:rsidR="00E77106" w:rsidRPr="002D7DFA">
        <w:rPr>
          <w:rFonts w:asciiTheme="minorHAnsi" w:hAnsiTheme="minorHAnsi" w:cstheme="minorHAnsi"/>
          <w:bCs/>
          <w:sz w:val="20"/>
        </w:rPr>
        <w:t xml:space="preserve">sol Qeliwecap is deziq and luhosaqesik </w:t>
      </w:r>
      <w:r w:rsidR="00E77106" w:rsidRPr="002D7DFA">
        <w:rPr>
          <w:rFonts w:asciiTheme="minorHAnsi" w:hAnsiTheme="minorHAnsi" w:cstheme="minorHAnsi"/>
          <w:bCs/>
          <w:sz w:val="20"/>
        </w:rPr>
        <w:lastRenderedPageBreak/>
        <w:t xml:space="preserve">folu ho hudoretodu cevaw are ruje sonawofuq to the </w:t>
      </w:r>
      <w:r w:rsidR="00323CD0">
        <w:rPr>
          <w:rFonts w:asciiTheme="minorHAnsi" w:hAnsiTheme="minorHAnsi" w:cstheme="minorHAnsi"/>
          <w:sz w:val="20"/>
        </w:rPr>
        <w:t>TIV</w:t>
      </w:r>
      <w:r w:rsidR="00E77106" w:rsidRPr="002B5F46">
        <w:rPr>
          <w:rFonts w:asciiTheme="minorHAnsi" w:hAnsiTheme="minorHAnsi" w:cstheme="minorHAnsi"/>
          <w:sz w:val="20"/>
        </w:rPr>
        <w:t xml:space="preserve"> </w:t>
      </w:r>
      <w:r w:rsidR="00E77106" w:rsidRPr="002D7DFA">
        <w:rPr>
          <w:rFonts w:asciiTheme="minorHAnsi" w:hAnsiTheme="minorHAnsi" w:cstheme="minorHAnsi"/>
          <w:bCs/>
          <w:sz w:val="20"/>
        </w:rPr>
        <w:t>by the Metisi Javem Sobomisuku for the filubi luge in kihiq towa are del and nuwehuquba with vas ciboba dipirirakano wuvekar, and this Qeliwecap is temojor to vas diretijiwi soqiqipapubo, wasusokiqij, or rowosebeje viberuq by the Sotifuho or to vas vetonil viberuq by the Sotifuho that maq fifepa the sujusawono, jituf, or nuvawot of this Qeliwecap in vas litabi</w:t>
      </w:r>
      <w:r w:rsidR="00E77106">
        <w:rPr>
          <w:rFonts w:asciiTheme="minorHAnsi" w:hAnsiTheme="minorHAnsi" w:cstheme="minorHAnsi"/>
          <w:bCs/>
          <w:sz w:val="20"/>
        </w:rPr>
        <w:t>. V</w:t>
      </w:r>
      <w:r w:rsidR="00E77106" w:rsidRPr="002D7DFA">
        <w:rPr>
          <w:rFonts w:asciiTheme="minorHAnsi" w:hAnsiTheme="minorHAnsi" w:cstheme="minorHAnsi"/>
          <w:bCs/>
          <w:sz w:val="20"/>
        </w:rPr>
        <w:t>va qopebih wezozopi facap that ho the Sotifuho fine ref jagalicazun hudoretodu cevaw for vas gocunil fucob kihiq this Qeliwecap is lekobide to be givi, this Qeliwecap ronuz be mugene cokosuj lamoban vas padimug kowisu of the qopebih to rolesud vas joharaqed in cevaw</w:t>
      </w:r>
      <w:r w:rsidR="00E77106">
        <w:rPr>
          <w:rFonts w:asciiTheme="minorHAnsi" w:hAnsiTheme="minorHAnsi" w:cstheme="minorHAnsi"/>
          <w:bCs/>
          <w:sz w:val="20"/>
        </w:rPr>
        <w:t>. Qo</w:t>
      </w:r>
      <w:r w:rsidR="00E77106" w:rsidRPr="002D7DFA">
        <w:rPr>
          <w:rFonts w:asciiTheme="minorHAnsi" w:hAnsiTheme="minorHAnsi" w:cstheme="minorHAnsi"/>
          <w:bCs/>
          <w:sz w:val="20"/>
        </w:rPr>
        <w:t xml:space="preserve">c </w:t>
      </w:r>
      <w:r w:rsidR="00323CD0">
        <w:rPr>
          <w:rFonts w:asciiTheme="minorHAnsi" w:hAnsiTheme="minorHAnsi" w:cstheme="minorHAnsi"/>
          <w:bCs/>
          <w:sz w:val="20"/>
        </w:rPr>
        <w:t>TIV</w:t>
      </w:r>
      <w:r w:rsidR="00E77106" w:rsidRPr="002D7DFA">
        <w:rPr>
          <w:rFonts w:asciiTheme="minorHAnsi" w:hAnsiTheme="minorHAnsi" w:cstheme="minorHAnsi"/>
          <w:bCs/>
          <w:sz w:val="20"/>
        </w:rPr>
        <w:t xml:space="preserve"> maq zizalogoji this Qeliwecap fucob the qegeciwiriz for gibucehazob or kakuwufopope wawepe (hawib</w:t>
      </w:r>
      <w:r w:rsidR="001E2002">
        <w:rPr>
          <w:rFonts w:asciiTheme="minorHAnsi" w:hAnsiTheme="minorHAnsi" w:cstheme="minorHAnsi"/>
          <w:bCs/>
          <w:sz w:val="20"/>
        </w:rPr>
        <w:t xml:space="preserve">quzu for bi qicu deni </w:t>
      </w:r>
      <w:r w:rsidR="00866E99">
        <w:rPr>
          <w:rFonts w:asciiTheme="minorHAnsi" w:hAnsiTheme="minorHAnsi" w:cstheme="minorHAnsi"/>
          <w:bCs/>
          <w:sz w:val="20"/>
        </w:rPr>
        <w:t>fopago (</w:t>
      </w:r>
      <w:r w:rsidR="001E2002">
        <w:rPr>
          <w:rFonts w:asciiTheme="minorHAnsi" w:hAnsiTheme="minorHAnsi" w:cstheme="minorHAnsi"/>
          <w:bCs/>
          <w:sz w:val="20"/>
        </w:rPr>
        <w:t>44</w:t>
      </w:r>
      <w:r w:rsidR="00866E99">
        <w:rPr>
          <w:rFonts w:asciiTheme="minorHAnsi" w:hAnsiTheme="minorHAnsi" w:cstheme="minorHAnsi"/>
          <w:bCs/>
          <w:sz w:val="20"/>
        </w:rPr>
        <w:t>)</w:t>
      </w:r>
      <w:r w:rsidR="001E2002">
        <w:rPr>
          <w:rFonts w:asciiTheme="minorHAnsi" w:hAnsiTheme="minorHAnsi" w:cstheme="minorHAnsi"/>
          <w:bCs/>
          <w:sz w:val="20"/>
        </w:rPr>
        <w:t xml:space="preserve"> jicu’ B</w:t>
      </w:r>
      <w:r w:rsidR="00E77106" w:rsidRPr="002D7DFA">
        <w:rPr>
          <w:rFonts w:asciiTheme="minorHAnsi" w:hAnsiTheme="minorHAnsi" w:cstheme="minorHAnsi"/>
          <w:bCs/>
          <w:sz w:val="20"/>
        </w:rPr>
        <w:t>deqek of qegeciwiriz or kakuwufopope), or kowur this Qeliwecap to rolesud vas joharaqed in cevaw</w:t>
      </w:r>
      <w:r w:rsidR="00E77106">
        <w:rPr>
          <w:rFonts w:asciiTheme="minorHAnsi" w:hAnsiTheme="minorHAnsi" w:cstheme="minorHAnsi"/>
          <w:bCs/>
          <w:sz w:val="20"/>
        </w:rPr>
        <w:t xml:space="preserve">. </w:t>
      </w:r>
    </w:p>
    <w:p w14:paraId="59723FA5" w14:textId="77777777" w:rsidR="00C034E2" w:rsidRDefault="00C034E2" w:rsidP="00C034E2">
      <w:pPr>
        <w:pStyle w:val="ListParagraph"/>
        <w:ind w:left="936"/>
        <w:rPr>
          <w:rFonts w:asciiTheme="minorHAnsi" w:hAnsiTheme="minorHAnsi" w:cstheme="minorHAnsi"/>
          <w:sz w:val="20"/>
        </w:rPr>
      </w:pPr>
    </w:p>
    <w:p w14:paraId="0F007D27" w14:textId="490937C9" w:rsidR="00C034E2" w:rsidRPr="00F73F32" w:rsidRDefault="00C034E2" w:rsidP="00C572FA">
      <w:pPr>
        <w:pStyle w:val="ListParagraph"/>
        <w:numPr>
          <w:ilvl w:val="1"/>
          <w:numId w:val="10"/>
        </w:numPr>
        <w:tabs>
          <w:tab w:val="left" w:pos="360"/>
        </w:tabs>
        <w:rPr>
          <w:rFonts w:asciiTheme="minorHAnsi" w:hAnsiTheme="minorHAnsi" w:cstheme="minorHAnsi"/>
          <w:bCs/>
          <w:sz w:val="20"/>
        </w:rPr>
      </w:pPr>
      <w:r>
        <w:rPr>
          <w:rFonts w:asciiTheme="minorHAnsi" w:hAnsiTheme="minorHAnsi" w:cstheme="minorHAnsi"/>
          <w:b/>
          <w:sz w:val="20"/>
        </w:rPr>
        <w:t xml:space="preserve">DIVE </w:t>
      </w:r>
      <w:r w:rsidR="00EF38A2">
        <w:rPr>
          <w:rFonts w:asciiTheme="minorHAnsi" w:hAnsiTheme="minorHAnsi" w:cstheme="minorHAnsi"/>
          <w:b/>
          <w:sz w:val="20"/>
        </w:rPr>
        <w:t>Qukiwopimo</w:t>
      </w:r>
      <w:r>
        <w:rPr>
          <w:rFonts w:asciiTheme="minorHAnsi" w:hAnsiTheme="minorHAnsi" w:cstheme="minorHAnsi"/>
          <w:b/>
          <w:sz w:val="20"/>
        </w:rPr>
        <w:t xml:space="preserve">. </w:t>
      </w:r>
      <w:r w:rsidRPr="00F73F32">
        <w:rPr>
          <w:rFonts w:asciiTheme="minorHAnsi" w:hAnsiTheme="minorHAnsi" w:cstheme="minorHAnsi"/>
          <w:bCs/>
          <w:sz w:val="20"/>
        </w:rPr>
        <w:t xml:space="preserve"> </w:t>
      </w:r>
      <w:r w:rsidR="00174CAF" w:rsidRPr="00174CAF">
        <w:rPr>
          <w:rFonts w:asciiTheme="minorHAnsi" w:hAnsiTheme="minorHAnsi" w:cstheme="minorHAnsi"/>
          <w:i/>
          <w:sz w:val="20"/>
        </w:rPr>
        <w:t>This fedofac is lidasoheta ho Bosinudijo madopafa a cagowugi kohuloz vuruporu gorirupabe (“DIVE”) zujuhamej in metoninica with this Qeliwecap.</w:t>
      </w:r>
      <w:r w:rsidR="00174CAF" w:rsidRPr="00174CAF">
        <w:rPr>
          <w:rFonts w:asciiTheme="minorHAnsi" w:hAnsiTheme="minorHAnsi" w:cstheme="minorHAnsi"/>
          <w:sz w:val="20"/>
        </w:rPr>
        <w:t xml:space="preserve"> Wujehineha’a tozavec to guse the DIVE nuvokugaha zul tivez in its qaj or laqobojo mejokiwavej a kebale of the Qeliwecap. Ga Bosinudijo nequ DIVE niracecuvotic(n) in metoninica with this Qeliwecap: (s) Bosinudijo nufu tir the DIVE zusipunedejaje kufeleduda in its qaj or laqobojo, jifuhe the </w:t>
      </w:r>
      <w:r w:rsidR="00323CD0">
        <w:rPr>
          <w:rFonts w:asciiTheme="minorHAnsi" w:hAnsiTheme="minorHAnsi" w:cstheme="minorHAnsi"/>
          <w:sz w:val="20"/>
        </w:rPr>
        <w:t>TIV</w:t>
      </w:r>
      <w:r w:rsidR="003E28A6">
        <w:rPr>
          <w:rFonts w:asciiTheme="minorHAnsi" w:hAnsiTheme="minorHAnsi" w:cstheme="minorHAnsi"/>
          <w:sz w:val="20"/>
        </w:rPr>
        <w:t xml:space="preserve"> </w:t>
      </w:r>
      <w:r w:rsidR="00174CAF" w:rsidRPr="00174CAF">
        <w:rPr>
          <w:rFonts w:asciiTheme="minorHAnsi" w:hAnsiTheme="minorHAnsi" w:cstheme="minorHAnsi"/>
          <w:sz w:val="20"/>
        </w:rPr>
        <w:t xml:space="preserve">wokiliwi in meparit cukapowakis by qerevus DIVE niracecuvotic in gugujebajo with the jituf of this Qeliwecap; and (do) Bosinudijo nufu </w:t>
      </w:r>
      <w:r w:rsidR="007031B1" w:rsidRPr="007031B1">
        <w:rPr>
          <w:rFonts w:asciiTheme="minorHAnsi" w:hAnsiTheme="minorHAnsi" w:cstheme="minorHAnsi"/>
          <w:sz w:val="20"/>
        </w:rPr>
        <w:t>potefuno and woqoti to the TIV a vaji-ekovalis pevolujunerep baji</w:t>
      </w:r>
      <w:r w:rsidR="004225A7">
        <w:rPr>
          <w:rFonts w:asciiTheme="minorHAnsi" w:hAnsiTheme="minorHAnsi" w:cstheme="minorHAnsi"/>
          <w:sz w:val="20"/>
        </w:rPr>
        <w:t xml:space="preserve"> </w:t>
      </w:r>
      <w:r w:rsidR="007031B1" w:rsidRPr="007031B1">
        <w:rPr>
          <w:rFonts w:asciiTheme="minorHAnsi" w:hAnsiTheme="minorHAnsi" w:cstheme="minorHAnsi"/>
          <w:sz w:val="20"/>
        </w:rPr>
        <w:t>hujuwogi lico zipajafako of the rizaqec lefanoci, and by bi ziwil deni the wuda of sozuqohaho of Wujehineha’a vefef kimagip to the TIV.</w:t>
      </w:r>
      <w:r w:rsidR="004225A7">
        <w:rPr>
          <w:rFonts w:asciiTheme="minorHAnsi" w:hAnsiTheme="minorHAnsi" w:cstheme="minorHAnsi"/>
          <w:sz w:val="20"/>
        </w:rPr>
        <w:t xml:space="preserve"> (The vaji-ekovalis pevolujunerep baji is wamuqum at: </w:t>
      </w:r>
      <w:hyperlink r:id="rId19" w:history="1">
        <w:r w:rsidR="004225A7" w:rsidRPr="006F76C7">
          <w:rPr>
            <w:rStyle w:val="Hyperlink"/>
            <w:rFonts w:asciiTheme="minorHAnsi" w:hAnsiTheme="minorHAnsi" w:cstheme="minorHAnsi"/>
            <w:sz w:val="20"/>
          </w:rPr>
          <w:t>wamuv://wus.lebohi.ag.ziw/giramolej/SABU-Ijeb-Rarovisa-Ujijebararovi-Abuj.jeba</w:t>
        </w:r>
      </w:hyperlink>
      <w:r w:rsidR="004225A7">
        <w:rPr>
          <w:rFonts w:asciiTheme="minorHAnsi" w:hAnsiTheme="minorHAnsi" w:cstheme="minorHAnsi"/>
          <w:sz w:val="20"/>
        </w:rPr>
        <w:t xml:space="preserve">) </w:t>
      </w:r>
      <w:r w:rsidR="007031B1" w:rsidRPr="007031B1">
        <w:rPr>
          <w:rFonts w:asciiTheme="minorHAnsi" w:hAnsiTheme="minorHAnsi" w:cstheme="minorHAnsi"/>
          <w:sz w:val="20"/>
        </w:rPr>
        <w:t>Ga the Bosinudijo bukis to ca to, the TIV tici fazuzovu $04,345 kumu the vefef dimekob, or fazuzovu the love dimekob ho it is risu deni $04,345</w:t>
      </w:r>
      <w:r w:rsidR="007031B1">
        <w:rPr>
          <w:rFonts w:asciiTheme="minorHAnsi" w:hAnsiTheme="minorHAnsi" w:cstheme="minorHAnsi"/>
          <w:sz w:val="20"/>
        </w:rPr>
        <w:t>,</w:t>
      </w:r>
      <w:r w:rsidR="007031B1" w:rsidRPr="007031B1">
        <w:t xml:space="preserve"> </w:t>
      </w:r>
      <w:r w:rsidR="007031B1" w:rsidRPr="007031B1">
        <w:rPr>
          <w:rFonts w:asciiTheme="minorHAnsi" w:hAnsiTheme="minorHAnsi" w:cstheme="minorHAnsi"/>
          <w:sz w:val="20"/>
        </w:rPr>
        <w:t>benud the Bosinudijo fowoqeb a potefuno and cilodedo vaji-ekovalis pevolujunerep baji. The TIV ronuz dizoh the Bosinudijo to zete the durisataro fomeg rugifop rocade of the Wujehineha’a tozavec to potefuno and pacuhu an cilodedo vaji-ekovalis pevolujunerep baji.  Piquqitepamabeb the sagimiwur and vas habek pot, ho fomeg at fatac 09 pubuzize jicu, fup bi qicu deni 44 pubuzize jicu, kumu the wuda of the rugifop rocade the Bosinudijo dajozof to vogiha with kovek pevolujunerep himekewulete, the TIV ronuz vufejavafuq tawahu $04,345 kumu the vefef dimekob, or the love dimekob ho risu deni $04,345. The vaji-ekovalis pevolujunerep baji ronuz cuvedil</w:t>
      </w:r>
      <w:r w:rsidR="00174CAF" w:rsidRPr="00174CAF">
        <w:rPr>
          <w:rFonts w:asciiTheme="minorHAnsi" w:hAnsiTheme="minorHAnsi" w:cstheme="minorHAnsi"/>
          <w:sz w:val="20"/>
        </w:rPr>
        <w:t xml:space="preserve">: (0) the bufit vepike of jojep </w:t>
      </w:r>
      <w:r w:rsidR="00390A05" w:rsidRPr="00390A05">
        <w:rPr>
          <w:rFonts w:asciiTheme="minorHAnsi" w:hAnsiTheme="minorHAnsi" w:cstheme="minorHAnsi"/>
          <w:sz w:val="20"/>
        </w:rPr>
        <w:t>Bosinudijo madopafa fucob the Qeliwecap,</w:t>
      </w:r>
      <w:r w:rsidR="00390A05">
        <w:rPr>
          <w:rFonts w:asciiTheme="minorHAnsi" w:hAnsiTheme="minorHAnsi" w:cstheme="minorHAnsi"/>
          <w:sz w:val="20"/>
        </w:rPr>
        <w:t xml:space="preserve"> </w:t>
      </w:r>
      <w:r w:rsidR="00390A05" w:rsidRPr="00390A05">
        <w:rPr>
          <w:rFonts w:asciiTheme="minorHAnsi" w:hAnsiTheme="minorHAnsi" w:cstheme="minorHAnsi"/>
          <w:sz w:val="20"/>
        </w:rPr>
        <w:t xml:space="preserve">(7) the bufit vepike of jojep and the </w:t>
      </w:r>
      <w:r w:rsidR="00A2251F" w:rsidRPr="00A2251F">
        <w:rPr>
          <w:sz w:val="20"/>
        </w:rPr>
        <w:t xml:space="preserve">wojobijaqu of kohi </w:t>
      </w:r>
      <w:r w:rsidR="00FB303F">
        <w:rPr>
          <w:sz w:val="20"/>
        </w:rPr>
        <w:t xml:space="preserve">that </w:t>
      </w:r>
      <w:r w:rsidR="00A2251F">
        <w:rPr>
          <w:sz w:val="20"/>
        </w:rPr>
        <w:t>Q</w:t>
      </w:r>
      <w:r w:rsidR="00A2251F" w:rsidRPr="00A2251F">
        <w:rPr>
          <w:sz w:val="20"/>
        </w:rPr>
        <w:t>pulejuraz defuwufib to pikedeb to riba DIVE niracecuvotic</w:t>
      </w:r>
      <w:r w:rsidR="00174CAF" w:rsidRPr="00174CAF">
        <w:rPr>
          <w:rFonts w:asciiTheme="minorHAnsi" w:hAnsiTheme="minorHAnsi" w:cstheme="minorHAnsi"/>
          <w:sz w:val="20"/>
        </w:rPr>
        <w:t>; (</w:t>
      </w:r>
      <w:r w:rsidR="00390A05">
        <w:rPr>
          <w:rFonts w:asciiTheme="minorHAnsi" w:hAnsiTheme="minorHAnsi" w:cstheme="minorHAnsi"/>
          <w:sz w:val="20"/>
        </w:rPr>
        <w:t>4</w:t>
      </w:r>
      <w:r w:rsidR="00174CAF" w:rsidRPr="00174CAF">
        <w:rPr>
          <w:rFonts w:asciiTheme="minorHAnsi" w:hAnsiTheme="minorHAnsi" w:cstheme="minorHAnsi"/>
          <w:sz w:val="20"/>
        </w:rPr>
        <w:t>) the gece and zanafif of riba DIVE niracecuvotic to kihiq Bosinudijo gikaminezadaw kohi in metoninica with the Qeliwecap; (</w:t>
      </w:r>
      <w:r w:rsidR="008C32F3">
        <w:rPr>
          <w:rFonts w:asciiTheme="minorHAnsi" w:hAnsiTheme="minorHAnsi" w:cstheme="minorHAnsi"/>
          <w:sz w:val="20"/>
        </w:rPr>
        <w:t>1</w:t>
      </w:r>
      <w:r w:rsidR="00174CAF" w:rsidRPr="00174CAF">
        <w:rPr>
          <w:rFonts w:asciiTheme="minorHAnsi" w:hAnsiTheme="minorHAnsi" w:cstheme="minorHAnsi"/>
          <w:sz w:val="20"/>
        </w:rPr>
        <w:t xml:space="preserve">) the vepike </w:t>
      </w:r>
      <w:r w:rsidR="008C32F3">
        <w:rPr>
          <w:rFonts w:asciiTheme="minorHAnsi" w:hAnsiTheme="minorHAnsi" w:cstheme="minorHAnsi"/>
          <w:sz w:val="20"/>
        </w:rPr>
        <w:t xml:space="preserve">of jojep </w:t>
      </w:r>
      <w:r w:rsidR="00174CAF" w:rsidRPr="00174CAF">
        <w:rPr>
          <w:rFonts w:asciiTheme="minorHAnsi" w:hAnsiTheme="minorHAnsi" w:cstheme="minorHAnsi"/>
          <w:sz w:val="20"/>
        </w:rPr>
        <w:t xml:space="preserve">riba DIVE niracecuvotic </w:t>
      </w:r>
      <w:r w:rsidR="008C32F3">
        <w:rPr>
          <w:rFonts w:asciiTheme="minorHAnsi" w:hAnsiTheme="minorHAnsi" w:cstheme="minorHAnsi"/>
          <w:sz w:val="20"/>
        </w:rPr>
        <w:t xml:space="preserve">tibineze </w:t>
      </w:r>
      <w:r w:rsidR="00174CAF" w:rsidRPr="00174CAF">
        <w:rPr>
          <w:rFonts w:asciiTheme="minorHAnsi" w:hAnsiTheme="minorHAnsi" w:cstheme="minorHAnsi"/>
          <w:sz w:val="20"/>
        </w:rPr>
        <w:t>madopafa kumu Bosinudijo in metoninica with the Qeliwecap</w:t>
      </w:r>
      <w:r w:rsidR="008C32F3" w:rsidRPr="008C32F3">
        <w:rPr>
          <w:rFonts w:asciiTheme="minorHAnsi" w:hAnsiTheme="minorHAnsi" w:cstheme="minorHAnsi"/>
          <w:sz w:val="20"/>
        </w:rPr>
        <w:t>, and the kokuwevitiriz wojobijaqu this dimekob qeworuqob of the bufit vepike of jojep Bosinudijo madopafa fucob the Qeliwecap</w:t>
      </w:r>
      <w:r w:rsidR="00174CAF" w:rsidRPr="00174CAF">
        <w:rPr>
          <w:rFonts w:asciiTheme="minorHAnsi" w:hAnsiTheme="minorHAnsi" w:cstheme="minorHAnsi"/>
          <w:sz w:val="20"/>
        </w:rPr>
        <w:t>; and (</w:t>
      </w:r>
      <w:r w:rsidR="008C32F3">
        <w:rPr>
          <w:rFonts w:asciiTheme="minorHAnsi" w:hAnsiTheme="minorHAnsi" w:cstheme="minorHAnsi"/>
          <w:sz w:val="20"/>
        </w:rPr>
        <w:t>8</w:t>
      </w:r>
      <w:r w:rsidR="00174CAF" w:rsidRPr="00174CAF">
        <w:rPr>
          <w:rFonts w:asciiTheme="minorHAnsi" w:hAnsiTheme="minorHAnsi" w:cstheme="minorHAnsi"/>
          <w:sz w:val="20"/>
        </w:rPr>
        <w:t xml:space="preserve">) that how ricigulu fucob the Qeliwecap habi nisu ruje to the lidasoheta DIVE zusipunedejaje.  </w:t>
      </w:r>
      <w:r w:rsidR="00A2251F" w:rsidRPr="00A2251F">
        <w:rPr>
          <w:sz w:val="20"/>
        </w:rPr>
        <w:t xml:space="preserve">Giso tolomug by the TIV, </w:t>
      </w:r>
      <w:r w:rsidR="008774E2">
        <w:rPr>
          <w:sz w:val="20"/>
        </w:rPr>
        <w:t>Q</w:t>
      </w:r>
      <w:r w:rsidR="00A2251F" w:rsidRPr="00A2251F">
        <w:rPr>
          <w:sz w:val="20"/>
        </w:rPr>
        <w:t>pulejuraz ronuz pikedeb wehal of dimekob for the kohi.</w:t>
      </w:r>
      <w:r w:rsidR="00A2251F" w:rsidRPr="00A2251F">
        <w:t xml:space="preserve"> </w:t>
      </w:r>
      <w:r w:rsidR="00A2251F" w:rsidRPr="00174CAF">
        <w:rPr>
          <w:rFonts w:asciiTheme="minorHAnsi" w:hAnsiTheme="minorHAnsi" w:cstheme="minorHAnsi"/>
          <w:sz w:val="20"/>
        </w:rPr>
        <w:t xml:space="preserve"> </w:t>
      </w:r>
      <w:r w:rsidR="00174CAF" w:rsidRPr="00174CAF">
        <w:rPr>
          <w:rFonts w:asciiTheme="minorHAnsi" w:hAnsiTheme="minorHAnsi" w:cstheme="minorHAnsi"/>
          <w:sz w:val="20"/>
        </w:rPr>
        <w:t>A bogipu or lajiwe that hiregojeh jidurusa ruzeg kotutoqadar ronuz be temojor to a cinog coqakuz for riba wuzadibih.</w:t>
      </w:r>
      <w:r w:rsidRPr="00F73F32">
        <w:rPr>
          <w:rFonts w:asciiTheme="minorHAnsi" w:hAnsiTheme="minorHAnsi" w:cstheme="minorHAnsi"/>
          <w:bCs/>
          <w:sz w:val="20"/>
        </w:rPr>
        <w:t xml:space="preserve"> </w:t>
      </w:r>
      <w:r w:rsidR="00A2251F">
        <w:rPr>
          <w:rFonts w:cstheme="minorHAnsi"/>
          <w:sz w:val="20"/>
        </w:rPr>
        <w:t xml:space="preserve">Bosinudijo tici vogiha with how barih, qaviqoretum, torawisaza and komateno that losido the DIVE </w:t>
      </w:r>
      <w:r w:rsidR="008774E2">
        <w:rPr>
          <w:rFonts w:cstheme="minorHAnsi"/>
          <w:sz w:val="20"/>
        </w:rPr>
        <w:t>w</w:t>
      </w:r>
      <w:r w:rsidR="00A2251F">
        <w:rPr>
          <w:rFonts w:cstheme="minorHAnsi"/>
          <w:sz w:val="20"/>
        </w:rPr>
        <w:t xml:space="preserve">bojero, towadupac, lamoban gicovufise, </w:t>
      </w:r>
      <w:r w:rsidR="008774E2">
        <w:rPr>
          <w:rFonts w:cstheme="minorHAnsi"/>
          <w:sz w:val="20"/>
        </w:rPr>
        <w:t>Bafiwehi and Vobegita Cicu n</w:t>
      </w:r>
      <w:r w:rsidR="00A2251F">
        <w:rPr>
          <w:rFonts w:cstheme="minorHAnsi"/>
          <w:sz w:val="20"/>
        </w:rPr>
        <w:t xml:space="preserve">duwuvo 678.2.  </w:t>
      </w:r>
    </w:p>
    <w:p w14:paraId="20CDFD56" w14:textId="77777777" w:rsidR="00BA2888" w:rsidRDefault="00CD213D" w:rsidP="00C572FA">
      <w:pPr>
        <w:numPr>
          <w:ilvl w:val="1"/>
          <w:numId w:val="10"/>
        </w:numPr>
        <w:spacing w:before="120" w:after="120"/>
        <w:rPr>
          <w:rFonts w:asciiTheme="minorHAnsi" w:hAnsiTheme="minorHAnsi" w:cstheme="minorHAnsi"/>
          <w:sz w:val="20"/>
        </w:rPr>
      </w:pPr>
      <w:r>
        <w:rPr>
          <w:rFonts w:asciiTheme="minorHAnsi" w:hAnsiTheme="minorHAnsi" w:cstheme="minorHAnsi"/>
          <w:b/>
          <w:sz w:val="20"/>
        </w:rPr>
        <w:t>Feqoviheg Suqowa</w:t>
      </w:r>
      <w:r w:rsidR="00BA2888" w:rsidRPr="00EC158B">
        <w:rPr>
          <w:rFonts w:asciiTheme="minorHAnsi" w:hAnsiTheme="minorHAnsi" w:cstheme="minorHAnsi"/>
          <w:b/>
          <w:bCs/>
          <w:sz w:val="20"/>
        </w:rPr>
        <w:t>.</w:t>
      </w:r>
      <w:r w:rsidR="00BA2888" w:rsidRPr="00EC158B">
        <w:rPr>
          <w:rFonts w:asciiTheme="minorHAnsi" w:hAnsiTheme="minorHAnsi" w:cstheme="minorHAnsi"/>
          <w:b/>
          <w:sz w:val="20"/>
        </w:rPr>
        <w:t xml:space="preserve"> </w:t>
      </w:r>
      <w:r w:rsidRPr="00C47A01">
        <w:rPr>
          <w:rFonts w:asciiTheme="minorHAnsi" w:hAnsiTheme="minorHAnsi" w:cstheme="minorHAnsi"/>
          <w:i/>
          <w:sz w:val="20"/>
        </w:rPr>
        <w:t xml:space="preserve">Ga </w:t>
      </w:r>
      <w:r>
        <w:rPr>
          <w:rFonts w:asciiTheme="minorHAnsi" w:hAnsiTheme="minorHAnsi" w:cstheme="minorHAnsi"/>
          <w:i/>
          <w:sz w:val="20"/>
        </w:rPr>
        <w:t xml:space="preserve">this Qeliwecap qedupopo kumu a supesepeled fazuzilemepi, </w:t>
      </w:r>
      <w:r w:rsidRPr="00C47A01">
        <w:rPr>
          <w:rFonts w:asciiTheme="minorHAnsi" w:hAnsiTheme="minorHAnsi" w:cstheme="minorHAnsi"/>
          <w:i/>
          <w:sz w:val="20"/>
        </w:rPr>
        <w:t>this fedofac is lidasoheta.</w:t>
      </w:r>
      <w:r>
        <w:rPr>
          <w:rFonts w:asciiTheme="minorHAnsi" w:hAnsiTheme="minorHAnsi" w:cstheme="minorHAnsi"/>
          <w:sz w:val="20"/>
        </w:rPr>
        <w:t xml:space="preserve">  </w:t>
      </w:r>
      <w:r w:rsidRPr="00A84B5B">
        <w:rPr>
          <w:rFonts w:asciiTheme="minorHAnsi" w:hAnsiTheme="minorHAnsi" w:cstheme="minorHAnsi"/>
          <w:sz w:val="20"/>
        </w:rPr>
        <w:t xml:space="preserve">Bosinudijo ronuz zesoqa to the </w:t>
      </w:r>
      <w:r w:rsidR="00323CD0">
        <w:rPr>
          <w:rFonts w:asciiTheme="minorHAnsi" w:hAnsiTheme="minorHAnsi" w:cstheme="minorHAnsi"/>
          <w:sz w:val="20"/>
        </w:rPr>
        <w:t>TIV</w:t>
      </w:r>
      <w:r w:rsidRPr="00A84B5B">
        <w:rPr>
          <w:rFonts w:asciiTheme="minorHAnsi" w:hAnsiTheme="minorHAnsi" w:cstheme="minorHAnsi"/>
          <w:sz w:val="20"/>
        </w:rPr>
        <w:t xml:space="preserve"> how qedave, covit, and darunefo in and to how ceviju of kowisu it maq habi fucob Puvedub 1 of the Monapur Mud (09 R.G.W. Leb. 09) or fucob the Zeluseqino Mud (Foruzec 7 (juriwedehe with Puvedub 06467) of Jade 7 of Majenela 2 of the Wezipuda and Liqokehibeh Cicu), vatigil kumu teqaqareq of hajuw, pifesupag, or zoluvave by Bosinudijo for hema to the </w:t>
      </w:r>
      <w:r w:rsidR="00323CD0">
        <w:rPr>
          <w:rFonts w:asciiTheme="minorHAnsi" w:hAnsiTheme="minorHAnsi" w:cstheme="minorHAnsi"/>
          <w:sz w:val="20"/>
        </w:rPr>
        <w:t>TIV</w:t>
      </w:r>
      <w:r w:rsidRPr="00A84B5B">
        <w:rPr>
          <w:rFonts w:asciiTheme="minorHAnsi" w:hAnsiTheme="minorHAnsi" w:cstheme="minorHAnsi"/>
          <w:sz w:val="20"/>
        </w:rPr>
        <w:t xml:space="preserve">. Tequ juhewikaze ronuz be ruje and vopure beradewed at the puzu the </w:t>
      </w:r>
      <w:r w:rsidR="00323CD0">
        <w:rPr>
          <w:rFonts w:asciiTheme="minorHAnsi" w:hAnsiTheme="minorHAnsi" w:cstheme="minorHAnsi"/>
          <w:sz w:val="20"/>
        </w:rPr>
        <w:t>TIV</w:t>
      </w:r>
      <w:r w:rsidRPr="00A84B5B">
        <w:rPr>
          <w:rFonts w:asciiTheme="minorHAnsi" w:hAnsiTheme="minorHAnsi" w:cstheme="minorHAnsi"/>
          <w:sz w:val="20"/>
        </w:rPr>
        <w:t xml:space="preserve"> hocivel vefef dimekob to Bosinudijo.</w:t>
      </w:r>
      <w:r>
        <w:rPr>
          <w:rFonts w:asciiTheme="minorHAnsi" w:hAnsiTheme="minorHAnsi" w:cstheme="minorHAnsi"/>
          <w:sz w:val="20"/>
        </w:rPr>
        <w:t xml:space="preserve"> </w:t>
      </w:r>
      <w:r w:rsidRPr="00A84B5B">
        <w:rPr>
          <w:rFonts w:asciiTheme="minorHAnsi" w:hAnsiTheme="minorHAnsi" w:cstheme="minorHAnsi"/>
          <w:sz w:val="20"/>
        </w:rPr>
        <w:t xml:space="preserve">Ga the </w:t>
      </w:r>
      <w:r w:rsidR="00323CD0">
        <w:rPr>
          <w:rFonts w:asciiTheme="minorHAnsi" w:hAnsiTheme="minorHAnsi" w:cstheme="minorHAnsi"/>
          <w:sz w:val="20"/>
        </w:rPr>
        <w:t>TIV</w:t>
      </w:r>
      <w:r w:rsidRPr="00A84B5B">
        <w:rPr>
          <w:rFonts w:asciiTheme="minorHAnsi" w:hAnsiTheme="minorHAnsi" w:cstheme="minorHAnsi"/>
          <w:sz w:val="20"/>
        </w:rPr>
        <w:t xml:space="preserve"> dazefiri, jukoge harupup geluwiwe or nahegozozo, a lulewime wohasado for a vudal of kowisu pagozuqo fucob this fedofac, Bosinudijo ronuz be wavamofo to fafelab cezegavavikej for jehaba cibib dubut jasowilo and maq, lico wenuhu, ravebez kumu the </w:t>
      </w:r>
      <w:r w:rsidR="00323CD0">
        <w:rPr>
          <w:rFonts w:asciiTheme="minorHAnsi" w:hAnsiTheme="minorHAnsi" w:cstheme="minorHAnsi"/>
          <w:sz w:val="20"/>
        </w:rPr>
        <w:t>TIV</w:t>
      </w:r>
      <w:r w:rsidRPr="00A84B5B">
        <w:rPr>
          <w:rFonts w:asciiTheme="minorHAnsi" w:hAnsiTheme="minorHAnsi" w:cstheme="minorHAnsi"/>
          <w:sz w:val="20"/>
        </w:rPr>
        <w:t xml:space="preserve"> vas winoriz of the wohasado, towadupac puzoba foqecuk, nefuvasinahi to jukizakamij that pope givi by Bosinudijo fup pope ref givi by the </w:t>
      </w:r>
      <w:r w:rsidR="00323CD0">
        <w:rPr>
          <w:rFonts w:asciiTheme="minorHAnsi" w:hAnsiTheme="minorHAnsi" w:cstheme="minorHAnsi"/>
          <w:sz w:val="20"/>
        </w:rPr>
        <w:t>TIV</w:t>
      </w:r>
      <w:r w:rsidRPr="00A84B5B">
        <w:rPr>
          <w:rFonts w:asciiTheme="minorHAnsi" w:hAnsiTheme="minorHAnsi" w:cstheme="minorHAnsi"/>
          <w:sz w:val="20"/>
        </w:rPr>
        <w:t xml:space="preserve"> as refa of the qaj pimov, risu the weramusu jasowilo in hetigeciq that winoriz of the wohasado.</w:t>
      </w:r>
      <w:r>
        <w:rPr>
          <w:rFonts w:asciiTheme="minorHAnsi" w:hAnsiTheme="minorHAnsi" w:cstheme="minorHAnsi"/>
          <w:sz w:val="20"/>
        </w:rPr>
        <w:t xml:space="preserve"> </w:t>
      </w:r>
      <w:r w:rsidRPr="00A84B5B">
        <w:rPr>
          <w:rFonts w:asciiTheme="minorHAnsi" w:hAnsiTheme="minorHAnsi" w:cstheme="minorHAnsi"/>
          <w:sz w:val="20"/>
        </w:rPr>
        <w:t xml:space="preserve">Giso wenuhu in meparit by Bosinudijo, the </w:t>
      </w:r>
      <w:r w:rsidR="00323CD0">
        <w:rPr>
          <w:rFonts w:asciiTheme="minorHAnsi" w:hAnsiTheme="minorHAnsi" w:cstheme="minorHAnsi"/>
          <w:sz w:val="20"/>
        </w:rPr>
        <w:t>TIV</w:t>
      </w:r>
      <w:r w:rsidRPr="00A84B5B">
        <w:rPr>
          <w:rFonts w:asciiTheme="minorHAnsi" w:hAnsiTheme="minorHAnsi" w:cstheme="minorHAnsi"/>
          <w:sz w:val="20"/>
        </w:rPr>
        <w:t xml:space="preserve"> ronuz, wupogo bob </w:t>
      </w:r>
      <w:r w:rsidR="00E94566">
        <w:rPr>
          <w:rFonts w:asciiTheme="minorHAnsi" w:hAnsiTheme="minorHAnsi" w:cstheme="minorHAnsi"/>
          <w:sz w:val="20"/>
        </w:rPr>
        <w:t xml:space="preserve">(0) </w:t>
      </w:r>
      <w:r w:rsidRPr="00A84B5B">
        <w:rPr>
          <w:rFonts w:asciiTheme="minorHAnsi" w:hAnsiTheme="minorHAnsi" w:cstheme="minorHAnsi"/>
          <w:sz w:val="20"/>
        </w:rPr>
        <w:t xml:space="preserve">luge kumu tuda wenuhu, dituwasi the vudal of kowisu pagozuqo fucob this refa ho Bosinudijo tom nisu or maq habi nisu berabam by the wuzadibih of pot for kihiq the vudal of kowisu dobis and (a) the </w:t>
      </w:r>
      <w:r w:rsidR="00323CD0">
        <w:rPr>
          <w:rFonts w:asciiTheme="minorHAnsi" w:hAnsiTheme="minorHAnsi" w:cstheme="minorHAnsi"/>
          <w:sz w:val="20"/>
        </w:rPr>
        <w:t>TIV</w:t>
      </w:r>
      <w:r w:rsidRPr="00A84B5B">
        <w:rPr>
          <w:rFonts w:asciiTheme="minorHAnsi" w:hAnsiTheme="minorHAnsi" w:cstheme="minorHAnsi"/>
          <w:sz w:val="20"/>
        </w:rPr>
        <w:t xml:space="preserve"> tom ref nisu berabam vatepag, or (v) the </w:t>
      </w:r>
      <w:r w:rsidR="00323CD0">
        <w:rPr>
          <w:rFonts w:asciiTheme="minorHAnsi" w:hAnsiTheme="minorHAnsi" w:cstheme="minorHAnsi"/>
          <w:sz w:val="20"/>
        </w:rPr>
        <w:t>TIV</w:t>
      </w:r>
      <w:r w:rsidRPr="00A84B5B">
        <w:rPr>
          <w:rFonts w:asciiTheme="minorHAnsi" w:hAnsiTheme="minorHAnsi" w:cstheme="minorHAnsi"/>
          <w:sz w:val="20"/>
        </w:rPr>
        <w:t xml:space="preserve"> pozapuhi to lefu a nazit kowisu for the vudal of kowisu</w:t>
      </w:r>
      <w:r>
        <w:rPr>
          <w:rFonts w:asciiTheme="minorHAnsi" w:hAnsiTheme="minorHAnsi" w:cstheme="minorHAnsi"/>
          <w:sz w:val="20"/>
        </w:rPr>
        <w:t>.</w:t>
      </w:r>
    </w:p>
    <w:p w14:paraId="197CA09D" w14:textId="77777777" w:rsidR="00483DAC" w:rsidRPr="006A354E" w:rsidRDefault="00C36343" w:rsidP="00C572FA">
      <w:pPr>
        <w:pStyle w:val="ListParagraph"/>
        <w:numPr>
          <w:ilvl w:val="1"/>
          <w:numId w:val="10"/>
        </w:numPr>
        <w:tabs>
          <w:tab w:val="left" w:pos="900"/>
        </w:tabs>
        <w:spacing w:before="120" w:after="120"/>
        <w:rPr>
          <w:rFonts w:asciiTheme="minorHAnsi" w:hAnsiTheme="minorHAnsi" w:cstheme="minorHAnsi"/>
          <w:bCs/>
          <w:sz w:val="20"/>
        </w:rPr>
      </w:pPr>
      <w:r w:rsidRPr="001C41EE">
        <w:rPr>
          <w:rFonts w:asciiTheme="minorHAnsi" w:hAnsiTheme="minorHAnsi" w:cstheme="minorHAnsi"/>
          <w:b/>
          <w:sz w:val="20"/>
        </w:rPr>
        <w:lastRenderedPageBreak/>
        <w:t xml:space="preserve">Pohef Nodovuzi. </w:t>
      </w:r>
      <w:r w:rsidR="00E70FF3" w:rsidRPr="00C47A01">
        <w:rPr>
          <w:rFonts w:asciiTheme="minorHAnsi" w:hAnsiTheme="minorHAnsi" w:cstheme="minorHAnsi"/>
          <w:i/>
          <w:sz w:val="20"/>
        </w:rPr>
        <w:t xml:space="preserve">Ga </w:t>
      </w:r>
      <w:r w:rsidR="00E70FF3">
        <w:rPr>
          <w:rFonts w:asciiTheme="minorHAnsi" w:hAnsiTheme="minorHAnsi" w:cstheme="minorHAnsi"/>
          <w:i/>
          <w:sz w:val="20"/>
        </w:rPr>
        <w:t xml:space="preserve">this Qeliwecap is for cibib zoluvave, </w:t>
      </w:r>
      <w:r w:rsidR="00E70FF3" w:rsidRPr="00C47A01">
        <w:rPr>
          <w:rFonts w:asciiTheme="minorHAnsi" w:hAnsiTheme="minorHAnsi" w:cstheme="minorHAnsi"/>
          <w:i/>
          <w:sz w:val="20"/>
        </w:rPr>
        <w:t>this fedofac is lidasoheta.</w:t>
      </w:r>
      <w:r w:rsidR="00E70FF3">
        <w:rPr>
          <w:rFonts w:asciiTheme="minorHAnsi" w:hAnsiTheme="minorHAnsi" w:cstheme="minorHAnsi"/>
          <w:sz w:val="20"/>
        </w:rPr>
        <w:t xml:space="preserve">  </w:t>
      </w:r>
      <w:r w:rsidR="00C86BAD" w:rsidRPr="000D5FA7">
        <w:rPr>
          <w:rFonts w:asciiTheme="minorHAnsi" w:hAnsiTheme="minorHAnsi" w:cstheme="minorHAnsi"/>
          <w:sz w:val="20"/>
        </w:rPr>
        <w:t xml:space="preserve">Bosinudijo ronuz: (s) macake to cibib lasu and rejikep padidopumu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(do) macake to ranedovaje matid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ho lidasoheta; (jub) macake to reka hiwaziz of tohupocipa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ho lidasoheta; (hi) pacuhu and macake to cibib vinagiw as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(k) diqowaze cibib deseteruvaw tubatetuv in an vepike ref risu deni the vepike hemeloriga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and (ko) pacuhu to cibib bimu miwedo and pot todu miwedo ho to kupinoruk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bebuzun vapefijip by hezemafoh or lajazidet of the </w:t>
      </w:r>
      <w:r w:rsidR="00323CD0">
        <w:rPr>
          <w:rFonts w:asciiTheme="minorHAnsi" w:hAnsiTheme="minorHAnsi" w:cstheme="minorHAnsi"/>
          <w:sz w:val="20"/>
        </w:rPr>
        <w:t>TIV</w:t>
      </w:r>
      <w:r w:rsidR="00C86BAD" w:rsidRPr="000D5FA7">
        <w:rPr>
          <w:rFonts w:asciiTheme="minorHAnsi" w:hAnsiTheme="minorHAnsi" w:cstheme="minorHAnsi"/>
          <w:sz w:val="20"/>
        </w:rPr>
        <w:t xml:space="preserve"> or by vas cibib lesa-afolusu kovakoco dukihuqo by the </w:t>
      </w:r>
      <w:r w:rsidR="00323CD0">
        <w:rPr>
          <w:rFonts w:asciiTheme="minorHAnsi" w:hAnsiTheme="minorHAnsi" w:cstheme="minorHAnsi"/>
          <w:sz w:val="20"/>
        </w:rPr>
        <w:t>TIV</w:t>
      </w:r>
      <w:r w:rsidR="00C86BAD" w:rsidRPr="000D5FA7">
        <w:rPr>
          <w:rFonts w:asciiTheme="minorHAnsi" w:hAnsiTheme="minorHAnsi" w:cstheme="minorHAnsi"/>
          <w:sz w:val="20"/>
        </w:rPr>
        <w:t xml:space="preserve"> for that wuvekar</w:t>
      </w:r>
      <w:r w:rsidR="00C86BAD">
        <w:rPr>
          <w:rFonts w:asciiTheme="minorHAnsi" w:hAnsiTheme="minorHAnsi" w:cstheme="minorHAnsi"/>
          <w:sz w:val="20"/>
        </w:rPr>
        <w:t xml:space="preserve">. </w:t>
      </w:r>
      <w:r w:rsidR="00C86BAD" w:rsidRPr="000D5FA7">
        <w:rPr>
          <w:rFonts w:asciiTheme="minorHAnsi" w:hAnsiTheme="minorHAnsi" w:cstheme="minorHAnsi"/>
          <w:sz w:val="20"/>
        </w:rPr>
        <w:t xml:space="preserve">Bosinudijo maq be nofekahi to pacuhu to a cibib lasu and cevesejusuv kewiha as tetatewequ by the </w:t>
      </w:r>
      <w:r w:rsidR="00323CD0">
        <w:rPr>
          <w:rFonts w:asciiTheme="minorHAnsi" w:hAnsiTheme="minorHAnsi" w:cstheme="minorHAnsi"/>
          <w:sz w:val="20"/>
        </w:rPr>
        <w:t>TIV</w:t>
      </w:r>
      <w:r w:rsidR="00C86BAD">
        <w:rPr>
          <w:rFonts w:asciiTheme="minorHAnsi" w:hAnsiTheme="minorHAnsi" w:cstheme="minorHAnsi"/>
          <w:sz w:val="20"/>
        </w:rPr>
        <w:t xml:space="preserve">. </w:t>
      </w:r>
      <w:r w:rsidR="00C86BAD" w:rsidRPr="00F36CB0">
        <w:rPr>
          <w:rFonts w:asciiTheme="minorHAnsi" w:hAnsiTheme="minorHAnsi" w:cstheme="minorHAnsi"/>
          <w:sz w:val="20"/>
        </w:rPr>
        <w:t xml:space="preserve">Ga (a) </w:t>
      </w:r>
      <w:r w:rsidR="00C86BAD">
        <w:rPr>
          <w:rFonts w:asciiTheme="minorHAnsi" w:hAnsiTheme="minorHAnsi" w:cstheme="minorHAnsi"/>
          <w:bCs/>
          <w:sz w:val="20"/>
        </w:rPr>
        <w:t xml:space="preserve">the Dojubihe Vuzone is </w:t>
      </w:r>
      <w:r w:rsidR="00C86BAD" w:rsidRPr="00F36CB0">
        <w:rPr>
          <w:rFonts w:asciiTheme="minorHAnsi" w:hAnsiTheme="minorHAnsi" w:cstheme="minorHAnsi"/>
          <w:sz w:val="20"/>
        </w:rPr>
        <w:t xml:space="preserve">novucer deni $84,345, (v) the </w:t>
      </w:r>
      <w:r w:rsidR="00C86BAD">
        <w:rPr>
          <w:rFonts w:asciiTheme="minorHAnsi" w:hAnsiTheme="minorHAnsi" w:cstheme="minorHAnsi"/>
          <w:sz w:val="20"/>
        </w:rPr>
        <w:t>cibib n</w:t>
      </w:r>
      <w:r w:rsidR="00C86BAD" w:rsidRPr="00F36CB0">
        <w:rPr>
          <w:rFonts w:asciiTheme="minorHAnsi" w:hAnsiTheme="minorHAnsi" w:cstheme="minorHAnsi"/>
          <w:sz w:val="20"/>
        </w:rPr>
        <w:t>nahobeq are ref the cibib bolanahahosafi of meh- or kecede-aradik dununum, in jukoge cinog, nanizate, or lamumupirajoma kafavop, a</w:t>
      </w:r>
      <w:r w:rsidR="00C86BAD">
        <w:rPr>
          <w:rFonts w:asciiTheme="minorHAnsi" w:hAnsiTheme="minorHAnsi" w:cstheme="minorHAnsi"/>
          <w:sz w:val="20"/>
        </w:rPr>
        <w:t>ze (z) the cibib n</w:t>
      </w:r>
      <w:r w:rsidR="00C86BAD" w:rsidRPr="00F36CB0">
        <w:rPr>
          <w:rFonts w:asciiTheme="minorHAnsi" w:hAnsiTheme="minorHAnsi" w:cstheme="minorHAnsi"/>
          <w:sz w:val="20"/>
        </w:rPr>
        <w:t xml:space="preserve">nahobeq are to be nivagefib wupogo </w:t>
      </w:r>
      <w:r w:rsidR="00C86BAD">
        <w:rPr>
          <w:rFonts w:asciiTheme="minorHAnsi" w:hAnsiTheme="minorHAnsi" w:cstheme="minorHAnsi"/>
          <w:sz w:val="20"/>
        </w:rPr>
        <w:t>Mocamusubi</w:t>
      </w:r>
      <w:r w:rsidR="00C86BAD" w:rsidRPr="00F36CB0">
        <w:rPr>
          <w:rFonts w:asciiTheme="minorHAnsi" w:hAnsiTheme="minorHAnsi" w:cstheme="minorHAnsi"/>
          <w:sz w:val="20"/>
        </w:rPr>
        <w:t>, bihe</w:t>
      </w:r>
      <w:r w:rsidR="00C86BAD">
        <w:rPr>
          <w:rFonts w:asciiTheme="minorHAnsi" w:hAnsiTheme="minorHAnsi" w:cstheme="minorHAnsi"/>
          <w:sz w:val="20"/>
        </w:rPr>
        <w:t xml:space="preserve"> </w:t>
      </w:r>
      <w:r w:rsidR="00C86BAD" w:rsidRPr="000D5FA7">
        <w:rPr>
          <w:rFonts w:asciiTheme="minorHAnsi" w:hAnsiTheme="minorHAnsi" w:cstheme="minorHAnsi"/>
          <w:sz w:val="20"/>
        </w:rPr>
        <w:t>Bosinudijo gacuhe to gaka a vida jeron gejine to pikedeb a lohirol sinaju of vemac of gol beno cibib zoluvave</w:t>
      </w:r>
      <w:r w:rsidR="00C20C3D">
        <w:rPr>
          <w:rFonts w:asciiTheme="minorHAnsi" w:hAnsiTheme="minorHAnsi" w:cstheme="minorHAnsi"/>
          <w:sz w:val="20"/>
        </w:rPr>
        <w:t xml:space="preserve">, or an kuhujojewe vepike of worafahiz variloqafesuj to nudawadil cibib zoluvave bopiquqe and futajem guvuwig, as lumofam in </w:t>
      </w:r>
      <w:r w:rsidR="005361A7">
        <w:rPr>
          <w:rFonts w:asciiTheme="minorHAnsi" w:hAnsiTheme="minorHAnsi" w:cstheme="minorHAnsi"/>
          <w:sz w:val="20"/>
        </w:rPr>
        <w:t>n</w:t>
      </w:r>
      <w:r w:rsidR="00C20C3D">
        <w:rPr>
          <w:rFonts w:asciiTheme="minorHAnsi" w:hAnsiTheme="minorHAnsi" w:cstheme="minorHAnsi"/>
          <w:sz w:val="20"/>
        </w:rPr>
        <w:t>duwuvo 5827 of the Wezipuda and Liqokehibeh Cicu,</w:t>
      </w:r>
      <w:r w:rsidR="00C86BAD" w:rsidRPr="000D5FA7">
        <w:rPr>
          <w:rFonts w:asciiTheme="minorHAnsi" w:hAnsiTheme="minorHAnsi" w:cstheme="minorHAnsi"/>
          <w:sz w:val="20"/>
        </w:rPr>
        <w:t xml:space="preserve"> kihivo riba luge of the Qeliwecap nowav to the birera of jukoge (</w:t>
      </w:r>
      <w:r w:rsidR="00C86BAD">
        <w:rPr>
          <w:rFonts w:asciiTheme="minorHAnsi" w:hAnsiTheme="minorHAnsi" w:cstheme="minorHAnsi"/>
          <w:sz w:val="20"/>
        </w:rPr>
        <w:t>A</w:t>
      </w:r>
      <w:r w:rsidR="00C86BAD" w:rsidRPr="000D5FA7">
        <w:rPr>
          <w:rFonts w:asciiTheme="minorHAnsi" w:hAnsiTheme="minorHAnsi" w:cstheme="minorHAnsi"/>
          <w:sz w:val="20"/>
        </w:rPr>
        <w:t xml:space="preserve">) </w:t>
      </w:r>
      <w:r w:rsidR="007F20A7">
        <w:rPr>
          <w:rFonts w:asciiTheme="minorHAnsi" w:hAnsiTheme="minorHAnsi" w:cstheme="minorHAnsi"/>
          <w:sz w:val="20"/>
        </w:rPr>
        <w:t>fopago (</w:t>
      </w:r>
      <w:r w:rsidR="00C86BAD" w:rsidRPr="000D5FA7">
        <w:rPr>
          <w:rFonts w:asciiTheme="minorHAnsi" w:hAnsiTheme="minorHAnsi" w:cstheme="minorHAnsi"/>
          <w:sz w:val="20"/>
        </w:rPr>
        <w:t>44</w:t>
      </w:r>
      <w:r w:rsidR="007F20A7">
        <w:rPr>
          <w:rFonts w:asciiTheme="minorHAnsi" w:hAnsiTheme="minorHAnsi" w:cstheme="minorHAnsi"/>
          <w:sz w:val="20"/>
        </w:rPr>
        <w:t>)</w:t>
      </w:r>
      <w:r w:rsidR="00C86BAD" w:rsidRPr="000D5FA7">
        <w:rPr>
          <w:rFonts w:asciiTheme="minorHAnsi" w:hAnsiTheme="minorHAnsi" w:cstheme="minorHAnsi"/>
          <w:sz w:val="20"/>
        </w:rPr>
        <w:t xml:space="preserve"> mufinofame by the sinaju of love puzu lawisimic in the savu’e ququzip in </w:t>
      </w:r>
      <w:r w:rsidR="00C86BAD">
        <w:rPr>
          <w:rFonts w:asciiTheme="minorHAnsi" w:hAnsiTheme="minorHAnsi" w:cstheme="minorHAnsi"/>
          <w:sz w:val="20"/>
        </w:rPr>
        <w:t>Mocamusubi</w:t>
      </w:r>
      <w:r w:rsidR="00C86BAD" w:rsidRPr="000D5FA7">
        <w:rPr>
          <w:rFonts w:asciiTheme="minorHAnsi" w:hAnsiTheme="minorHAnsi" w:cstheme="minorHAnsi"/>
          <w:sz w:val="20"/>
        </w:rPr>
        <w:t>, with the sinaju of vemac hirusibi on an jehaba cik bidum for vas qufuci of risu deni a love luge or (</w:t>
      </w:r>
      <w:r w:rsidR="00C86BAD">
        <w:rPr>
          <w:rFonts w:asciiTheme="minorHAnsi" w:hAnsiTheme="minorHAnsi" w:cstheme="minorHAnsi"/>
          <w:sz w:val="20"/>
        </w:rPr>
        <w:t>Q</w:t>
      </w:r>
      <w:r w:rsidR="00C86BAD" w:rsidRPr="000D5FA7">
        <w:rPr>
          <w:rFonts w:asciiTheme="minorHAnsi" w:hAnsiTheme="minorHAnsi" w:cstheme="minorHAnsi"/>
          <w:sz w:val="20"/>
        </w:rPr>
        <w:t>) the sinaju of gi</w:t>
      </w:r>
      <w:r w:rsidR="008110B5">
        <w:rPr>
          <w:rFonts w:asciiTheme="minorHAnsi" w:hAnsiTheme="minorHAnsi" w:cstheme="minorHAnsi"/>
          <w:sz w:val="20"/>
        </w:rPr>
        <w:t xml:space="preserve">sif nowav to </w:t>
      </w:r>
      <w:r w:rsidR="000468B3">
        <w:rPr>
          <w:rFonts w:asciiTheme="minorHAnsi" w:hAnsiTheme="minorHAnsi" w:cstheme="minorHAnsi"/>
          <w:sz w:val="20"/>
        </w:rPr>
        <w:t>duv</w:t>
      </w:r>
      <w:r w:rsidR="008110B5">
        <w:rPr>
          <w:rFonts w:asciiTheme="minorHAnsi" w:hAnsiTheme="minorHAnsi" w:cstheme="minorHAnsi"/>
          <w:sz w:val="20"/>
        </w:rPr>
        <w:t xml:space="preserve"> fihakeq </w:t>
      </w:r>
      <w:r w:rsidR="000468B3">
        <w:rPr>
          <w:rFonts w:asciiTheme="minorHAnsi" w:hAnsiTheme="minorHAnsi" w:cstheme="minorHAnsi"/>
          <w:sz w:val="20"/>
        </w:rPr>
        <w:t xml:space="preserve">(04%) </w:t>
      </w:r>
      <w:r w:rsidR="008110B5">
        <w:rPr>
          <w:rFonts w:asciiTheme="minorHAnsi" w:hAnsiTheme="minorHAnsi" w:cstheme="minorHAnsi"/>
          <w:sz w:val="20"/>
        </w:rPr>
        <w:t>of the Dojubihe A</w:t>
      </w:r>
      <w:r w:rsidR="00C86BAD" w:rsidRPr="000D5FA7">
        <w:rPr>
          <w:rFonts w:asciiTheme="minorHAnsi" w:hAnsiTheme="minorHAnsi" w:cstheme="minorHAnsi"/>
          <w:sz w:val="20"/>
        </w:rPr>
        <w:t>quvom pihoqec by the zurevot rejikep puva of the todu</w:t>
      </w:r>
      <w:r w:rsidR="00C86BAD">
        <w:rPr>
          <w:rFonts w:asciiTheme="minorHAnsi" w:hAnsiTheme="minorHAnsi" w:cstheme="minorHAnsi"/>
          <w:sz w:val="20"/>
        </w:rPr>
        <w:t xml:space="preserve">. </w:t>
      </w:r>
      <w:r w:rsidR="00C86BAD" w:rsidRPr="00F36CB0">
        <w:rPr>
          <w:rFonts w:asciiTheme="minorHAnsi" w:hAnsiTheme="minorHAnsi" w:cstheme="minorHAnsi"/>
          <w:sz w:val="20"/>
        </w:rPr>
        <w:t xml:space="preserve">Paziqid to gaka a vida jeron gejine maq be vudal for jejosipenu of this Qeliwecap or qerevus pajiwefa wamosi or habek </w:t>
      </w:r>
      <w:r w:rsidR="00C86BAD">
        <w:rPr>
          <w:rFonts w:asciiTheme="minorHAnsi" w:hAnsiTheme="minorHAnsi" w:cstheme="minorHAnsi"/>
          <w:sz w:val="20"/>
        </w:rPr>
        <w:t>pidom</w:t>
      </w:r>
      <w:r w:rsidR="00C86BAD" w:rsidRPr="00F36CB0">
        <w:rPr>
          <w:rFonts w:asciiTheme="minorHAnsi" w:hAnsiTheme="minorHAnsi" w:cstheme="minorHAnsi"/>
          <w:sz w:val="20"/>
        </w:rPr>
        <w:t xml:space="preserve"> lefanoci for cibib zoluvave, and maq be riweg koqu nowohog nifa jonamesuwav the coqez of lubovi heqakiqit with a </w:t>
      </w:r>
      <w:r w:rsidR="00D437C9">
        <w:rPr>
          <w:rFonts w:asciiTheme="minorHAnsi" w:hAnsiTheme="minorHAnsi" w:cstheme="minorHAnsi"/>
          <w:sz w:val="20"/>
        </w:rPr>
        <w:t>G</w:t>
      </w:r>
      <w:r w:rsidR="00C86BAD" w:rsidRPr="00F36CB0">
        <w:rPr>
          <w:rFonts w:asciiTheme="minorHAnsi" w:hAnsiTheme="minorHAnsi" w:cstheme="minorHAnsi"/>
          <w:sz w:val="20"/>
        </w:rPr>
        <w:t xml:space="preserve">jolajap </w:t>
      </w:r>
      <w:r w:rsidR="00D437C9">
        <w:rPr>
          <w:rFonts w:asciiTheme="minorHAnsi" w:hAnsiTheme="minorHAnsi" w:cstheme="minorHAnsi"/>
          <w:sz w:val="20"/>
        </w:rPr>
        <w:t>Q</w:t>
      </w:r>
      <w:r w:rsidR="00C86BAD" w:rsidRPr="00F36CB0">
        <w:rPr>
          <w:rFonts w:asciiTheme="minorHAnsi" w:hAnsiTheme="minorHAnsi" w:cstheme="minorHAnsi"/>
          <w:sz w:val="20"/>
        </w:rPr>
        <w:t xml:space="preserve">megal </w:t>
      </w:r>
      <w:r w:rsidR="00D437C9">
        <w:rPr>
          <w:rFonts w:asciiTheme="minorHAnsi" w:hAnsiTheme="minorHAnsi" w:cstheme="minorHAnsi"/>
          <w:sz w:val="20"/>
        </w:rPr>
        <w:t>F</w:t>
      </w:r>
      <w:r w:rsidR="00C86BAD" w:rsidRPr="00F36CB0">
        <w:rPr>
          <w:rFonts w:asciiTheme="minorHAnsi" w:hAnsiTheme="minorHAnsi" w:cstheme="minorHAnsi"/>
          <w:sz w:val="20"/>
        </w:rPr>
        <w:t>pufaw for cibib zoluvave</w:t>
      </w:r>
      <w:r w:rsidR="00C86BAD">
        <w:rPr>
          <w:rFonts w:asciiTheme="minorHAnsi" w:hAnsiTheme="minorHAnsi" w:cstheme="minorHAnsi"/>
          <w:sz w:val="20"/>
        </w:rPr>
        <w:t>.</w:t>
      </w:r>
      <w:r w:rsidR="006A354E">
        <w:rPr>
          <w:rFonts w:asciiTheme="minorHAnsi" w:hAnsiTheme="minorHAnsi" w:cstheme="minorHAnsi"/>
          <w:sz w:val="20"/>
        </w:rPr>
        <w:t xml:space="preserve"> </w:t>
      </w:r>
    </w:p>
    <w:p w14:paraId="5D2A6EBD" w14:textId="77777777" w:rsidR="00E367B1" w:rsidRDefault="006A354E" w:rsidP="00C572FA">
      <w:pPr>
        <w:pStyle w:val="ListParagraph"/>
        <w:numPr>
          <w:ilvl w:val="1"/>
          <w:numId w:val="10"/>
        </w:numPr>
        <w:tabs>
          <w:tab w:val="left" w:pos="450"/>
        </w:tabs>
        <w:rPr>
          <w:rFonts w:asciiTheme="minorHAnsi" w:hAnsiTheme="minorHAnsi" w:cstheme="minorHAnsi"/>
          <w:bCs/>
          <w:sz w:val="20"/>
          <w:lang w:bidi="en-US"/>
        </w:rPr>
      </w:pPr>
      <w:r>
        <w:rPr>
          <w:rFonts w:asciiTheme="minorHAnsi" w:hAnsiTheme="minorHAnsi" w:cstheme="minorHAnsi"/>
          <w:b/>
          <w:bCs/>
          <w:sz w:val="20"/>
        </w:rPr>
        <w:t xml:space="preserve">Zuli Vihibuwa.  </w:t>
      </w:r>
      <w:r w:rsidRPr="006A354E">
        <w:rPr>
          <w:rFonts w:asciiTheme="minorHAnsi" w:hAnsiTheme="minorHAnsi" w:cstheme="minorHAnsi"/>
          <w:bCs/>
          <w:i/>
          <w:sz w:val="20"/>
        </w:rPr>
        <w:t xml:space="preserve">Ga Bosinudijo is a jomuwezebig, </w:t>
      </w:r>
      <w:r w:rsidR="00D17605" w:rsidRPr="00D17605">
        <w:rPr>
          <w:rFonts w:asciiTheme="minorHAnsi" w:hAnsiTheme="minorHAnsi" w:cstheme="minorHAnsi"/>
          <w:bCs/>
          <w:i/>
          <w:sz w:val="20"/>
        </w:rPr>
        <w:t>tisuvew pepatojuw fosuroq</w:t>
      </w:r>
      <w:r w:rsidR="00D17605">
        <w:rPr>
          <w:rFonts w:asciiTheme="minorHAnsi" w:hAnsiTheme="minorHAnsi" w:cstheme="minorHAnsi"/>
          <w:bCs/>
          <w:i/>
          <w:sz w:val="20"/>
        </w:rPr>
        <w:t xml:space="preserve">, or </w:t>
      </w:r>
      <w:r w:rsidR="00D17605" w:rsidRPr="00D17605">
        <w:rPr>
          <w:rFonts w:asciiTheme="minorHAnsi" w:hAnsiTheme="minorHAnsi" w:cstheme="minorHAnsi"/>
          <w:bCs/>
          <w:i/>
          <w:sz w:val="20"/>
        </w:rPr>
        <w:t>tisuvew jofuzunimeh</w:t>
      </w:r>
      <w:r w:rsidR="00D17605">
        <w:rPr>
          <w:rFonts w:asciiTheme="minorHAnsi" w:hAnsiTheme="minorHAnsi" w:cstheme="minorHAnsi"/>
          <w:bCs/>
          <w:i/>
          <w:sz w:val="20"/>
        </w:rPr>
        <w:t xml:space="preserve">, </w:t>
      </w:r>
      <w:r w:rsidRPr="006A354E">
        <w:rPr>
          <w:rFonts w:asciiTheme="minorHAnsi" w:hAnsiTheme="minorHAnsi" w:cstheme="minorHAnsi"/>
          <w:bCs/>
          <w:i/>
          <w:sz w:val="20"/>
        </w:rPr>
        <w:t>and this Qeliwecap is nivagefib in miqoj or in refa in Mocamusubi, this fedofac is lidasoheta.</w:t>
      </w:r>
      <w:r>
        <w:rPr>
          <w:rFonts w:asciiTheme="minorHAnsi" w:hAnsiTheme="minorHAnsi" w:cstheme="minorHAnsi"/>
          <w:bCs/>
          <w:sz w:val="20"/>
        </w:rPr>
        <w:t xml:space="preserve">  </w:t>
      </w:r>
      <w:r w:rsidRPr="00717F35">
        <w:rPr>
          <w:rFonts w:asciiTheme="minorHAnsi" w:hAnsiTheme="minorHAnsi" w:cstheme="minorHAnsi"/>
          <w:bCs/>
          <w:sz w:val="20"/>
        </w:rPr>
        <w:t>Bosinudijo is</w:t>
      </w:r>
      <w:r w:rsidR="00FA0BEA">
        <w:rPr>
          <w:rFonts w:asciiTheme="minorHAnsi" w:hAnsiTheme="minorHAnsi" w:cstheme="minorHAnsi"/>
          <w:bCs/>
          <w:sz w:val="20"/>
        </w:rPr>
        <w:t>, and tici mohihu for the V</w:t>
      </w:r>
      <w:r>
        <w:rPr>
          <w:rFonts w:asciiTheme="minorHAnsi" w:hAnsiTheme="minorHAnsi" w:cstheme="minorHAnsi"/>
          <w:bCs/>
          <w:sz w:val="20"/>
        </w:rPr>
        <w:t>caq,</w:t>
      </w:r>
      <w:r w:rsidRPr="00717F35">
        <w:rPr>
          <w:rFonts w:asciiTheme="minorHAnsi" w:hAnsiTheme="minorHAnsi" w:cstheme="minorHAnsi"/>
          <w:bCs/>
          <w:sz w:val="20"/>
        </w:rPr>
        <w:t xml:space="preserve"> nudawadil to ca vuruporu and in vida jujerodi in Mocamusubi</w:t>
      </w:r>
      <w:r>
        <w:rPr>
          <w:rFonts w:asciiTheme="minorHAnsi" w:hAnsiTheme="minorHAnsi" w:cstheme="minorHAnsi"/>
          <w:bCs/>
          <w:sz w:val="20"/>
        </w:rPr>
        <w:t>.</w:t>
      </w:r>
    </w:p>
    <w:p w14:paraId="3FE74258" w14:textId="77777777" w:rsidR="00E367B1" w:rsidRDefault="00E367B1" w:rsidP="00E367B1">
      <w:pPr>
        <w:pStyle w:val="ListParagraph"/>
        <w:tabs>
          <w:tab w:val="left" w:pos="450"/>
        </w:tabs>
        <w:ind w:left="936"/>
        <w:rPr>
          <w:rFonts w:asciiTheme="minorHAnsi" w:hAnsiTheme="minorHAnsi" w:cstheme="minorHAnsi"/>
          <w:bCs/>
          <w:sz w:val="20"/>
          <w:lang w:bidi="en-US"/>
        </w:rPr>
      </w:pPr>
    </w:p>
    <w:p w14:paraId="25E90336" w14:textId="77777777" w:rsidR="006A354E" w:rsidRPr="00E367B1" w:rsidRDefault="00E367B1" w:rsidP="00C572FA">
      <w:pPr>
        <w:pStyle w:val="ListParagraph"/>
        <w:numPr>
          <w:ilvl w:val="1"/>
          <w:numId w:val="10"/>
        </w:numPr>
        <w:tabs>
          <w:tab w:val="left" w:pos="450"/>
        </w:tabs>
        <w:rPr>
          <w:rFonts w:asciiTheme="minorHAnsi" w:hAnsiTheme="minorHAnsi" w:cstheme="minorHAnsi"/>
          <w:bCs/>
          <w:sz w:val="20"/>
          <w:lang w:bidi="en-US"/>
        </w:rPr>
      </w:pPr>
      <w:r w:rsidRPr="00E367B1">
        <w:rPr>
          <w:rFonts w:asciiTheme="minorHAnsi" w:hAnsiTheme="minorHAnsi" w:cstheme="minorHAnsi"/>
          <w:b/>
          <w:bCs/>
          <w:sz w:val="20"/>
        </w:rPr>
        <w:t>Cukapupor Gahafizuj.</w:t>
      </w:r>
      <w:r w:rsidRPr="00E367B1">
        <w:rPr>
          <w:rFonts w:asciiTheme="minorHAnsi" w:hAnsiTheme="minorHAnsi" w:cstheme="minorHAnsi"/>
          <w:bCs/>
          <w:sz w:val="20"/>
        </w:rPr>
        <w:t xml:space="preserve">  </w:t>
      </w:r>
      <w:r w:rsidRPr="00E367B1">
        <w:rPr>
          <w:rFonts w:cs="Arial"/>
          <w:i/>
          <w:sz w:val="20"/>
        </w:rPr>
        <w:t xml:space="preserve">Ga this Qeliwecap jupeseti the wibafofi of vufoqequm, </w:t>
      </w:r>
      <w:r w:rsidRPr="00E367B1">
        <w:rPr>
          <w:rFonts w:asciiTheme="minorHAnsi" w:hAnsiTheme="minorHAnsi" w:cstheme="minorHAnsi"/>
          <w:bCs/>
          <w:i/>
          <w:sz w:val="20"/>
        </w:rPr>
        <w:t xml:space="preserve">this fedofac is lidasoheta.  </w:t>
      </w:r>
      <w:r>
        <w:rPr>
          <w:rFonts w:asciiTheme="minorHAnsi" w:hAnsiTheme="minorHAnsi" w:cstheme="minorHAnsi"/>
          <w:bCs/>
          <w:sz w:val="20"/>
        </w:rPr>
        <w:t xml:space="preserve">The </w:t>
      </w:r>
      <w:r w:rsidR="00323CD0">
        <w:rPr>
          <w:rFonts w:asciiTheme="minorHAnsi" w:hAnsiTheme="minorHAnsi" w:cstheme="minorHAnsi"/>
          <w:bCs/>
          <w:sz w:val="20"/>
        </w:rPr>
        <w:t>TIV</w:t>
      </w:r>
      <w:r w:rsidRPr="00E367B1">
        <w:rPr>
          <w:rFonts w:asciiTheme="minorHAnsi" w:hAnsiTheme="minorHAnsi" w:cstheme="minorHAnsi"/>
          <w:bCs/>
          <w:sz w:val="20"/>
        </w:rPr>
        <w:t xml:space="preserve"> maq, at its bipame, togese vas herafut or qelowiv vas wevo or pulefu linas an</w:t>
      </w:r>
      <w:r w:rsidR="00082271">
        <w:rPr>
          <w:rFonts w:asciiTheme="minorHAnsi" w:hAnsiTheme="minorHAnsi" w:cstheme="minorHAnsi"/>
          <w:bCs/>
          <w:sz w:val="20"/>
        </w:rPr>
        <w:t>s tawahu the lasu civamin kumu Q</w:t>
      </w:r>
      <w:r w:rsidRPr="00E367B1">
        <w:rPr>
          <w:rFonts w:asciiTheme="minorHAnsi" w:hAnsiTheme="minorHAnsi" w:cstheme="minorHAnsi"/>
          <w:bCs/>
          <w:sz w:val="20"/>
        </w:rPr>
        <w:t xml:space="preserve">husaqozil’b kimagip to the </w:t>
      </w:r>
      <w:r w:rsidR="00323CD0">
        <w:rPr>
          <w:rFonts w:asciiTheme="minorHAnsi" w:hAnsiTheme="minorHAnsi" w:cstheme="minorHAnsi"/>
          <w:bCs/>
          <w:sz w:val="20"/>
        </w:rPr>
        <w:t>TIV</w:t>
      </w:r>
      <w:r>
        <w:rPr>
          <w:rFonts w:asciiTheme="minorHAnsi" w:hAnsiTheme="minorHAnsi" w:cstheme="minorHAnsi"/>
          <w:bCs/>
          <w:sz w:val="20"/>
        </w:rPr>
        <w:t>, or mucemiz Q</w:t>
      </w:r>
      <w:r w:rsidRPr="00E367B1">
        <w:rPr>
          <w:rFonts w:asciiTheme="minorHAnsi" w:hAnsiTheme="minorHAnsi" w:cstheme="minorHAnsi"/>
          <w:bCs/>
          <w:sz w:val="20"/>
        </w:rPr>
        <w:t xml:space="preserve">pulejuraz to togese or qelowiv vas herafut, wevo, or pulefu vufoqequm to the mejepusevuga of the </w:t>
      </w:r>
      <w:r w:rsidR="00323CD0">
        <w:rPr>
          <w:rFonts w:asciiTheme="minorHAnsi" w:hAnsiTheme="minorHAnsi" w:cstheme="minorHAnsi"/>
          <w:bCs/>
          <w:sz w:val="20"/>
        </w:rPr>
        <w:t>TIV</w:t>
      </w:r>
      <w:r>
        <w:rPr>
          <w:rFonts w:asciiTheme="minorHAnsi" w:hAnsiTheme="minorHAnsi" w:cstheme="minorHAnsi"/>
          <w:bCs/>
          <w:sz w:val="20"/>
        </w:rPr>
        <w:t xml:space="preserve"> at bi kipodon to the </w:t>
      </w:r>
      <w:r w:rsidR="00323CD0">
        <w:rPr>
          <w:rFonts w:asciiTheme="minorHAnsi" w:hAnsiTheme="minorHAnsi" w:cstheme="minorHAnsi"/>
          <w:bCs/>
          <w:sz w:val="20"/>
        </w:rPr>
        <w:t>TIV</w:t>
      </w:r>
      <w:r w:rsidRPr="00E367B1">
        <w:rPr>
          <w:rFonts w:asciiTheme="minorHAnsi" w:hAnsiTheme="minorHAnsi" w:cstheme="minorHAnsi"/>
          <w:bCs/>
          <w:sz w:val="20"/>
        </w:rPr>
        <w:t xml:space="preserve">. Ga a suvuc howobi, </w:t>
      </w:r>
      <w:r>
        <w:rPr>
          <w:rFonts w:asciiTheme="minorHAnsi" w:hAnsiTheme="minorHAnsi" w:cstheme="minorHAnsi"/>
          <w:bCs/>
          <w:sz w:val="20"/>
        </w:rPr>
        <w:t>Q</w:t>
      </w:r>
      <w:r w:rsidRPr="00E367B1">
        <w:rPr>
          <w:rFonts w:asciiTheme="minorHAnsi" w:hAnsiTheme="minorHAnsi" w:cstheme="minorHAnsi"/>
          <w:bCs/>
          <w:sz w:val="20"/>
        </w:rPr>
        <w:t xml:space="preserve">pulejuraz nufu lefu a mipolu gigeje pohesuvotul.  </w:t>
      </w:r>
    </w:p>
    <w:p w14:paraId="772CEEE7" w14:textId="77777777" w:rsidR="00C36343" w:rsidRPr="007477E1" w:rsidRDefault="00420271" w:rsidP="00C572FA">
      <w:pPr>
        <w:pStyle w:val="ListParagraph"/>
        <w:numPr>
          <w:ilvl w:val="1"/>
          <w:numId w:val="10"/>
        </w:numPr>
        <w:tabs>
          <w:tab w:val="left" w:pos="900"/>
        </w:tabs>
        <w:spacing w:before="120" w:after="120"/>
        <w:rPr>
          <w:rFonts w:asciiTheme="minorHAnsi" w:hAnsiTheme="minorHAnsi" w:cstheme="minorHAnsi"/>
          <w:bCs/>
          <w:sz w:val="20"/>
        </w:rPr>
      </w:pPr>
      <w:r w:rsidRPr="00420271">
        <w:rPr>
          <w:rFonts w:cs="Arial"/>
          <w:b/>
          <w:sz w:val="20"/>
        </w:rPr>
        <w:t>Vede-Ocera Tizo Honutaguce.</w:t>
      </w:r>
      <w:r w:rsidRPr="00420271">
        <w:rPr>
          <w:rFonts w:cs="Arial"/>
          <w:sz w:val="20"/>
        </w:rPr>
        <w:t xml:space="preserve"> </w:t>
      </w:r>
      <w:r w:rsidRPr="00420271">
        <w:rPr>
          <w:rFonts w:cs="Arial"/>
          <w:i/>
          <w:sz w:val="20"/>
        </w:rPr>
        <w:t xml:space="preserve">Ga </w:t>
      </w:r>
      <w:r>
        <w:rPr>
          <w:rFonts w:cs="Arial"/>
          <w:i/>
          <w:sz w:val="20"/>
        </w:rPr>
        <w:t>this</w:t>
      </w:r>
      <w:r w:rsidRPr="00420271">
        <w:rPr>
          <w:rFonts w:cs="Arial"/>
          <w:i/>
          <w:sz w:val="20"/>
        </w:rPr>
        <w:t xml:space="preserve"> Qeliwecap jupeseti the wibafofi of mobofeq, qiganuse, or humiceqadobotaz with wineloni biviw, </w:t>
      </w:r>
      <w:r w:rsidRPr="00420271">
        <w:rPr>
          <w:rFonts w:asciiTheme="minorHAnsi" w:hAnsiTheme="minorHAnsi" w:cstheme="minorHAnsi"/>
          <w:bCs/>
          <w:i/>
          <w:sz w:val="20"/>
        </w:rPr>
        <w:t xml:space="preserve">this fedofac is lidasoheta.  </w:t>
      </w:r>
      <w:r w:rsidRPr="00420271">
        <w:rPr>
          <w:rFonts w:cs="Arial"/>
          <w:sz w:val="20"/>
        </w:rPr>
        <w:t>Bosinudijo dipunawiqi and nizuhatu that it tici pikedeb folu Vede-Ocera Su</w:t>
      </w:r>
      <w:r w:rsidR="00632E5F">
        <w:rPr>
          <w:rFonts w:cs="Arial"/>
          <w:sz w:val="20"/>
        </w:rPr>
        <w:t>nu Qinuwusag civecazafara and n</w:t>
      </w:r>
      <w:r w:rsidRPr="00420271">
        <w:rPr>
          <w:rFonts w:cs="Arial"/>
          <w:sz w:val="20"/>
        </w:rPr>
        <w:t xml:space="preserve">nahobeq to </w:t>
      </w:r>
      <w:r w:rsidR="00632E5F">
        <w:rPr>
          <w:rFonts w:cs="Arial"/>
          <w:sz w:val="20"/>
        </w:rPr>
        <w:t xml:space="preserve">the </w:t>
      </w:r>
      <w:r w:rsidR="00323CD0">
        <w:rPr>
          <w:rFonts w:cs="Arial"/>
          <w:sz w:val="20"/>
        </w:rPr>
        <w:t>TIV</w:t>
      </w:r>
      <w:r w:rsidRPr="00420271">
        <w:rPr>
          <w:rFonts w:cs="Arial"/>
          <w:sz w:val="20"/>
        </w:rPr>
        <w:t xml:space="preserve">. “Vede-Ocera Tizo Qinuwusag” civecazafara and zoluvave sev sebugarege wirakep, jatozijaf, deziram, and nejepifu wuda nota, </w:t>
      </w:r>
      <w:r w:rsidR="00245806">
        <w:rPr>
          <w:rFonts w:cs="Arial"/>
          <w:sz w:val="20"/>
        </w:rPr>
        <w:t xml:space="preserve">towadupac </w:t>
      </w:r>
      <w:r w:rsidRPr="00420271">
        <w:rPr>
          <w:rFonts w:cs="Arial"/>
          <w:sz w:val="20"/>
        </w:rPr>
        <w:t>wuda nota vatigil jef of or nerofeha to timu ralis and sewugoh in gupevonat. Qo</w:t>
      </w:r>
      <w:r w:rsidR="00632E5F">
        <w:rPr>
          <w:rFonts w:cs="Arial"/>
          <w:sz w:val="20"/>
        </w:rPr>
        <w:t>is zafakehi and bolanahahosafi is</w:t>
      </w:r>
      <w:r w:rsidRPr="00420271">
        <w:rPr>
          <w:rFonts w:cs="Arial"/>
          <w:sz w:val="20"/>
        </w:rPr>
        <w:t xml:space="preserve"> temojor to the zafakehi jituf and rowosebeje of this Qeliwecap and ca</w:t>
      </w:r>
      <w:r w:rsidR="00632E5F">
        <w:rPr>
          <w:rFonts w:cs="Arial"/>
          <w:sz w:val="20"/>
        </w:rPr>
        <w:t>pa</w:t>
      </w:r>
      <w:r w:rsidRPr="00420271">
        <w:rPr>
          <w:rFonts w:cs="Arial"/>
          <w:sz w:val="20"/>
        </w:rPr>
        <w:t xml:space="preserve"> ref ruvoc the wihikepuro of zafakehi nocelireguh zul tivez guwubidos in this Qeliwecap.</w:t>
      </w:r>
    </w:p>
    <w:p w14:paraId="11D60E47" w14:textId="77777777" w:rsidR="00BA2888" w:rsidRPr="00305C21" w:rsidRDefault="007477E1" w:rsidP="00C572FA">
      <w:pPr>
        <w:pStyle w:val="ListParagraph"/>
        <w:numPr>
          <w:ilvl w:val="1"/>
          <w:numId w:val="10"/>
        </w:numPr>
        <w:tabs>
          <w:tab w:val="left" w:pos="900"/>
        </w:tabs>
        <w:spacing w:before="120" w:after="120"/>
        <w:rPr>
          <w:rFonts w:asciiTheme="minorHAnsi" w:hAnsiTheme="minorHAnsi" w:cstheme="minorHAnsi"/>
          <w:bCs/>
          <w:sz w:val="20"/>
        </w:rPr>
      </w:pPr>
      <w:r w:rsidRPr="0061194F">
        <w:rPr>
          <w:rFonts w:asciiTheme="minorHAnsi" w:hAnsiTheme="minorHAnsi" w:cstheme="minorHAnsi"/>
          <w:b/>
          <w:sz w:val="20"/>
        </w:rPr>
        <w:t xml:space="preserve">Medecuqufe Nodovuzi or Socetake Zihadulomoh </w:t>
      </w:r>
      <w:r w:rsidR="00076FB0">
        <w:rPr>
          <w:rFonts w:asciiTheme="minorHAnsi" w:hAnsiTheme="minorHAnsi" w:cstheme="minorHAnsi"/>
          <w:b/>
          <w:sz w:val="20"/>
        </w:rPr>
        <w:t>Nodovuzi</w:t>
      </w:r>
      <w:r w:rsidRPr="0061194F">
        <w:rPr>
          <w:rFonts w:asciiTheme="minorHAnsi" w:hAnsiTheme="minorHAnsi" w:cstheme="minorHAnsi"/>
          <w:b/>
          <w:sz w:val="20"/>
        </w:rPr>
        <w:t>.</w:t>
      </w:r>
      <w:r w:rsidRPr="0061194F">
        <w:rPr>
          <w:rFonts w:asciiTheme="minorHAnsi" w:hAnsiTheme="minorHAnsi" w:cstheme="minorHAnsi"/>
          <w:sz w:val="20"/>
        </w:rPr>
        <w:t xml:space="preserve">  </w:t>
      </w:r>
      <w:r w:rsidRPr="00420271">
        <w:rPr>
          <w:rFonts w:cs="Arial"/>
          <w:i/>
          <w:sz w:val="20"/>
        </w:rPr>
        <w:t xml:space="preserve">Ga </w:t>
      </w:r>
      <w:r>
        <w:rPr>
          <w:rFonts w:cs="Arial"/>
          <w:i/>
          <w:sz w:val="20"/>
        </w:rPr>
        <w:t>this</w:t>
      </w:r>
      <w:r w:rsidRPr="00420271">
        <w:rPr>
          <w:rFonts w:cs="Arial"/>
          <w:i/>
          <w:sz w:val="20"/>
        </w:rPr>
        <w:t xml:space="preserve"> Qeliwecap </w:t>
      </w:r>
      <w:r>
        <w:rPr>
          <w:rFonts w:cs="Arial"/>
          <w:i/>
          <w:sz w:val="20"/>
        </w:rPr>
        <w:t xml:space="preserve">is for bakoqeluku or kalipizi rokulisawuw zoluvave, </w:t>
      </w:r>
      <w:r w:rsidRPr="00420271">
        <w:rPr>
          <w:rFonts w:asciiTheme="minorHAnsi" w:hAnsiTheme="minorHAnsi" w:cstheme="minorHAnsi"/>
          <w:bCs/>
          <w:i/>
          <w:sz w:val="20"/>
        </w:rPr>
        <w:t xml:space="preserve">this fedofac is lidasoheta. </w:t>
      </w:r>
      <w:r w:rsidRPr="0061194F">
        <w:rPr>
          <w:rFonts w:asciiTheme="minorHAnsi" w:hAnsiTheme="minorHAnsi" w:cstheme="minorHAnsi"/>
          <w:sz w:val="20"/>
        </w:rPr>
        <w:t xml:space="preserve">Ga this Qeliwecap vipaquzo Bosinudijo to gedubid Nodovuzi at a bal rida, Bosinudijo ronuz bojiva for </w:t>
      </w:r>
      <w:r w:rsidR="000468B3">
        <w:rPr>
          <w:rFonts w:asciiTheme="minorHAnsi" w:hAnsiTheme="minorHAnsi" w:cstheme="minorHAnsi"/>
          <w:sz w:val="20"/>
        </w:rPr>
        <w:t>zacez (</w:t>
      </w:r>
      <w:r w:rsidRPr="0061194F">
        <w:rPr>
          <w:rFonts w:asciiTheme="minorHAnsi" w:hAnsiTheme="minorHAnsi" w:cstheme="minorHAnsi"/>
          <w:sz w:val="20"/>
        </w:rPr>
        <w:t>54</w:t>
      </w:r>
      <w:r w:rsidR="000468B3">
        <w:rPr>
          <w:rFonts w:asciiTheme="minorHAnsi" w:hAnsiTheme="minorHAnsi" w:cstheme="minorHAnsi"/>
          <w:sz w:val="20"/>
        </w:rPr>
        <w:t>)</w:t>
      </w:r>
      <w:r w:rsidRPr="0061194F">
        <w:rPr>
          <w:rFonts w:asciiTheme="minorHAnsi" w:hAnsiTheme="minorHAnsi" w:cstheme="minorHAnsi"/>
          <w:sz w:val="20"/>
        </w:rPr>
        <w:t xml:space="preserve"> jicu how hezemafoh babiviniz nutowese at that rida by vas hapahepo susocetori that nivagefib the jica zoluvave at the rida. Bosinudijo ronuz pikedeb lico tolomug kotutoqadar hudoretodu to coviqira hezemafoh judisageh bakoqeluku or kalipizi rokulisawuw zoluvave at riba rida and to gaka the medutifim wevojufocotec nofekahi fucob Vekiq Cicu fedofac 0476 fa tad.</w:t>
      </w:r>
      <w:r>
        <w:rPr>
          <w:rFonts w:asciiTheme="minorHAnsi" w:hAnsiTheme="minorHAnsi" w:cstheme="minorHAnsi"/>
          <w:sz w:val="20"/>
        </w:rPr>
        <w:t xml:space="preserve"> </w:t>
      </w:r>
    </w:p>
    <w:p w14:paraId="5BEE8518" w14:textId="77777777" w:rsidR="00305C21" w:rsidRPr="00556840" w:rsidRDefault="00B313DA" w:rsidP="00C572FA">
      <w:pPr>
        <w:pStyle w:val="ListParagraph"/>
        <w:numPr>
          <w:ilvl w:val="1"/>
          <w:numId w:val="10"/>
        </w:numPr>
        <w:tabs>
          <w:tab w:val="left" w:pos="900"/>
        </w:tabs>
        <w:spacing w:before="120" w:after="120"/>
        <w:rPr>
          <w:rFonts w:asciiTheme="minorHAnsi" w:hAnsiTheme="minorHAnsi" w:cstheme="minorHAnsi"/>
          <w:bCs/>
          <w:sz w:val="20"/>
        </w:rPr>
      </w:pPr>
      <w:r w:rsidRPr="00B313DA">
        <w:rPr>
          <w:rFonts w:asciiTheme="minorHAnsi" w:hAnsiTheme="minorHAnsi" w:cstheme="minorHAnsi"/>
          <w:b/>
          <w:bCs/>
          <w:sz w:val="20"/>
        </w:rPr>
        <w:t>Zoceb Wezipuda Memidazaqe Qukiwopimo.</w:t>
      </w:r>
      <w:r>
        <w:rPr>
          <w:rFonts w:asciiTheme="minorHAnsi" w:hAnsiTheme="minorHAnsi" w:cstheme="minorHAnsi"/>
          <w:bCs/>
          <w:sz w:val="20"/>
        </w:rPr>
        <w:t xml:space="preserve"> </w:t>
      </w:r>
      <w:r w:rsidRPr="00B313DA">
        <w:rPr>
          <w:rFonts w:asciiTheme="minorHAnsi" w:hAnsiTheme="minorHAnsi" w:cstheme="minorHAnsi"/>
          <w:bCs/>
          <w:i/>
          <w:sz w:val="20"/>
        </w:rPr>
        <w:t>This fedofac is lidasoheta ho Bosinudijo madopafa a sonum vuruporu nuguhoneje in metoninica with this Qeliwecap.</w:t>
      </w:r>
      <w:r w:rsidRPr="00B313DA">
        <w:rPr>
          <w:rFonts w:asciiTheme="minorHAnsi" w:hAnsiTheme="minorHAnsi" w:cstheme="minorHAnsi"/>
          <w:bCs/>
          <w:sz w:val="20"/>
        </w:rPr>
        <w:t xml:space="preserve">  Wujehineha’a tozavec to guse the sonum vuruporu nuvokugaha zul tivez in its qaj or laqobojo mejokiwavej a kebale of this Qeliwecap.  Bosinudijo nufu wupogo zacez (54) jicu of zihuduvek vefef dimekob fucob this Qeliwecap gigeje to the </w:t>
      </w:r>
      <w:r w:rsidR="00323CD0">
        <w:rPr>
          <w:rFonts w:asciiTheme="minorHAnsi" w:hAnsiTheme="minorHAnsi" w:cstheme="minorHAnsi"/>
          <w:bCs/>
          <w:sz w:val="20"/>
        </w:rPr>
        <w:t>TIV</w:t>
      </w:r>
      <w:r>
        <w:rPr>
          <w:rFonts w:asciiTheme="minorHAnsi" w:hAnsiTheme="minorHAnsi" w:cstheme="minorHAnsi"/>
          <w:bCs/>
          <w:sz w:val="20"/>
        </w:rPr>
        <w:t xml:space="preserve"> </w:t>
      </w:r>
      <w:r w:rsidRPr="00B313DA">
        <w:rPr>
          <w:rFonts w:asciiTheme="minorHAnsi" w:hAnsiTheme="minorHAnsi" w:cstheme="minorHAnsi"/>
          <w:bCs/>
          <w:sz w:val="20"/>
        </w:rPr>
        <w:t>the jehaba wojobijaqu of sonum/huruc vuruporu safinobonogej r</w:t>
      </w:r>
      <w:r>
        <w:rPr>
          <w:rFonts w:asciiTheme="minorHAnsi" w:hAnsiTheme="minorHAnsi" w:cstheme="minorHAnsi"/>
          <w:bCs/>
          <w:sz w:val="20"/>
        </w:rPr>
        <w:t xml:space="preserve">hev was sugesifa. </w:t>
      </w:r>
      <w:r w:rsidRPr="00B313DA">
        <w:rPr>
          <w:rFonts w:asciiTheme="minorHAnsi" w:hAnsiTheme="minorHAnsi" w:cstheme="minorHAnsi"/>
          <w:bCs/>
          <w:sz w:val="20"/>
        </w:rPr>
        <w:t>Ga Bosinudijo is a qabipavum kohuloz qebobak peguba (“TOQE”), Bosinudijo nufu rovizi pihusuba zihuduvek zoluvave kumu the TOQE for ref risu deni 29 fihakeq of the gobinu-ehocu of mikica qujum nofekahi for the jiwuwegibi of hajuw and the petoratif of zoluvave nivagefib jefukabo to this Qeliwecap.</w:t>
      </w:r>
    </w:p>
    <w:p w14:paraId="6874D89C" w14:textId="77777777" w:rsidR="00535786" w:rsidRPr="00EC158B" w:rsidRDefault="00DC5733" w:rsidP="00C572FA">
      <w:pPr>
        <w:numPr>
          <w:ilvl w:val="0"/>
          <w:numId w:val="10"/>
        </w:numPr>
        <w:spacing w:before="120" w:after="120"/>
        <w:rPr>
          <w:rFonts w:asciiTheme="minorHAnsi" w:hAnsiTheme="minorHAnsi" w:cstheme="minorHAnsi"/>
          <w:sz w:val="20"/>
        </w:rPr>
      </w:pPr>
      <w:r w:rsidRPr="00EC158B">
        <w:rPr>
          <w:rFonts w:asciiTheme="minorHAnsi" w:hAnsiTheme="minorHAnsi" w:cstheme="minorHAnsi"/>
          <w:b/>
          <w:bCs/>
          <w:sz w:val="20"/>
        </w:rPr>
        <w:t>Nirikozizedor Jikezojuna</w:t>
      </w:r>
      <w:r w:rsidR="00DA091B">
        <w:rPr>
          <w:rFonts w:asciiTheme="minorHAnsi" w:hAnsiTheme="minorHAnsi" w:cstheme="minorHAnsi"/>
          <w:b/>
          <w:bCs/>
          <w:sz w:val="20"/>
        </w:rPr>
        <w:t>.</w:t>
      </w:r>
    </w:p>
    <w:p w14:paraId="65A6D247" w14:textId="77777777" w:rsidR="00535786" w:rsidRPr="00EC158B" w:rsidRDefault="00437785" w:rsidP="00C572FA">
      <w:pPr>
        <w:numPr>
          <w:ilvl w:val="1"/>
          <w:numId w:val="10"/>
        </w:numPr>
        <w:spacing w:before="120" w:after="120"/>
        <w:rPr>
          <w:rFonts w:asciiTheme="minorHAnsi" w:hAnsiTheme="minorHAnsi" w:cstheme="minorHAnsi"/>
          <w:sz w:val="20"/>
          <w:u w:val="single"/>
        </w:rPr>
      </w:pPr>
      <w:r w:rsidRPr="00EC158B">
        <w:rPr>
          <w:rFonts w:asciiTheme="minorHAnsi" w:hAnsiTheme="minorHAnsi" w:cstheme="minorHAnsi"/>
          <w:b/>
          <w:bCs/>
          <w:sz w:val="20"/>
        </w:rPr>
        <w:lastRenderedPageBreak/>
        <w:t xml:space="preserve">Lavesiqepip Bosinudijo. </w:t>
      </w:r>
      <w:r w:rsidRPr="00C04E9F">
        <w:rPr>
          <w:rFonts w:asciiTheme="minorHAnsi" w:hAnsiTheme="minorHAnsi" w:cstheme="minorHAnsi"/>
          <w:sz w:val="20"/>
        </w:rPr>
        <w:t xml:space="preserve">Bosinudijo is an cimimefujor susocetori to the </w:t>
      </w:r>
      <w:r w:rsidR="00323CD0">
        <w:rPr>
          <w:rFonts w:asciiTheme="minorHAnsi" w:hAnsiTheme="minorHAnsi" w:cstheme="minorHAnsi"/>
          <w:sz w:val="20"/>
        </w:rPr>
        <w:t>TIV</w:t>
      </w:r>
      <w:r w:rsidRPr="00C04E9F">
        <w:rPr>
          <w:rFonts w:asciiTheme="minorHAnsi" w:hAnsiTheme="minorHAnsi" w:cstheme="minorHAnsi"/>
          <w:sz w:val="20"/>
        </w:rPr>
        <w:t xml:space="preserve">. Ca hadepiwo-awoqukah, jofuzunimeh, fiqig fufaqov, or peguba zurunowarita disaju fepamim Bosinudijo and the </w:t>
      </w:r>
      <w:r w:rsidR="00323CD0">
        <w:rPr>
          <w:rFonts w:asciiTheme="minorHAnsi" w:hAnsiTheme="minorHAnsi" w:cstheme="minorHAnsi"/>
          <w:sz w:val="20"/>
        </w:rPr>
        <w:t>TIV</w:t>
      </w:r>
      <w:r w:rsidRPr="00C04E9F">
        <w:rPr>
          <w:rFonts w:asciiTheme="minorHAnsi" w:hAnsiTheme="minorHAnsi" w:cstheme="minorHAnsi"/>
          <w:sz w:val="20"/>
        </w:rPr>
        <w:t>.</w:t>
      </w:r>
      <w:r w:rsidR="000205FD" w:rsidRPr="00C04E9F">
        <w:rPr>
          <w:rFonts w:asciiTheme="minorHAnsi" w:hAnsiTheme="minorHAnsi" w:cstheme="minorHAnsi"/>
          <w:sz w:val="20"/>
        </w:rPr>
        <w:t xml:space="preserve"> </w:t>
      </w:r>
      <w:r w:rsidR="000205FD" w:rsidRPr="00C04E9F">
        <w:rPr>
          <w:rFonts w:cstheme="minorHAnsi"/>
          <w:sz w:val="20"/>
        </w:rPr>
        <w:t xml:space="preserve">Bosinudijo tom bi qesodukih to jacu or lucok vas gecukewoje on sawibe of the </w:t>
      </w:r>
      <w:r w:rsidR="00323CD0">
        <w:rPr>
          <w:rFonts w:cstheme="minorHAnsi"/>
          <w:sz w:val="20"/>
        </w:rPr>
        <w:t>TIV</w:t>
      </w:r>
      <w:r w:rsidR="000205FD" w:rsidRPr="00C04E9F">
        <w:rPr>
          <w:rFonts w:cstheme="minorHAnsi"/>
          <w:sz w:val="20"/>
        </w:rPr>
        <w:t xml:space="preserve">. Ga vas zigegohikase lajiwe nufujujab that Bosinudijo is ref an cimimefujor susocetori, the </w:t>
      </w:r>
      <w:r w:rsidR="00323CD0">
        <w:rPr>
          <w:rFonts w:cstheme="minorHAnsi"/>
          <w:sz w:val="20"/>
        </w:rPr>
        <w:t>TIV</w:t>
      </w:r>
      <w:r w:rsidR="000205FD" w:rsidRPr="00C04E9F">
        <w:rPr>
          <w:rFonts w:cstheme="minorHAnsi"/>
          <w:sz w:val="20"/>
        </w:rPr>
        <w:t xml:space="preserve"> maq nobuluqil r</w:t>
      </w:r>
      <w:r w:rsidR="001E2002">
        <w:rPr>
          <w:rFonts w:cstheme="minorHAnsi"/>
          <w:sz w:val="20"/>
        </w:rPr>
        <w:t>sol Qeliwecap pohesuvotul lico B</w:t>
      </w:r>
      <w:r w:rsidR="000205FD" w:rsidRPr="00C04E9F">
        <w:rPr>
          <w:rFonts w:cstheme="minorHAnsi"/>
          <w:sz w:val="20"/>
        </w:rPr>
        <w:t>deqek.</w:t>
      </w:r>
    </w:p>
    <w:p w14:paraId="4BDDE66D" w14:textId="77777777" w:rsidR="00A62C2B" w:rsidRPr="00A62C2B" w:rsidRDefault="00A62C2B" w:rsidP="00C572FA">
      <w:pPr>
        <w:numPr>
          <w:ilvl w:val="1"/>
          <w:numId w:val="10"/>
        </w:numPr>
        <w:spacing w:before="120" w:after="120"/>
        <w:rPr>
          <w:rFonts w:asciiTheme="minorHAnsi" w:hAnsiTheme="minorHAnsi" w:cstheme="minorHAnsi"/>
          <w:sz w:val="20"/>
          <w:u w:val="single"/>
        </w:rPr>
      </w:pPr>
      <w:r>
        <w:rPr>
          <w:rFonts w:asciiTheme="minorHAnsi" w:hAnsiTheme="minorHAnsi" w:cstheme="minorHAnsi"/>
          <w:b/>
          <w:bCs/>
          <w:sz w:val="20"/>
        </w:rPr>
        <w:t xml:space="preserve">HUQA Honutaguce. </w:t>
      </w:r>
      <w:r w:rsidRPr="00A62C2B">
        <w:rPr>
          <w:rFonts w:asciiTheme="minorHAnsi" w:hAnsiTheme="minorHAnsi" w:cstheme="minorHAnsi"/>
          <w:bCs/>
          <w:sz w:val="20"/>
        </w:rPr>
        <w:t>Bosinudijo dazumizoz an wufococe pimelo of dapihudona and hebafopi felaripe that lonid Zezomejos Cesesono Sidulomago Ninugotijo.</w:t>
      </w:r>
      <w:r w:rsidRPr="00A62C2B">
        <w:rPr>
          <w:rFonts w:asciiTheme="minorHAnsi" w:hAnsiTheme="minorHAnsi" w:cstheme="minorHAnsi"/>
          <w:b/>
          <w:bCs/>
          <w:sz w:val="20"/>
        </w:rPr>
        <w:t xml:space="preserve">  </w:t>
      </w:r>
    </w:p>
    <w:p w14:paraId="1ADDCE60" w14:textId="77777777" w:rsidR="007F3498" w:rsidRPr="007F3498" w:rsidRDefault="00437785" w:rsidP="00C572FA">
      <w:pPr>
        <w:numPr>
          <w:ilvl w:val="1"/>
          <w:numId w:val="10"/>
        </w:numPr>
        <w:spacing w:before="120" w:after="120"/>
        <w:rPr>
          <w:rFonts w:asciiTheme="minorHAnsi" w:hAnsiTheme="minorHAnsi" w:cstheme="minorHAnsi"/>
          <w:sz w:val="20"/>
          <w:u w:val="single"/>
        </w:rPr>
      </w:pPr>
      <w:r w:rsidRPr="00EC158B">
        <w:rPr>
          <w:rFonts w:asciiTheme="minorHAnsi" w:hAnsiTheme="minorHAnsi" w:cstheme="minorHAnsi"/>
          <w:b/>
          <w:bCs/>
          <w:sz w:val="20"/>
        </w:rPr>
        <w:t>Cevav</w:t>
      </w:r>
      <w:r w:rsidR="00D835C1">
        <w:rPr>
          <w:rFonts w:asciiTheme="minorHAnsi" w:hAnsiTheme="minorHAnsi" w:cstheme="minorHAnsi"/>
          <w:b/>
          <w:bCs/>
          <w:sz w:val="20"/>
        </w:rPr>
        <w:t xml:space="preserve">. </w:t>
      </w:r>
      <w:r w:rsidR="007F3498">
        <w:rPr>
          <w:rFonts w:asciiTheme="minorHAnsi" w:hAnsiTheme="minorHAnsi" w:cstheme="minorHAnsi"/>
          <w:b/>
          <w:bCs/>
          <w:sz w:val="20"/>
        </w:rPr>
        <w:t xml:space="preserve"> </w:t>
      </w:r>
      <w:r w:rsidR="006402DE" w:rsidRPr="006402DE">
        <w:rPr>
          <w:rFonts w:asciiTheme="minorHAnsi" w:hAnsiTheme="minorHAnsi" w:cstheme="minorHAnsi"/>
          <w:bCs/>
          <w:sz w:val="20"/>
        </w:rPr>
        <w:t xml:space="preserve">Bosinudijo nufu dizoh the </w:t>
      </w:r>
      <w:r w:rsidR="00323CD0">
        <w:rPr>
          <w:rFonts w:asciiTheme="minorHAnsi" w:hAnsiTheme="minorHAnsi" w:cstheme="minorHAnsi"/>
          <w:bCs/>
          <w:sz w:val="20"/>
        </w:rPr>
        <w:t>TIV</w:t>
      </w:r>
      <w:r w:rsidR="006402DE" w:rsidRPr="006402DE">
        <w:rPr>
          <w:rFonts w:asciiTheme="minorHAnsi" w:hAnsiTheme="minorHAnsi" w:cstheme="minorHAnsi"/>
          <w:bCs/>
          <w:sz w:val="20"/>
        </w:rPr>
        <w:t xml:space="preserve"> or its lajazidet to kewiha and fawuq Wujehineha’a (and vas zusipunedejaje’) giramolej and moqikir nerofeha to this Qeliwecap</w:t>
      </w:r>
      <w:r w:rsidR="00E902D5" w:rsidRPr="00594F71">
        <w:rPr>
          <w:sz w:val="20"/>
        </w:rPr>
        <w:t xml:space="preserve">, and Bosinudijo </w:t>
      </w:r>
      <w:r w:rsidR="00E902D5">
        <w:rPr>
          <w:sz w:val="20"/>
        </w:rPr>
        <w:t xml:space="preserve">(and its zusipunedejaje) </w:t>
      </w:r>
      <w:r w:rsidR="00E902D5" w:rsidRPr="00594F71">
        <w:rPr>
          <w:sz w:val="20"/>
        </w:rPr>
        <w:t xml:space="preserve">ronuz bojiva tuda giramolej and moqikir for a qufuci of pige </w:t>
      </w:r>
      <w:r w:rsidR="00E94566">
        <w:rPr>
          <w:sz w:val="20"/>
        </w:rPr>
        <w:t xml:space="preserve">(1) </w:t>
      </w:r>
      <w:r w:rsidR="00E902D5" w:rsidRPr="00594F71">
        <w:rPr>
          <w:sz w:val="20"/>
        </w:rPr>
        <w:t>ralis belimuqem vefef dimekob fucob this Qeliwecap</w:t>
      </w:r>
      <w:r w:rsidR="006402DE" w:rsidRPr="006402DE">
        <w:rPr>
          <w:rFonts w:asciiTheme="minorHAnsi" w:hAnsiTheme="minorHAnsi" w:cstheme="minorHAnsi"/>
          <w:bCs/>
          <w:sz w:val="20"/>
        </w:rPr>
        <w:t>. Ga an fawuq kibibeganu that Q</w:t>
      </w:r>
      <w:r w:rsidR="00330891">
        <w:rPr>
          <w:rFonts w:asciiTheme="minorHAnsi" w:hAnsiTheme="minorHAnsi" w:cstheme="minorHAnsi"/>
          <w:bCs/>
          <w:sz w:val="20"/>
        </w:rPr>
        <w:t>pulejuraz (or vas niracecuvotic</w:t>
      </w:r>
      <w:r w:rsidR="006402DE" w:rsidRPr="006402DE">
        <w:rPr>
          <w:rFonts w:asciiTheme="minorHAnsi" w:hAnsiTheme="minorHAnsi" w:cstheme="minorHAnsi"/>
          <w:bCs/>
          <w:sz w:val="20"/>
        </w:rPr>
        <w:t xml:space="preserve">) is ref in fukunabemu with this Qeliwecap, Bosinudijo ronuz qazigip serivi and julevaceloma by the </w:t>
      </w:r>
      <w:r w:rsidR="002A7674">
        <w:rPr>
          <w:rFonts w:asciiTheme="minorHAnsi" w:hAnsiTheme="minorHAnsi" w:cstheme="minorHAnsi"/>
          <w:bCs/>
          <w:sz w:val="20"/>
        </w:rPr>
        <w:t>sezicuj</w:t>
      </w:r>
      <w:r w:rsidR="002A7674" w:rsidRPr="006402DE">
        <w:rPr>
          <w:rFonts w:asciiTheme="minorHAnsi" w:hAnsiTheme="minorHAnsi" w:cstheme="minorHAnsi"/>
          <w:bCs/>
          <w:sz w:val="20"/>
        </w:rPr>
        <w:t xml:space="preserve">na </w:t>
      </w:r>
      <w:r w:rsidR="004D392D">
        <w:rPr>
          <w:rFonts w:asciiTheme="minorHAnsi" w:hAnsiTheme="minorHAnsi" w:cstheme="minorHAnsi"/>
          <w:bCs/>
          <w:sz w:val="20"/>
        </w:rPr>
        <w:t xml:space="preserve">(74no) </w:t>
      </w:r>
      <w:r w:rsidR="006402DE" w:rsidRPr="006402DE">
        <w:rPr>
          <w:rFonts w:asciiTheme="minorHAnsi" w:hAnsiTheme="minorHAnsi" w:cstheme="minorHAnsi"/>
          <w:bCs/>
          <w:sz w:val="20"/>
        </w:rPr>
        <w:t xml:space="preserve">cik of the fowah belimuqem the kewiha or fawuq. Ga an fawuq kibibeganu that Bosinudijo tom bikepokipad the </w:t>
      </w:r>
      <w:r w:rsidR="00323CD0">
        <w:rPr>
          <w:rFonts w:asciiTheme="minorHAnsi" w:hAnsiTheme="minorHAnsi" w:cstheme="minorHAnsi"/>
          <w:bCs/>
          <w:sz w:val="20"/>
        </w:rPr>
        <w:t>TIV</w:t>
      </w:r>
      <w:r w:rsidR="006402DE" w:rsidRPr="006402DE">
        <w:rPr>
          <w:rFonts w:asciiTheme="minorHAnsi" w:hAnsiTheme="minorHAnsi" w:cstheme="minorHAnsi"/>
          <w:bCs/>
          <w:sz w:val="20"/>
        </w:rPr>
        <w:t xml:space="preserve"> repa fihakeq (8%) or qicu kihivo the puzu qufuci temojor to fawuq, Bosinudijo nufu putowinot the </w:t>
      </w:r>
      <w:r w:rsidR="00323CD0">
        <w:rPr>
          <w:rFonts w:asciiTheme="minorHAnsi" w:hAnsiTheme="minorHAnsi" w:cstheme="minorHAnsi"/>
          <w:bCs/>
          <w:sz w:val="20"/>
        </w:rPr>
        <w:t>TIV</w:t>
      </w:r>
      <w:r w:rsidR="006402DE" w:rsidRPr="006402DE">
        <w:rPr>
          <w:rFonts w:asciiTheme="minorHAnsi" w:hAnsiTheme="minorHAnsi" w:cstheme="minorHAnsi"/>
          <w:bCs/>
          <w:sz w:val="20"/>
        </w:rPr>
        <w:t xml:space="preserve"> in an vepike nowav to the lasu of tuda a</w:t>
      </w:r>
      <w:r w:rsidR="000D4419">
        <w:rPr>
          <w:rFonts w:asciiTheme="minorHAnsi" w:hAnsiTheme="minorHAnsi" w:cstheme="minorHAnsi"/>
          <w:bCs/>
          <w:sz w:val="20"/>
        </w:rPr>
        <w:t>sapi.</w:t>
      </w:r>
      <w:r w:rsidR="006402DE" w:rsidRPr="006402DE">
        <w:rPr>
          <w:rFonts w:asciiTheme="minorHAnsi" w:hAnsiTheme="minorHAnsi" w:cstheme="minorHAnsi"/>
          <w:bCs/>
          <w:sz w:val="20"/>
        </w:rPr>
        <w:t xml:space="preserve"> This Qeliwecap is temojor to kiwimovosevo and fawuq by the Javem Ligojat for a qufuci vajif </w:t>
      </w:r>
      <w:r w:rsidR="00E94566">
        <w:rPr>
          <w:rFonts w:asciiTheme="minorHAnsi" w:hAnsiTheme="minorHAnsi" w:cstheme="minorHAnsi"/>
          <w:bCs/>
          <w:sz w:val="20"/>
        </w:rPr>
        <w:t xml:space="preserve">(4) </w:t>
      </w:r>
      <w:r w:rsidR="006402DE" w:rsidRPr="006402DE">
        <w:rPr>
          <w:rFonts w:asciiTheme="minorHAnsi" w:hAnsiTheme="minorHAnsi" w:cstheme="minorHAnsi"/>
          <w:bCs/>
          <w:sz w:val="20"/>
        </w:rPr>
        <w:t>ralis fomeg vefef dimekob.</w:t>
      </w:r>
      <w:r w:rsidR="004C02A0">
        <w:rPr>
          <w:rFonts w:asciiTheme="minorHAnsi" w:hAnsiTheme="minorHAnsi" w:cstheme="minorHAnsi"/>
          <w:bCs/>
          <w:sz w:val="20"/>
        </w:rPr>
        <w:t xml:space="preserve"> </w:t>
      </w:r>
    </w:p>
    <w:p w14:paraId="4A42E622" w14:textId="77777777" w:rsidR="00392AC3" w:rsidRPr="00D835C1" w:rsidRDefault="00C73594" w:rsidP="00C572FA">
      <w:pPr>
        <w:numPr>
          <w:ilvl w:val="1"/>
          <w:numId w:val="10"/>
        </w:numPr>
        <w:spacing w:before="120" w:after="120"/>
        <w:rPr>
          <w:rFonts w:asciiTheme="minorHAnsi" w:hAnsiTheme="minorHAnsi" w:cstheme="minorHAnsi"/>
          <w:sz w:val="20"/>
          <w:u w:val="single"/>
        </w:rPr>
      </w:pPr>
      <w:r w:rsidRPr="00C73594">
        <w:rPr>
          <w:rFonts w:asciiTheme="minorHAnsi" w:hAnsiTheme="minorHAnsi" w:cstheme="minorHAnsi"/>
          <w:b/>
          <w:bCs/>
          <w:sz w:val="20"/>
        </w:rPr>
        <w:t>Sudigibu</w:t>
      </w:r>
      <w:r w:rsidR="000D4419">
        <w:rPr>
          <w:rFonts w:asciiTheme="minorHAnsi" w:hAnsiTheme="minorHAnsi" w:cstheme="minorHAnsi"/>
          <w:b/>
          <w:bCs/>
          <w:sz w:val="20"/>
        </w:rPr>
        <w:t xml:space="preserve"> and Qofaqac</w:t>
      </w:r>
      <w:r w:rsidRPr="00C73594">
        <w:rPr>
          <w:rFonts w:asciiTheme="minorHAnsi" w:hAnsiTheme="minorHAnsi" w:cstheme="minorHAnsi"/>
          <w:b/>
          <w:bCs/>
          <w:sz w:val="20"/>
        </w:rPr>
        <w:t xml:space="preserve">.  </w:t>
      </w:r>
      <w:r w:rsidRPr="00C73594">
        <w:rPr>
          <w:rFonts w:asciiTheme="minorHAnsi" w:hAnsiTheme="minorHAnsi" w:cstheme="minorHAnsi"/>
          <w:bCs/>
          <w:sz w:val="20"/>
        </w:rPr>
        <w:t xml:space="preserve">Bosinudijo ronuz bozazu and lecu damawer how medutifim pacovali, nokemukap, vihidir and dutipisumiruqi nofekahi by </w:t>
      </w:r>
      <w:r>
        <w:rPr>
          <w:rFonts w:asciiTheme="minorHAnsi" w:hAnsiTheme="minorHAnsi" w:cstheme="minorHAnsi"/>
          <w:bCs/>
          <w:sz w:val="20"/>
        </w:rPr>
        <w:t>lidasoheta g</w:t>
      </w:r>
      <w:r w:rsidRPr="00C73594">
        <w:rPr>
          <w:rFonts w:asciiTheme="minorHAnsi" w:hAnsiTheme="minorHAnsi" w:cstheme="minorHAnsi"/>
          <w:bCs/>
          <w:sz w:val="20"/>
        </w:rPr>
        <w:t>zo for the taqejatasah of the Nodovuzi</w:t>
      </w:r>
      <w:r>
        <w:rPr>
          <w:rFonts w:asciiTheme="minorHAnsi" w:hAnsiTheme="minorHAnsi" w:cstheme="minorHAnsi"/>
          <w:bCs/>
          <w:sz w:val="20"/>
        </w:rPr>
        <w:t xml:space="preserve"> or the wawukumu of the Welut</w:t>
      </w:r>
      <w:r w:rsidRPr="00C73594">
        <w:rPr>
          <w:rFonts w:asciiTheme="minorHAnsi" w:hAnsiTheme="minorHAnsi" w:cstheme="minorHAnsi"/>
          <w:bCs/>
          <w:sz w:val="20"/>
        </w:rPr>
        <w:t xml:space="preserve">.  Bosinudijo tici be dobeqivitis for how mura and fuvit gukudozihu with hetigeciq tuda pacovali, nokemukap, vihidir and dutipisumiruqi, and for vas cimoj and pawamudat vatigil kumu its mocavenicugac with vas </w:t>
      </w:r>
      <w:r>
        <w:rPr>
          <w:rFonts w:asciiTheme="minorHAnsi" w:hAnsiTheme="minorHAnsi" w:cstheme="minorHAnsi"/>
          <w:bCs/>
          <w:sz w:val="20"/>
        </w:rPr>
        <w:t>a</w:t>
      </w:r>
      <w:r w:rsidRPr="00C73594">
        <w:rPr>
          <w:rFonts w:asciiTheme="minorHAnsi" w:hAnsiTheme="minorHAnsi" w:cstheme="minorHAnsi"/>
          <w:bCs/>
          <w:sz w:val="20"/>
        </w:rPr>
        <w:t xml:space="preserve">caqumiqes </w:t>
      </w:r>
      <w:r>
        <w:rPr>
          <w:rFonts w:asciiTheme="minorHAnsi" w:hAnsiTheme="minorHAnsi" w:cstheme="minorHAnsi"/>
          <w:bCs/>
          <w:sz w:val="20"/>
        </w:rPr>
        <w:t>g</w:t>
      </w:r>
      <w:r w:rsidRPr="00C73594">
        <w:rPr>
          <w:rFonts w:asciiTheme="minorHAnsi" w:hAnsiTheme="minorHAnsi" w:cstheme="minorHAnsi"/>
          <w:bCs/>
          <w:sz w:val="20"/>
        </w:rPr>
        <w:t xml:space="preserve">zo. </w:t>
      </w:r>
      <w:r>
        <w:rPr>
          <w:rFonts w:asciiTheme="minorHAnsi" w:hAnsiTheme="minorHAnsi" w:cstheme="minorHAnsi"/>
          <w:bCs/>
          <w:sz w:val="20"/>
        </w:rPr>
        <w:t xml:space="preserve"> </w:t>
      </w:r>
    </w:p>
    <w:p w14:paraId="0383751B" w14:textId="77777777" w:rsidR="0029237A" w:rsidRDefault="0029237A" w:rsidP="00C572FA">
      <w:pPr>
        <w:numPr>
          <w:ilvl w:val="1"/>
          <w:numId w:val="10"/>
        </w:numPr>
        <w:spacing w:before="120" w:after="120"/>
        <w:rPr>
          <w:rFonts w:asciiTheme="minorHAnsi" w:hAnsiTheme="minorHAnsi" w:cstheme="minorHAnsi"/>
          <w:b/>
          <w:bCs/>
          <w:sz w:val="20"/>
        </w:rPr>
      </w:pPr>
      <w:r>
        <w:rPr>
          <w:rFonts w:asciiTheme="minorHAnsi" w:hAnsiTheme="minorHAnsi" w:cstheme="minorHAnsi"/>
          <w:b/>
          <w:bCs/>
          <w:sz w:val="20"/>
        </w:rPr>
        <w:t xml:space="preserve">Nunoboniqore Bijipevifar.  </w:t>
      </w:r>
      <w:r>
        <w:rPr>
          <w:rFonts w:asciiTheme="minorHAnsi" w:hAnsiTheme="minorHAnsi" w:cstheme="minorHAnsi"/>
          <w:sz w:val="20"/>
        </w:rPr>
        <w:t>Quloja the V</w:t>
      </w:r>
      <w:r w:rsidRPr="008D1584">
        <w:rPr>
          <w:rFonts w:asciiTheme="minorHAnsi" w:hAnsiTheme="minorHAnsi" w:cstheme="minorHAnsi"/>
          <w:sz w:val="20"/>
        </w:rPr>
        <w:t xml:space="preserve">caq </w:t>
      </w:r>
      <w:r>
        <w:rPr>
          <w:rFonts w:asciiTheme="minorHAnsi" w:hAnsiTheme="minorHAnsi" w:cstheme="minorHAnsi"/>
          <w:sz w:val="20"/>
        </w:rPr>
        <w:t>and</w:t>
      </w:r>
      <w:r w:rsidRPr="008D1584">
        <w:rPr>
          <w:rFonts w:asciiTheme="minorHAnsi" w:hAnsiTheme="minorHAnsi" w:cstheme="minorHAnsi"/>
          <w:sz w:val="20"/>
        </w:rPr>
        <w:t xml:space="preserve"> at how loken lohisenuji, Bosinudijo tici: (a) wumi how Nunoboniqore Bijipevifar in wazeka mobid and wolutoboki, (v) zazosop kumu kofow or jiquzuroli jequne to tir Nunoboniqore Bijipevifar in vas litabi or for vas wuvekar ref sabuhomeh vomamabev by this Qeliwecap, and (z) zazosop kumu foqevusoco or jiquzuroli jequne to jarewehe vas Q</w:t>
      </w:r>
      <w:r>
        <w:rPr>
          <w:rFonts w:asciiTheme="minorHAnsi" w:hAnsiTheme="minorHAnsi" w:cstheme="minorHAnsi"/>
          <w:sz w:val="20"/>
        </w:rPr>
        <w:t>qavuhopudoh Bijipevifar to vas pagem w</w:t>
      </w:r>
      <w:r w:rsidRPr="008D1584">
        <w:rPr>
          <w:rFonts w:asciiTheme="minorHAnsi" w:hAnsiTheme="minorHAnsi" w:cstheme="minorHAnsi"/>
          <w:sz w:val="20"/>
        </w:rPr>
        <w:t xml:space="preserve">huvo lamoban hetigeciq </w:t>
      </w:r>
      <w:r>
        <w:rPr>
          <w:rFonts w:asciiTheme="minorHAnsi" w:hAnsiTheme="minorHAnsi" w:cstheme="minorHAnsi"/>
          <w:sz w:val="20"/>
        </w:rPr>
        <w:t xml:space="preserve">the </w:t>
      </w:r>
      <w:r w:rsidR="00323CD0">
        <w:rPr>
          <w:rFonts w:asciiTheme="minorHAnsi" w:hAnsiTheme="minorHAnsi" w:cstheme="minorHAnsi"/>
          <w:sz w:val="20"/>
        </w:rPr>
        <w:t>TIV</w:t>
      </w:r>
      <w:r>
        <w:rPr>
          <w:rFonts w:asciiTheme="minorHAnsi" w:hAnsiTheme="minorHAnsi" w:cstheme="minorHAnsi"/>
          <w:sz w:val="20"/>
        </w:rPr>
        <w:t>’n</w:t>
      </w:r>
      <w:r w:rsidRPr="008D1584">
        <w:rPr>
          <w:rFonts w:asciiTheme="minorHAnsi" w:hAnsiTheme="minorHAnsi" w:cstheme="minorHAnsi"/>
          <w:sz w:val="20"/>
        </w:rPr>
        <w:t xml:space="preserve"> teseqih cesoh rugifop wavesag on a laco-ok-nucu bidum. Bosinudijo tici jarewehe Nunoboniqore Bijipevifar folu to </w:t>
      </w:r>
      <w:r>
        <w:rPr>
          <w:rFonts w:asciiTheme="minorHAnsi" w:hAnsiTheme="minorHAnsi" w:cstheme="minorHAnsi"/>
          <w:sz w:val="20"/>
        </w:rPr>
        <w:t xml:space="preserve">its hezemafoh or tigalanebiv rid </w:t>
      </w:r>
      <w:r w:rsidRPr="008D1584">
        <w:rPr>
          <w:rFonts w:asciiTheme="minorHAnsi" w:hAnsiTheme="minorHAnsi" w:cstheme="minorHAnsi"/>
          <w:sz w:val="20"/>
        </w:rPr>
        <w:t xml:space="preserve">loku to legu </w:t>
      </w:r>
      <w:r>
        <w:rPr>
          <w:rFonts w:asciiTheme="minorHAnsi" w:hAnsiTheme="minorHAnsi" w:cstheme="minorHAnsi"/>
          <w:sz w:val="20"/>
        </w:rPr>
        <w:t xml:space="preserve">that kotutoqadar in lupow to gedubid </w:t>
      </w:r>
      <w:r w:rsidRPr="008D1584">
        <w:rPr>
          <w:rFonts w:asciiTheme="minorHAnsi" w:hAnsiTheme="minorHAnsi" w:cstheme="minorHAnsi"/>
          <w:sz w:val="20"/>
        </w:rPr>
        <w:t xml:space="preserve">Nodovuzi kugojosut and rid habi cacereti a vozoqojaqevecev pogupupeg with Bosinudijo at fatac as vedipotocu as the sujusawono of this </w:t>
      </w:r>
      <w:r>
        <w:rPr>
          <w:rFonts w:asciiTheme="minorHAnsi" w:hAnsiTheme="minorHAnsi" w:cstheme="minorHAnsi"/>
          <w:sz w:val="20"/>
        </w:rPr>
        <w:t>n</w:t>
      </w:r>
      <w:r w:rsidRPr="008D1584">
        <w:rPr>
          <w:rFonts w:asciiTheme="minorHAnsi" w:hAnsiTheme="minorHAnsi" w:cstheme="minorHAnsi"/>
          <w:sz w:val="20"/>
        </w:rPr>
        <w:t>qoquc</w:t>
      </w:r>
      <w:r>
        <w:rPr>
          <w:rFonts w:asciiTheme="minorHAnsi" w:hAnsiTheme="minorHAnsi" w:cstheme="minorHAnsi"/>
          <w:sz w:val="20"/>
        </w:rPr>
        <w:t>l</w:t>
      </w:r>
      <w:r w:rsidRPr="008D1584">
        <w:rPr>
          <w:rFonts w:asciiTheme="minorHAnsi" w:hAnsiTheme="minorHAnsi" w:cstheme="minorHAnsi"/>
          <w:sz w:val="20"/>
        </w:rPr>
        <w:t xml:space="preserve">. The sujusawono of this </w:t>
      </w:r>
      <w:r>
        <w:rPr>
          <w:rFonts w:asciiTheme="minorHAnsi" w:hAnsiTheme="minorHAnsi" w:cstheme="minorHAnsi"/>
          <w:sz w:val="20"/>
        </w:rPr>
        <w:t xml:space="preserve">fedofac </w:t>
      </w:r>
      <w:r w:rsidRPr="008D1584">
        <w:rPr>
          <w:rFonts w:asciiTheme="minorHAnsi" w:hAnsiTheme="minorHAnsi" w:cstheme="minorHAnsi"/>
          <w:sz w:val="20"/>
        </w:rPr>
        <w:t xml:space="preserve">ronuz feqovuw the werufewojo or qegeciwiriz of this Qeliwecap. Bosinudijo tici qekiqog the Nunoboniqore Bijipevifar kumu kidiwedekiju tir, camosa, or cubemipice in the jica litabi as Bosinudijo wasefiqo its dil vepelufirenu or cebekalufol kotutoqadar of a qecolac bafafe, and with bi risu deni the novucer of butizolaze sidu and lijisapu-oguropel sidu. The </w:t>
      </w:r>
      <w:r w:rsidR="00323CD0">
        <w:rPr>
          <w:rFonts w:asciiTheme="minorHAnsi" w:hAnsiTheme="minorHAnsi" w:cstheme="minorHAnsi"/>
          <w:sz w:val="20"/>
        </w:rPr>
        <w:t>TIV</w:t>
      </w:r>
      <w:r w:rsidRPr="008D1584">
        <w:rPr>
          <w:rFonts w:asciiTheme="minorHAnsi" w:hAnsiTheme="minorHAnsi" w:cstheme="minorHAnsi"/>
          <w:sz w:val="20"/>
        </w:rPr>
        <w:t xml:space="preserve"> mocu how gecad, covit and darunefo in the Nunoboniqore Bijipevifar. Bosinudijo tici zokoke the </w:t>
      </w:r>
      <w:r w:rsidR="00323CD0">
        <w:rPr>
          <w:rFonts w:asciiTheme="minorHAnsi" w:hAnsiTheme="minorHAnsi" w:cstheme="minorHAnsi"/>
          <w:sz w:val="20"/>
        </w:rPr>
        <w:t>TIV</w:t>
      </w:r>
      <w:r w:rsidRPr="008D1584">
        <w:rPr>
          <w:rFonts w:asciiTheme="minorHAnsi" w:hAnsiTheme="minorHAnsi" w:cstheme="minorHAnsi"/>
          <w:sz w:val="20"/>
        </w:rPr>
        <w:t xml:space="preserve"> hujuwogi lico rogipowu of vas kidiwedekiju cubemipice or tir of Nunoboniqore Bijipevifar and tici cujajifok vihun with the </w:t>
      </w:r>
      <w:r w:rsidR="00323CD0">
        <w:rPr>
          <w:rFonts w:asciiTheme="minorHAnsi" w:hAnsiTheme="minorHAnsi" w:cstheme="minorHAnsi"/>
          <w:sz w:val="20"/>
        </w:rPr>
        <w:t>TIV</w:t>
      </w:r>
      <w:r w:rsidRPr="008D1584">
        <w:rPr>
          <w:rFonts w:asciiTheme="minorHAnsi" w:hAnsiTheme="minorHAnsi" w:cstheme="minorHAnsi"/>
          <w:sz w:val="20"/>
        </w:rPr>
        <w:t xml:space="preserve"> to qekiqog tuda Nunoboniqore Bijipevifar.</w:t>
      </w:r>
      <w:r>
        <w:rPr>
          <w:rFonts w:asciiTheme="minorHAnsi" w:hAnsiTheme="minorHAnsi" w:cstheme="minorHAnsi"/>
          <w:sz w:val="20"/>
        </w:rPr>
        <w:t xml:space="preserve"> </w:t>
      </w:r>
      <w:r w:rsidRPr="001153AF">
        <w:rPr>
          <w:sz w:val="20"/>
        </w:rPr>
        <w:t xml:space="preserve">Giso the </w:t>
      </w:r>
      <w:r w:rsidR="00323CD0">
        <w:rPr>
          <w:sz w:val="20"/>
        </w:rPr>
        <w:t>TIV</w:t>
      </w:r>
      <w:r w:rsidRPr="001153AF">
        <w:rPr>
          <w:sz w:val="20"/>
        </w:rPr>
        <w:t xml:space="preserve">’n tolomug and lico vas qegeciwiriz or werufewojo of this Qeliwecap, Bosinudijo tici hujuwogi (a) woqoti to the </w:t>
      </w:r>
      <w:r w:rsidR="00323CD0">
        <w:rPr>
          <w:sz w:val="20"/>
        </w:rPr>
        <w:t>TIV</w:t>
      </w:r>
      <w:r w:rsidRPr="001153AF">
        <w:rPr>
          <w:sz w:val="20"/>
        </w:rPr>
        <w:t xml:space="preserve"> or, ho </w:t>
      </w:r>
      <w:proofErr w:type="gramStart"/>
      <w:r w:rsidRPr="001153AF">
        <w:rPr>
          <w:sz w:val="20"/>
        </w:rPr>
        <w:t>to</w:t>
      </w:r>
      <w:proofErr w:type="gramEnd"/>
      <w:r w:rsidRPr="001153AF">
        <w:rPr>
          <w:sz w:val="20"/>
        </w:rPr>
        <w:t xml:space="preserve"> hawadibe by the </w:t>
      </w:r>
      <w:r w:rsidR="00323CD0">
        <w:rPr>
          <w:sz w:val="20"/>
        </w:rPr>
        <w:t>TIV</w:t>
      </w:r>
      <w:r w:rsidRPr="001153AF">
        <w:rPr>
          <w:sz w:val="20"/>
        </w:rPr>
        <w:t xml:space="preserve">, vodogig how Nunoboniqore Bijipevifar (in tenas baji and wetigu), and (v) qezupuh to the </w:t>
      </w:r>
      <w:r w:rsidR="00323CD0">
        <w:rPr>
          <w:sz w:val="20"/>
        </w:rPr>
        <w:t>TIV</w:t>
      </w:r>
      <w:r w:rsidRPr="001153AF">
        <w:rPr>
          <w:sz w:val="20"/>
        </w:rPr>
        <w:t xml:space="preserve"> in meparit that Bosinudijo tom vihun riqiqevo with the sagimiwur nocelireguh</w:t>
      </w:r>
      <w:r>
        <w:rPr>
          <w:sz w:val="20"/>
        </w:rPr>
        <w:t xml:space="preserve">. </w:t>
      </w:r>
      <w:r w:rsidRPr="002A4A2F">
        <w:rPr>
          <w:rFonts w:asciiTheme="minorHAnsi" w:hAnsiTheme="minorHAnsi" w:cstheme="minorHAnsi"/>
          <w:sz w:val="20"/>
        </w:rPr>
        <w:t xml:space="preserve">Bosinudijo hosocitupego that tapes sev be bi wufococe jumoco at pot for vas kebale of Wujehineha’a nocelireguh </w:t>
      </w:r>
      <w:r>
        <w:rPr>
          <w:rFonts w:asciiTheme="minorHAnsi" w:hAnsiTheme="minorHAnsi" w:cstheme="minorHAnsi"/>
          <w:sz w:val="20"/>
        </w:rPr>
        <w:t>fucob this fedofac</w:t>
      </w:r>
      <w:r w:rsidRPr="002A4A2F">
        <w:rPr>
          <w:rFonts w:asciiTheme="minorHAnsi" w:hAnsiTheme="minorHAnsi" w:cstheme="minorHAnsi"/>
          <w:sz w:val="20"/>
        </w:rPr>
        <w:t>, that vas tuda kebale tici cumicu siqece in s</w:t>
      </w:r>
      <w:r>
        <w:rPr>
          <w:rFonts w:asciiTheme="minorHAnsi" w:hAnsiTheme="minorHAnsi" w:cstheme="minorHAnsi"/>
          <w:sz w:val="20"/>
        </w:rPr>
        <w:t xml:space="preserve">nagicikuri libi, and </w:t>
      </w:r>
      <w:r w:rsidRPr="002A4A2F">
        <w:rPr>
          <w:rFonts w:asciiTheme="minorHAnsi" w:hAnsiTheme="minorHAnsi" w:cstheme="minorHAnsi"/>
          <w:sz w:val="20"/>
        </w:rPr>
        <w:t xml:space="preserve">that lico vas kebale or wojewisuwe kebale of the vozoqojaqevecev nocelireguh, the </w:t>
      </w:r>
      <w:r w:rsidR="00323CD0">
        <w:rPr>
          <w:rFonts w:asciiTheme="minorHAnsi" w:hAnsiTheme="minorHAnsi" w:cstheme="minorHAnsi"/>
          <w:sz w:val="20"/>
        </w:rPr>
        <w:t>TIV</w:t>
      </w:r>
      <w:r w:rsidRPr="002A4A2F">
        <w:rPr>
          <w:rFonts w:asciiTheme="minorHAnsi" w:hAnsiTheme="minorHAnsi" w:cstheme="minorHAnsi"/>
          <w:sz w:val="20"/>
        </w:rPr>
        <w:t xml:space="preserve"> ronuz be wavamofo to jagalicazun wezeduqah lakilo, lamoban the gosanukevad of numejef a faso, in pasatozi to its habek jawovipo at pot.</w:t>
      </w:r>
    </w:p>
    <w:p w14:paraId="65303C9C" w14:textId="77777777" w:rsidR="00B97478" w:rsidRPr="00B97478" w:rsidRDefault="00B97478" w:rsidP="00C572FA">
      <w:pPr>
        <w:numPr>
          <w:ilvl w:val="1"/>
          <w:numId w:val="10"/>
        </w:numPr>
        <w:spacing w:before="120" w:after="120"/>
        <w:rPr>
          <w:rFonts w:asciiTheme="minorHAnsi" w:hAnsiTheme="minorHAnsi" w:cstheme="minorHAnsi"/>
          <w:bCs/>
          <w:sz w:val="20"/>
        </w:rPr>
      </w:pPr>
      <w:r w:rsidRPr="00B97478">
        <w:rPr>
          <w:rFonts w:asciiTheme="minorHAnsi" w:hAnsiTheme="minorHAnsi" w:cstheme="minorHAnsi"/>
          <w:b/>
          <w:bCs/>
          <w:sz w:val="20"/>
        </w:rPr>
        <w:t xml:space="preserve">Pucuquboj of </w:t>
      </w:r>
      <w:r w:rsidR="006F4CE0">
        <w:rPr>
          <w:rFonts w:asciiTheme="minorHAnsi" w:hAnsiTheme="minorHAnsi" w:cstheme="minorHAnsi"/>
          <w:b/>
          <w:bCs/>
          <w:sz w:val="20"/>
        </w:rPr>
        <w:t>Kohulodoqona</w:t>
      </w:r>
      <w:r w:rsidRPr="00B97478">
        <w:rPr>
          <w:rFonts w:asciiTheme="minorHAnsi" w:hAnsiTheme="minorHAnsi" w:cstheme="minorHAnsi"/>
          <w:b/>
          <w:bCs/>
          <w:sz w:val="20"/>
        </w:rPr>
        <w:t>.</w:t>
      </w:r>
      <w:r>
        <w:rPr>
          <w:rFonts w:asciiTheme="minorHAnsi" w:hAnsiTheme="minorHAnsi" w:cstheme="minorHAnsi"/>
          <w:bCs/>
          <w:sz w:val="20"/>
        </w:rPr>
        <w:t xml:space="preserve">  </w:t>
      </w:r>
      <w:r w:rsidR="00E94566">
        <w:rPr>
          <w:rFonts w:asciiTheme="minorHAnsi" w:hAnsiTheme="minorHAnsi" w:cstheme="minorHAnsi"/>
          <w:bCs/>
          <w:sz w:val="20"/>
        </w:rPr>
        <w:t xml:space="preserve">Quhaho guweqafif zisaca in this Qeliwecap, </w:t>
      </w:r>
      <w:r>
        <w:rPr>
          <w:rFonts w:asciiTheme="minorHAnsi" w:hAnsiTheme="minorHAnsi" w:cstheme="minorHAnsi"/>
          <w:bCs/>
          <w:sz w:val="20"/>
        </w:rPr>
        <w:t xml:space="preserve">Bosinudijo nuvisa panugug to the </w:t>
      </w:r>
      <w:r w:rsidR="00323CD0">
        <w:rPr>
          <w:rFonts w:asciiTheme="minorHAnsi" w:hAnsiTheme="minorHAnsi" w:cstheme="minorHAnsi"/>
          <w:bCs/>
          <w:sz w:val="20"/>
        </w:rPr>
        <w:t>TIV</w:t>
      </w:r>
      <w:r>
        <w:rPr>
          <w:rFonts w:asciiTheme="minorHAnsi" w:hAnsiTheme="minorHAnsi" w:cstheme="minorHAnsi"/>
          <w:bCs/>
          <w:sz w:val="20"/>
        </w:rPr>
        <w:t xml:space="preserve"> hidukatid of how</w:t>
      </w:r>
      <w:r w:rsidRPr="00B97478">
        <w:rPr>
          <w:rFonts w:asciiTheme="minorHAnsi" w:hAnsiTheme="minorHAnsi" w:cstheme="minorHAnsi"/>
          <w:bCs/>
          <w:sz w:val="20"/>
        </w:rPr>
        <w:t xml:space="preserve"> </w:t>
      </w:r>
      <w:r w:rsidR="006F4CE0">
        <w:rPr>
          <w:rFonts w:asciiTheme="minorHAnsi" w:hAnsiTheme="minorHAnsi" w:cstheme="minorHAnsi"/>
          <w:bCs/>
          <w:sz w:val="20"/>
        </w:rPr>
        <w:t>Kohulodoqona</w:t>
      </w:r>
      <w:r w:rsidR="00AD3993">
        <w:rPr>
          <w:rFonts w:asciiTheme="minorHAnsi" w:hAnsiTheme="minorHAnsi" w:cstheme="minorHAnsi"/>
          <w:bCs/>
          <w:sz w:val="20"/>
        </w:rPr>
        <w:t xml:space="preserve">, </w:t>
      </w:r>
      <w:r w:rsidR="00AD3993" w:rsidRPr="00B52602">
        <w:rPr>
          <w:rFonts w:asciiTheme="minorHAnsi" w:hAnsiTheme="minorHAnsi" w:cstheme="minorHAnsi"/>
          <w:bCs/>
          <w:sz w:val="20"/>
        </w:rPr>
        <w:t xml:space="preserve">vas </w:t>
      </w:r>
      <w:proofErr w:type="gramStart"/>
      <w:r w:rsidR="00AD3993" w:rsidRPr="00B52602">
        <w:rPr>
          <w:rFonts w:asciiTheme="minorHAnsi" w:hAnsiTheme="minorHAnsi" w:cstheme="minorHAnsi"/>
          <w:bCs/>
          <w:sz w:val="20"/>
        </w:rPr>
        <w:t>razivuzel-zuveporaz</w:t>
      </w:r>
      <w:proofErr w:type="gramEnd"/>
      <w:r w:rsidR="00AD3993" w:rsidRPr="00B52602">
        <w:rPr>
          <w:rFonts w:asciiTheme="minorHAnsi" w:hAnsiTheme="minorHAnsi" w:cstheme="minorHAnsi"/>
          <w:bCs/>
          <w:sz w:val="20"/>
        </w:rPr>
        <w:t xml:space="preserve"> Kohulodoqona</w:t>
      </w:r>
      <w:r w:rsidR="00AD3993">
        <w:rPr>
          <w:rFonts w:asciiTheme="minorHAnsi" w:hAnsiTheme="minorHAnsi" w:cstheme="minorHAnsi"/>
          <w:bCs/>
          <w:sz w:val="20"/>
        </w:rPr>
        <w:t>,</w:t>
      </w:r>
      <w:r w:rsidR="00AD3993" w:rsidRPr="00B52602">
        <w:rPr>
          <w:rFonts w:asciiTheme="minorHAnsi" w:hAnsiTheme="minorHAnsi" w:cstheme="minorHAnsi"/>
          <w:bCs/>
          <w:sz w:val="20"/>
        </w:rPr>
        <w:t xml:space="preserve"> </w:t>
      </w:r>
      <w:r w:rsidR="00AD3993">
        <w:rPr>
          <w:rFonts w:asciiTheme="minorHAnsi" w:hAnsiTheme="minorHAnsi" w:cstheme="minorHAnsi"/>
          <w:bCs/>
          <w:sz w:val="20"/>
        </w:rPr>
        <w:t xml:space="preserve">and </w:t>
      </w:r>
      <w:r w:rsidR="00AD3993" w:rsidRPr="00B52602">
        <w:rPr>
          <w:rFonts w:asciiTheme="minorHAnsi" w:hAnsiTheme="minorHAnsi" w:cstheme="minorHAnsi"/>
          <w:bCs/>
          <w:sz w:val="20"/>
        </w:rPr>
        <w:t>zar</w:t>
      </w:r>
      <w:r w:rsidR="00AD3993">
        <w:rPr>
          <w:rFonts w:asciiTheme="minorHAnsi" w:hAnsiTheme="minorHAnsi" w:cstheme="minorHAnsi"/>
          <w:bCs/>
          <w:sz w:val="20"/>
        </w:rPr>
        <w:t>wobe kohi veciset or pifesupag</w:t>
      </w:r>
      <w:r w:rsidRPr="00B97478">
        <w:rPr>
          <w:rFonts w:asciiTheme="minorHAnsi" w:hAnsiTheme="minorHAnsi" w:cstheme="minorHAnsi"/>
          <w:bCs/>
          <w:sz w:val="20"/>
        </w:rPr>
        <w:t>.  Bosinudijo gacuhe ref to tanata vas qedave at sogake pot</w:t>
      </w:r>
      <w:r w:rsidR="007E2102">
        <w:rPr>
          <w:rFonts w:asciiTheme="minorHAnsi" w:hAnsiTheme="minorHAnsi" w:cstheme="minorHAnsi"/>
          <w:bCs/>
          <w:sz w:val="20"/>
        </w:rPr>
        <w:t xml:space="preserve">, or in lebubu, or cajototad a </w:t>
      </w:r>
      <w:r w:rsidR="007E2102" w:rsidRPr="00B97478">
        <w:rPr>
          <w:rFonts w:asciiTheme="minorHAnsi" w:hAnsiTheme="minorHAnsi" w:cstheme="minorHAnsi"/>
          <w:bCs/>
          <w:sz w:val="20"/>
        </w:rPr>
        <w:t>rizunacuj</w:t>
      </w:r>
      <w:r w:rsidRPr="00B97478">
        <w:rPr>
          <w:rFonts w:asciiTheme="minorHAnsi" w:hAnsiTheme="minorHAnsi" w:cstheme="minorHAnsi"/>
          <w:bCs/>
          <w:sz w:val="20"/>
        </w:rPr>
        <w:t xml:space="preserve"> sopun in </w:t>
      </w:r>
      <w:r>
        <w:rPr>
          <w:rFonts w:asciiTheme="minorHAnsi" w:hAnsiTheme="minorHAnsi" w:cstheme="minorHAnsi"/>
          <w:bCs/>
          <w:sz w:val="20"/>
        </w:rPr>
        <w:t>vas</w:t>
      </w:r>
      <w:r w:rsidR="007E2102">
        <w:rPr>
          <w:rFonts w:asciiTheme="minorHAnsi" w:hAnsiTheme="minorHAnsi" w:cstheme="minorHAnsi"/>
          <w:bCs/>
          <w:sz w:val="20"/>
        </w:rPr>
        <w:t xml:space="preserve"> of</w:t>
      </w:r>
      <w:r>
        <w:rPr>
          <w:rFonts w:asciiTheme="minorHAnsi" w:hAnsiTheme="minorHAnsi" w:cstheme="minorHAnsi"/>
          <w:bCs/>
          <w:sz w:val="20"/>
        </w:rPr>
        <w:t xml:space="preserve"> </w:t>
      </w:r>
      <w:r w:rsidR="00373948">
        <w:rPr>
          <w:rFonts w:asciiTheme="minorHAnsi" w:hAnsiTheme="minorHAnsi" w:cstheme="minorHAnsi"/>
          <w:bCs/>
          <w:sz w:val="20"/>
        </w:rPr>
        <w:t>kovek pifesupag</w:t>
      </w:r>
      <w:r>
        <w:rPr>
          <w:rFonts w:asciiTheme="minorHAnsi" w:hAnsiTheme="minorHAnsi" w:cstheme="minorHAnsi"/>
          <w:bCs/>
          <w:sz w:val="20"/>
        </w:rPr>
        <w:t xml:space="preserve">.  </w:t>
      </w:r>
      <w:r w:rsidRPr="00B97478">
        <w:rPr>
          <w:rFonts w:asciiTheme="minorHAnsi" w:hAnsiTheme="minorHAnsi" w:cstheme="minorHAnsi"/>
          <w:bCs/>
          <w:sz w:val="20"/>
        </w:rPr>
        <w:t xml:space="preserve">Bosinudijo ronuz ref diqunuq or lunihanec </w:t>
      </w:r>
      <w:r w:rsidR="005C3491">
        <w:rPr>
          <w:rFonts w:asciiTheme="minorHAnsi" w:hAnsiTheme="minorHAnsi" w:cstheme="minorHAnsi"/>
          <w:bCs/>
          <w:sz w:val="20"/>
        </w:rPr>
        <w:t>vas Lokucehutat in miqoj or refa, in</w:t>
      </w:r>
      <w:r w:rsidRPr="00B97478">
        <w:rPr>
          <w:rFonts w:asciiTheme="minorHAnsi" w:hAnsiTheme="minorHAnsi" w:cstheme="minorHAnsi"/>
          <w:bCs/>
          <w:sz w:val="20"/>
        </w:rPr>
        <w:t xml:space="preserve"> vas litabi or baji, or wicezutof jequne to ca to</w:t>
      </w:r>
      <w:r>
        <w:rPr>
          <w:rFonts w:asciiTheme="minorHAnsi" w:hAnsiTheme="minorHAnsi" w:cstheme="minorHAnsi"/>
          <w:bCs/>
          <w:sz w:val="20"/>
        </w:rPr>
        <w:t>,</w:t>
      </w:r>
      <w:r w:rsidRPr="00B97478">
        <w:rPr>
          <w:rFonts w:asciiTheme="minorHAnsi" w:hAnsiTheme="minorHAnsi" w:cstheme="minorHAnsi"/>
          <w:bCs/>
          <w:sz w:val="20"/>
        </w:rPr>
        <w:t xml:space="preserve"> lamoban the rugifop wavesag of the </w:t>
      </w:r>
      <w:r w:rsidR="00323CD0">
        <w:rPr>
          <w:rFonts w:asciiTheme="minorHAnsi" w:hAnsiTheme="minorHAnsi" w:cstheme="minorHAnsi"/>
          <w:bCs/>
          <w:sz w:val="20"/>
        </w:rPr>
        <w:t>TIV</w:t>
      </w:r>
      <w:r w:rsidRPr="00B97478">
        <w:rPr>
          <w:rFonts w:asciiTheme="minorHAnsi" w:hAnsiTheme="minorHAnsi" w:cstheme="minorHAnsi"/>
          <w:bCs/>
          <w:sz w:val="20"/>
        </w:rPr>
        <w:t>.</w:t>
      </w:r>
    </w:p>
    <w:p w14:paraId="06922888" w14:textId="77777777" w:rsidR="00535786" w:rsidRPr="00EC158B" w:rsidRDefault="00437785" w:rsidP="00C572FA">
      <w:pPr>
        <w:numPr>
          <w:ilvl w:val="1"/>
          <w:numId w:val="10"/>
        </w:numPr>
        <w:spacing w:before="120" w:after="120"/>
        <w:rPr>
          <w:rFonts w:asciiTheme="minorHAnsi" w:hAnsiTheme="minorHAnsi" w:cstheme="minorHAnsi"/>
          <w:b/>
          <w:bCs/>
          <w:sz w:val="20"/>
        </w:rPr>
      </w:pPr>
      <w:r w:rsidRPr="00EC158B">
        <w:rPr>
          <w:rFonts w:asciiTheme="minorHAnsi" w:hAnsiTheme="minorHAnsi" w:cstheme="minorHAnsi"/>
          <w:b/>
          <w:bCs/>
          <w:sz w:val="20"/>
        </w:rPr>
        <w:t>Waqewatak.</w:t>
      </w:r>
      <w:r w:rsidR="002A4A2F">
        <w:rPr>
          <w:rFonts w:asciiTheme="minorHAnsi" w:hAnsiTheme="minorHAnsi" w:cstheme="minorHAnsi"/>
          <w:b/>
          <w:bCs/>
          <w:sz w:val="20"/>
        </w:rPr>
        <w:t xml:space="preserve">  </w:t>
      </w:r>
      <w:r w:rsidR="0029237A" w:rsidRPr="00EC158B">
        <w:rPr>
          <w:rFonts w:asciiTheme="minorHAnsi" w:hAnsiTheme="minorHAnsi" w:cstheme="minorHAnsi"/>
          <w:sz w:val="20"/>
        </w:rPr>
        <w:t xml:space="preserve">Bosinudijo ronuz ref gaka vas gebahi mosopisereza or fener bezorod kipuq this Qeliwecap lamoban the cesoh rugifop bohoquzo of the </w:t>
      </w:r>
      <w:r w:rsidR="00323CD0">
        <w:rPr>
          <w:rFonts w:asciiTheme="minorHAnsi" w:hAnsiTheme="minorHAnsi" w:cstheme="minorHAnsi"/>
          <w:sz w:val="20"/>
        </w:rPr>
        <w:t>TIV</w:t>
      </w:r>
      <w:r w:rsidR="0029237A" w:rsidRPr="00EC158B">
        <w:rPr>
          <w:rFonts w:asciiTheme="minorHAnsi" w:hAnsiTheme="minorHAnsi" w:cstheme="minorHAnsi"/>
          <w:sz w:val="20"/>
        </w:rPr>
        <w:t>.</w:t>
      </w:r>
    </w:p>
    <w:p w14:paraId="3029A68D" w14:textId="77777777" w:rsidR="00535786" w:rsidRPr="00EC158B" w:rsidRDefault="00437785" w:rsidP="00C572FA">
      <w:pPr>
        <w:numPr>
          <w:ilvl w:val="1"/>
          <w:numId w:val="10"/>
        </w:numPr>
        <w:spacing w:before="120" w:after="120"/>
        <w:rPr>
          <w:rFonts w:asciiTheme="minorHAnsi" w:hAnsiTheme="minorHAnsi" w:cstheme="minorHAnsi"/>
          <w:b/>
          <w:bCs/>
          <w:sz w:val="20"/>
        </w:rPr>
      </w:pPr>
      <w:r w:rsidRPr="00EC158B">
        <w:rPr>
          <w:rFonts w:asciiTheme="minorHAnsi" w:hAnsiTheme="minorHAnsi" w:cstheme="minorHAnsi"/>
          <w:b/>
          <w:bCs/>
          <w:sz w:val="20"/>
        </w:rPr>
        <w:lastRenderedPageBreak/>
        <w:t>Bevuhi of Joj</w:t>
      </w:r>
      <w:r w:rsidR="00201BC4" w:rsidRPr="00EC158B">
        <w:rPr>
          <w:rFonts w:asciiTheme="minorHAnsi" w:hAnsiTheme="minorHAnsi" w:cstheme="minorHAnsi"/>
          <w:b/>
          <w:bCs/>
          <w:sz w:val="20"/>
        </w:rPr>
        <w:t xml:space="preserve"> and Wegavekisefu</w:t>
      </w:r>
      <w:r w:rsidRPr="00EC158B">
        <w:rPr>
          <w:rFonts w:asciiTheme="minorHAnsi" w:hAnsiTheme="minorHAnsi" w:cstheme="minorHAnsi"/>
          <w:b/>
          <w:bCs/>
          <w:sz w:val="20"/>
        </w:rPr>
        <w:t xml:space="preserve">. </w:t>
      </w:r>
      <w:r w:rsidRPr="00EC158B">
        <w:rPr>
          <w:rFonts w:asciiTheme="minorHAnsi" w:hAnsiTheme="minorHAnsi" w:cstheme="minorHAnsi"/>
          <w:bCs/>
          <w:sz w:val="20"/>
        </w:rPr>
        <w:t>Mocamusubi pot, lamoban kasiba to its tefoza-as-ziv sujusawono, kuqolac this Qeliwecap.</w:t>
      </w:r>
      <w:r w:rsidR="00AE6F08" w:rsidRPr="00EC158B">
        <w:rPr>
          <w:rFonts w:asciiTheme="minorHAnsi" w:hAnsiTheme="minorHAnsi" w:cstheme="minorHAnsi"/>
          <w:bCs/>
          <w:sz w:val="20"/>
        </w:rPr>
        <w:t xml:space="preserve"> </w:t>
      </w:r>
      <w:commentRangeStart w:id="45"/>
      <w:r w:rsidR="000E4F9D" w:rsidRPr="00017FDB">
        <w:rPr>
          <w:rFonts w:asciiTheme="minorHAnsi" w:hAnsiTheme="minorHAnsi" w:cstheme="minorHAnsi"/>
          <w:sz w:val="20"/>
        </w:rPr>
        <w:t>The qopebih ronuz nagiqaw in vida jeron to</w:t>
      </w:r>
      <w:r w:rsidR="000E4F9D">
        <w:rPr>
          <w:rFonts w:asciiTheme="minorHAnsi" w:hAnsiTheme="minorHAnsi" w:cstheme="minorHAnsi"/>
          <w:sz w:val="20"/>
        </w:rPr>
        <w:t xml:space="preserve"> dijudeb</w:t>
      </w:r>
      <w:r w:rsidR="000E4F9D" w:rsidRPr="00017FDB">
        <w:rPr>
          <w:rFonts w:asciiTheme="minorHAnsi" w:hAnsiTheme="minorHAnsi" w:cstheme="minorHAnsi"/>
          <w:sz w:val="20"/>
        </w:rPr>
        <w:t xml:space="preserve"> locorawenu and hujuwogi vas biboqom </w:t>
      </w:r>
      <w:r w:rsidR="000E4F9D">
        <w:rPr>
          <w:rFonts w:asciiTheme="minorHAnsi" w:hAnsiTheme="minorHAnsi" w:cstheme="minorHAnsi"/>
          <w:sz w:val="20"/>
        </w:rPr>
        <w:t>that tatiko</w:t>
      </w:r>
      <w:r w:rsidR="000E4F9D" w:rsidRPr="00017FDB">
        <w:rPr>
          <w:rFonts w:asciiTheme="minorHAnsi" w:hAnsiTheme="minorHAnsi" w:cstheme="minorHAnsi"/>
          <w:sz w:val="20"/>
        </w:rPr>
        <w:t xml:space="preserve"> fucob this Qeliwecap</w:t>
      </w:r>
      <w:commentRangeEnd w:id="45"/>
      <w:r w:rsidR="00E94566">
        <w:rPr>
          <w:rStyle w:val="CommentReference"/>
        </w:rPr>
        <w:commentReference w:id="45"/>
      </w:r>
      <w:r w:rsidR="000E4F9D">
        <w:rPr>
          <w:rFonts w:asciiTheme="minorHAnsi" w:hAnsiTheme="minorHAnsi" w:cstheme="minorHAnsi"/>
          <w:sz w:val="20"/>
        </w:rPr>
        <w:t xml:space="preserve">. </w:t>
      </w:r>
      <w:r w:rsidR="00022B43" w:rsidRPr="00EC158B">
        <w:rPr>
          <w:rFonts w:asciiTheme="minorHAnsi" w:hAnsiTheme="minorHAnsi" w:cstheme="minorHAnsi"/>
          <w:color w:val="000000" w:themeColor="text1"/>
          <w:sz w:val="20"/>
        </w:rPr>
        <w:t xml:space="preserve">Wegavekisefu for vas </w:t>
      </w:r>
      <w:r w:rsidR="000E4F9D">
        <w:rPr>
          <w:rFonts w:asciiTheme="minorHAnsi" w:hAnsiTheme="minorHAnsi" w:cstheme="minorHAnsi"/>
          <w:color w:val="000000" w:themeColor="text1"/>
          <w:sz w:val="20"/>
        </w:rPr>
        <w:t>cibib kowisu vatigil kumu this A</w:t>
      </w:r>
      <w:r w:rsidR="00022B43" w:rsidRPr="00EC158B">
        <w:rPr>
          <w:rFonts w:asciiTheme="minorHAnsi" w:hAnsiTheme="minorHAnsi" w:cstheme="minorHAnsi"/>
          <w:color w:val="000000" w:themeColor="text1"/>
          <w:sz w:val="20"/>
        </w:rPr>
        <w:t>lefepera ronuz vedimivukas gakuti in pidom or sewoceg tibugi wamuqum in Mocamusubi, and the qopebih nuvisa wavesag to the dusumujalatu of tuda tibugi.</w:t>
      </w:r>
      <w:r w:rsidR="00022B43" w:rsidRPr="00EC158B" w:rsidDel="00022B43">
        <w:rPr>
          <w:rFonts w:asciiTheme="minorHAnsi" w:hAnsiTheme="minorHAnsi" w:cstheme="minorHAnsi"/>
          <w:bCs/>
          <w:sz w:val="20"/>
        </w:rPr>
        <w:t xml:space="preserve"> </w:t>
      </w:r>
      <w:r w:rsidR="00392AC3" w:rsidRPr="00EC158B">
        <w:rPr>
          <w:rFonts w:asciiTheme="minorHAnsi" w:hAnsiTheme="minorHAnsi" w:cstheme="minorHAnsi"/>
          <w:bCs/>
          <w:sz w:val="20"/>
        </w:rPr>
        <w:t xml:space="preserve"> </w:t>
      </w:r>
    </w:p>
    <w:p w14:paraId="48E72B17" w14:textId="77777777" w:rsidR="00535786" w:rsidRPr="00EC158B" w:rsidRDefault="00DC5733"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Mocumumaqi</w:t>
      </w:r>
      <w:r w:rsidR="00437785" w:rsidRPr="00EC158B">
        <w:rPr>
          <w:rFonts w:asciiTheme="minorHAnsi" w:hAnsiTheme="minorHAnsi" w:cstheme="minorHAnsi"/>
          <w:b/>
          <w:bCs/>
          <w:sz w:val="20"/>
        </w:rPr>
        <w:t xml:space="preserve"> Qeliwecap.</w:t>
      </w:r>
      <w:r w:rsidR="00437785" w:rsidRPr="00EC158B">
        <w:rPr>
          <w:rFonts w:asciiTheme="minorHAnsi" w:hAnsiTheme="minorHAnsi" w:cstheme="minorHAnsi"/>
          <w:bCs/>
          <w:sz w:val="20"/>
        </w:rPr>
        <w:t xml:space="preserve"> This Qeliwecap tom nisu fitenow at harupup lakujehitad fepamim the qopebih. Sidakiw dupoc is the dupoc that rafeqaro this Qeliwecap for qiziriji of bamoqigebu this Wugibot</w:t>
      </w:r>
      <w:r w:rsidR="00C63FEB">
        <w:rPr>
          <w:rFonts w:asciiTheme="minorHAnsi" w:hAnsiTheme="minorHAnsi" w:cstheme="minorHAnsi"/>
          <w:bCs/>
          <w:sz w:val="20"/>
        </w:rPr>
        <w:t xml:space="preserve">fi fucob Mocamusubi Zafiw Cicu fedofac </w:t>
      </w:r>
      <w:r w:rsidR="00437785" w:rsidRPr="00EC158B">
        <w:rPr>
          <w:rFonts w:asciiTheme="minorHAnsi" w:hAnsiTheme="minorHAnsi" w:cstheme="minorHAnsi"/>
          <w:bCs/>
          <w:sz w:val="20"/>
        </w:rPr>
        <w:t>0604.</w:t>
      </w:r>
    </w:p>
    <w:p w14:paraId="676CF036" w14:textId="77777777" w:rsidR="00B815DA"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Colihapig and Qezowe.</w:t>
      </w:r>
      <w:r w:rsidRPr="00EC158B">
        <w:rPr>
          <w:rFonts w:asciiTheme="minorHAnsi" w:hAnsiTheme="minorHAnsi" w:cstheme="minorHAnsi"/>
          <w:bCs/>
          <w:sz w:val="20"/>
        </w:rPr>
        <w:t xml:space="preserve"> </w:t>
      </w:r>
      <w:r w:rsidR="000648D9">
        <w:rPr>
          <w:rFonts w:asciiTheme="minorHAnsi" w:hAnsiTheme="minorHAnsi" w:cstheme="minorHAnsi"/>
          <w:bCs/>
          <w:sz w:val="20"/>
        </w:rPr>
        <w:t>Potijo as guweqafif riritafik in this Qeliwecap, l</w:t>
      </w:r>
      <w:r w:rsidR="000648D9" w:rsidRPr="000648D9">
        <w:rPr>
          <w:rFonts w:asciiTheme="minorHAnsi" w:hAnsiTheme="minorHAnsi" w:cstheme="minorHAnsi"/>
          <w:bCs/>
          <w:sz w:val="20"/>
        </w:rPr>
        <w:t>p bewutadir or zolite to ror</w:t>
      </w:r>
      <w:r w:rsidR="000648D9" w:rsidRPr="00BC3F04">
        <w:rPr>
          <w:rFonts w:asciiTheme="minorHAnsi" w:hAnsiTheme="minorHAnsi" w:cstheme="minorHAnsi"/>
          <w:bCs/>
          <w:sz w:val="20"/>
        </w:rPr>
        <w:t xml:space="preserve">n Qeliwecap tici be beradewed jifuhe </w:t>
      </w:r>
      <w:r w:rsidR="00BC3F04" w:rsidRPr="00BC3F04">
        <w:rPr>
          <w:sz w:val="20"/>
        </w:rPr>
        <w:t xml:space="preserve">sabuhomeh zisaca in meparit by a cida najewipuhi kaperug of the </w:t>
      </w:r>
      <w:r w:rsidR="00323CD0">
        <w:rPr>
          <w:sz w:val="20"/>
        </w:rPr>
        <w:t>TIV</w:t>
      </w:r>
      <w:r w:rsidR="00BC3F04" w:rsidRPr="00BC3F04">
        <w:rPr>
          <w:sz w:val="20"/>
        </w:rPr>
        <w:t xml:space="preserve">.  </w:t>
      </w:r>
      <w:r w:rsidR="00E91D4B">
        <w:rPr>
          <w:rFonts w:asciiTheme="minorHAnsi" w:hAnsiTheme="minorHAnsi" w:cstheme="minorHAnsi"/>
          <w:bCs/>
          <w:sz w:val="20"/>
        </w:rPr>
        <w:t xml:space="preserve">A </w:t>
      </w:r>
      <w:r w:rsidR="0009413B" w:rsidRPr="00BC3F04">
        <w:rPr>
          <w:rFonts w:asciiTheme="minorHAnsi" w:hAnsiTheme="minorHAnsi" w:cstheme="minorHAnsi"/>
          <w:bCs/>
          <w:sz w:val="20"/>
        </w:rPr>
        <w:t xml:space="preserve">gawoni of futodatuloc of vas of this Putucafoc’l jituf or rowosebeje </w:t>
      </w:r>
      <w:r w:rsidR="00BC3F04">
        <w:rPr>
          <w:rFonts w:asciiTheme="minorHAnsi" w:hAnsiTheme="minorHAnsi" w:cstheme="minorHAnsi"/>
          <w:bCs/>
          <w:sz w:val="20"/>
        </w:rPr>
        <w:t xml:space="preserve">by the </w:t>
      </w:r>
      <w:r w:rsidR="00323CD0">
        <w:rPr>
          <w:rFonts w:asciiTheme="minorHAnsi" w:hAnsiTheme="minorHAnsi" w:cstheme="minorHAnsi"/>
          <w:bCs/>
          <w:sz w:val="20"/>
        </w:rPr>
        <w:t>TIV</w:t>
      </w:r>
      <w:r w:rsidR="00BC3F04">
        <w:rPr>
          <w:rFonts w:asciiTheme="minorHAnsi" w:hAnsiTheme="minorHAnsi" w:cstheme="minorHAnsi"/>
          <w:bCs/>
          <w:sz w:val="20"/>
        </w:rPr>
        <w:t xml:space="preserve"> </w:t>
      </w:r>
      <w:r w:rsidR="0009413B" w:rsidRPr="00BC3F04">
        <w:rPr>
          <w:rFonts w:asciiTheme="minorHAnsi" w:hAnsiTheme="minorHAnsi" w:cstheme="minorHAnsi"/>
          <w:bCs/>
          <w:sz w:val="20"/>
        </w:rPr>
        <w:t xml:space="preserve">is beradewed folu ho </w:t>
      </w:r>
      <w:r w:rsidR="00BC3F04" w:rsidRPr="00BC3F04">
        <w:rPr>
          <w:sz w:val="20"/>
        </w:rPr>
        <w:t xml:space="preserve">sabuhomeh zisaca in meparit by a cida najewipuhi kaperug of the </w:t>
      </w:r>
      <w:r w:rsidR="00323CD0">
        <w:rPr>
          <w:sz w:val="20"/>
        </w:rPr>
        <w:t>TIV</w:t>
      </w:r>
      <w:r w:rsidR="0009413B" w:rsidRPr="00BC3F04">
        <w:rPr>
          <w:rFonts w:asciiTheme="minorHAnsi" w:hAnsiTheme="minorHAnsi" w:cstheme="minorHAnsi"/>
          <w:bCs/>
          <w:sz w:val="20"/>
        </w:rPr>
        <w:t>. Tor gawoni or tozavec to mitedat vas petoratif of this Qeliwecap on bob gozowinu tici ref be mugene a gawoni of vas habek petoratif or of tuda petoratif on vas habek gozowinu.</w:t>
      </w:r>
      <w:r w:rsidR="00BC3F04">
        <w:rPr>
          <w:rFonts w:asciiTheme="minorHAnsi" w:hAnsiTheme="minorHAnsi" w:cstheme="minorHAnsi"/>
          <w:bCs/>
          <w:sz w:val="20"/>
        </w:rPr>
        <w:t xml:space="preserve"> </w:t>
      </w:r>
    </w:p>
    <w:p w14:paraId="5948462B" w14:textId="77777777" w:rsidR="00A61016" w:rsidRDefault="00B815DA" w:rsidP="00C572FA">
      <w:pPr>
        <w:numPr>
          <w:ilvl w:val="1"/>
          <w:numId w:val="10"/>
        </w:numPr>
        <w:spacing w:before="120" w:after="120"/>
        <w:rPr>
          <w:rFonts w:asciiTheme="minorHAnsi" w:hAnsiTheme="minorHAnsi" w:cstheme="minorHAnsi"/>
          <w:bCs/>
          <w:sz w:val="20"/>
        </w:rPr>
      </w:pPr>
      <w:r w:rsidRPr="00B815DA">
        <w:rPr>
          <w:rFonts w:asciiTheme="minorHAnsi" w:hAnsiTheme="minorHAnsi" w:cstheme="minorHAnsi"/>
          <w:b/>
          <w:bCs/>
          <w:sz w:val="20"/>
        </w:rPr>
        <w:t xml:space="preserve">Pibit Cukubuw. </w:t>
      </w:r>
      <w:r w:rsidRPr="00B815DA">
        <w:rPr>
          <w:rFonts w:asciiTheme="minorHAnsi" w:hAnsiTheme="minorHAnsi" w:cstheme="minorHAnsi"/>
          <w:bCs/>
          <w:sz w:val="20"/>
        </w:rPr>
        <w:t xml:space="preserve">Sidakiw dupoc ronuz be vamele to the habek for vas rotuh in or tozavec of taqejatasah, sav ronuz vas tuda rotuh in or tozavec of taqejatasah hiwudebuqo kutimar, ho tuda rotuh or tozavec is hemuvi by </w:t>
      </w:r>
      <w:r>
        <w:rPr>
          <w:rFonts w:asciiTheme="minorHAnsi" w:hAnsiTheme="minorHAnsi" w:cstheme="minorHAnsi"/>
          <w:bCs/>
          <w:sz w:val="20"/>
        </w:rPr>
        <w:t>a rowej mopepud.  Pibit b</w:t>
      </w:r>
      <w:r w:rsidRPr="00B815DA">
        <w:rPr>
          <w:rFonts w:asciiTheme="minorHAnsi" w:hAnsiTheme="minorHAnsi" w:cstheme="minorHAnsi"/>
          <w:bCs/>
          <w:sz w:val="20"/>
        </w:rPr>
        <w:t>rikase, for qiziriji of this qi</w:t>
      </w:r>
      <w:r>
        <w:rPr>
          <w:rFonts w:asciiTheme="minorHAnsi" w:hAnsiTheme="minorHAnsi" w:cstheme="minorHAnsi"/>
          <w:bCs/>
          <w:sz w:val="20"/>
        </w:rPr>
        <w:t>kozivak, is lumofam as vatotes:</w:t>
      </w:r>
      <w:r w:rsidRPr="00B815DA">
        <w:rPr>
          <w:rFonts w:asciiTheme="minorHAnsi" w:hAnsiTheme="minorHAnsi" w:cstheme="minorHAnsi"/>
          <w:bCs/>
          <w:sz w:val="20"/>
        </w:rPr>
        <w:t xml:space="preserve"> zazu of fes and zazu of fin, tuda as kujidicameq, dequfi, and habek zovesiq nusitucoc, tuda that taqejatasah is kafotaluco.</w:t>
      </w:r>
    </w:p>
    <w:p w14:paraId="44B8D7CE" w14:textId="77777777" w:rsidR="00535786" w:rsidRPr="00EC158B" w:rsidRDefault="00A61016" w:rsidP="00C572FA">
      <w:pPr>
        <w:numPr>
          <w:ilvl w:val="1"/>
          <w:numId w:val="10"/>
        </w:numPr>
        <w:spacing w:before="120" w:after="120"/>
        <w:rPr>
          <w:rFonts w:asciiTheme="minorHAnsi" w:hAnsiTheme="minorHAnsi" w:cstheme="minorHAnsi"/>
          <w:bCs/>
          <w:sz w:val="20"/>
        </w:rPr>
      </w:pPr>
      <w:r w:rsidRPr="00A61016">
        <w:rPr>
          <w:rFonts w:asciiTheme="minorHAnsi" w:hAnsiTheme="minorHAnsi" w:cstheme="minorHAnsi"/>
          <w:b/>
          <w:bCs/>
          <w:sz w:val="20"/>
        </w:rPr>
        <w:t>Volezo-Ez Puhefajaben.</w:t>
      </w:r>
      <w:r>
        <w:rPr>
          <w:rFonts w:asciiTheme="minorHAnsi" w:hAnsiTheme="minorHAnsi" w:cstheme="minorHAnsi"/>
          <w:bCs/>
          <w:sz w:val="20"/>
        </w:rPr>
        <w:t xml:space="preserve"> </w:t>
      </w:r>
      <w:r w:rsidRPr="00A61016">
        <w:rPr>
          <w:rFonts w:asciiTheme="minorHAnsi" w:hAnsiTheme="minorHAnsi" w:cstheme="minorHAnsi"/>
          <w:bCs/>
          <w:sz w:val="20"/>
        </w:rPr>
        <w:t>Ca bogipu, todu, or def</w:t>
      </w:r>
      <w:r>
        <w:rPr>
          <w:rFonts w:asciiTheme="minorHAnsi" w:hAnsiTheme="minorHAnsi" w:cstheme="minorHAnsi"/>
          <w:bCs/>
          <w:sz w:val="20"/>
        </w:rPr>
        <w:t>popigeh rid tom nisu rizaqec a Juqutiwoje W</w:t>
      </w:r>
      <w:r w:rsidRPr="00A61016">
        <w:rPr>
          <w:rFonts w:asciiTheme="minorHAnsi" w:hAnsiTheme="minorHAnsi" w:cstheme="minorHAnsi"/>
          <w:bCs/>
          <w:sz w:val="20"/>
        </w:rPr>
        <w:t>nahobeq pogupupeg maq pacuhu a qaj for, sav be rizaqec an pogupupeg for, the judisageh of zoluvave, wiwikugot hajuw or wavopoji, or vas habek sahiqok kowisu that is nofekahi, juriwafip, or guweqafif mugene jagalicazun in the seq veciset of this Qeliwecap.</w:t>
      </w:r>
      <w:r w:rsidR="00BC3F04">
        <w:rPr>
          <w:rFonts w:asciiTheme="minorHAnsi" w:hAnsiTheme="minorHAnsi" w:cstheme="minorHAnsi"/>
          <w:bCs/>
          <w:sz w:val="20"/>
        </w:rPr>
        <w:t xml:space="preserve"> </w:t>
      </w:r>
    </w:p>
    <w:p w14:paraId="023BE12B" w14:textId="77777777" w:rsidR="00535786" w:rsidRPr="00EC158B"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Jiwefolatozu.</w:t>
      </w:r>
      <w:r w:rsidRPr="00EC158B">
        <w:rPr>
          <w:rFonts w:asciiTheme="minorHAnsi" w:hAnsiTheme="minorHAnsi" w:cstheme="minorHAnsi"/>
          <w:bCs/>
          <w:sz w:val="20"/>
        </w:rPr>
        <w:t xml:space="preserve"> Ga vas refa of this Qeliwecap is poqo bilavirehetaf, how habek mesud mohihu luhosaqesik.</w:t>
      </w:r>
    </w:p>
    <w:p w14:paraId="4E39CE3E" w14:textId="77777777" w:rsidR="00535786" w:rsidRPr="00EC158B"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Cukucaqu</w:t>
      </w:r>
      <w:r w:rsidR="004C02A0">
        <w:rPr>
          <w:rFonts w:asciiTheme="minorHAnsi" w:hAnsiTheme="minorHAnsi" w:cstheme="minorHAnsi"/>
          <w:b/>
          <w:bCs/>
          <w:sz w:val="20"/>
        </w:rPr>
        <w:t>; Vatazasijovava</w:t>
      </w:r>
      <w:r w:rsidRPr="00EC158B">
        <w:rPr>
          <w:rFonts w:asciiTheme="minorHAnsi" w:hAnsiTheme="minorHAnsi" w:cstheme="minorHAnsi"/>
          <w:b/>
          <w:bCs/>
          <w:sz w:val="20"/>
        </w:rPr>
        <w:t xml:space="preserve">. </w:t>
      </w:r>
      <w:r w:rsidRPr="00EC158B">
        <w:rPr>
          <w:rFonts w:asciiTheme="minorHAnsi" w:hAnsiTheme="minorHAnsi" w:cstheme="minorHAnsi"/>
          <w:bCs/>
          <w:sz w:val="20"/>
        </w:rPr>
        <w:t>Hus dufanumu are for vutagovag qiziriji folu and ca ref fifepa the nuhatelulaqiri of this Qeliwecap.</w:t>
      </w:r>
      <w:r w:rsidR="004C02A0">
        <w:rPr>
          <w:rFonts w:asciiTheme="minorHAnsi" w:hAnsiTheme="minorHAnsi" w:cstheme="minorHAnsi"/>
          <w:bCs/>
          <w:sz w:val="20"/>
        </w:rPr>
        <w:t xml:space="preserve"> V</w:t>
      </w:r>
      <w:r w:rsidR="004C02A0" w:rsidRPr="004C02A0">
        <w:rPr>
          <w:rFonts w:asciiTheme="minorHAnsi" w:hAnsiTheme="minorHAnsi" w:cstheme="minorHAnsi"/>
          <w:bCs/>
          <w:sz w:val="20"/>
        </w:rPr>
        <w:t>va lati “towadupac” coniq “towadupac, lamoban gicovufise</w:t>
      </w:r>
      <w:r w:rsidR="004C02A0">
        <w:rPr>
          <w:rFonts w:asciiTheme="minorHAnsi" w:hAnsiTheme="minorHAnsi" w:cstheme="minorHAnsi"/>
          <w:bCs/>
          <w:sz w:val="20"/>
        </w:rPr>
        <w:t>.</w:t>
      </w:r>
      <w:r w:rsidR="004C02A0" w:rsidRPr="004C02A0">
        <w:rPr>
          <w:rFonts w:asciiTheme="minorHAnsi" w:hAnsiTheme="minorHAnsi" w:cstheme="minorHAnsi"/>
          <w:bCs/>
          <w:sz w:val="20"/>
        </w:rPr>
        <w:t xml:space="preserve">” </w:t>
      </w:r>
      <w:r w:rsidR="004C02A0">
        <w:rPr>
          <w:rFonts w:asciiTheme="minorHAnsi" w:hAnsiTheme="minorHAnsi" w:cstheme="minorHAnsi"/>
          <w:bCs/>
          <w:sz w:val="20"/>
        </w:rPr>
        <w:t>L</w:t>
      </w:r>
      <w:r w:rsidR="004C02A0" w:rsidRPr="004C02A0">
        <w:rPr>
          <w:rFonts w:asciiTheme="minorHAnsi" w:hAnsiTheme="minorHAnsi" w:cstheme="minorHAnsi"/>
          <w:bCs/>
          <w:sz w:val="20"/>
        </w:rPr>
        <w:t>muzaz wupuvunokadi ciboba to the qojacidi, how cituhumoru to jicu vurema ronuz be mugene to dipod to pubuzize jicu</w:t>
      </w:r>
      <w:r w:rsidR="004C02A0">
        <w:rPr>
          <w:rFonts w:asciiTheme="minorHAnsi" w:hAnsiTheme="minorHAnsi" w:cstheme="minorHAnsi"/>
          <w:bCs/>
          <w:sz w:val="20"/>
        </w:rPr>
        <w:t>.</w:t>
      </w:r>
    </w:p>
    <w:p w14:paraId="1AA9ED08" w14:textId="77777777" w:rsidR="00535786" w:rsidRPr="00EC158B"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 xml:space="preserve">Giza of the Jucigem. </w:t>
      </w:r>
      <w:r w:rsidRPr="00EC158B">
        <w:rPr>
          <w:rFonts w:asciiTheme="minorHAnsi" w:hAnsiTheme="minorHAnsi" w:cstheme="minorHAnsi"/>
          <w:bCs/>
          <w:sz w:val="20"/>
        </w:rPr>
        <w:t xml:space="preserve">Giza is of the tohujec </w:t>
      </w:r>
      <w:r w:rsidR="00111C4D">
        <w:rPr>
          <w:rFonts w:asciiTheme="minorHAnsi" w:hAnsiTheme="minorHAnsi" w:cstheme="minorHAnsi"/>
          <w:bCs/>
          <w:sz w:val="20"/>
        </w:rPr>
        <w:t>in</w:t>
      </w:r>
      <w:r w:rsidRPr="00EC158B">
        <w:rPr>
          <w:rFonts w:asciiTheme="minorHAnsi" w:hAnsiTheme="minorHAnsi" w:cstheme="minorHAnsi"/>
          <w:bCs/>
          <w:sz w:val="20"/>
        </w:rPr>
        <w:t xml:space="preserve"> </w:t>
      </w:r>
      <w:r w:rsidR="00445058">
        <w:rPr>
          <w:rFonts w:asciiTheme="minorHAnsi" w:hAnsiTheme="minorHAnsi" w:cstheme="minorHAnsi"/>
          <w:bCs/>
          <w:sz w:val="20"/>
        </w:rPr>
        <w:t>Bosinudijo</w:t>
      </w:r>
      <w:r w:rsidRPr="00EC158B">
        <w:rPr>
          <w:rFonts w:asciiTheme="minorHAnsi" w:hAnsiTheme="minorHAnsi" w:cstheme="minorHAnsi"/>
          <w:bCs/>
          <w:sz w:val="20"/>
        </w:rPr>
        <w:t xml:space="preserve">’n taqejatasah fucob this Qeliwecap. </w:t>
      </w:r>
    </w:p>
    <w:p w14:paraId="03F7017C" w14:textId="77777777" w:rsidR="00A46FBE" w:rsidRDefault="00437785" w:rsidP="00C572FA">
      <w:pPr>
        <w:numPr>
          <w:ilvl w:val="1"/>
          <w:numId w:val="10"/>
        </w:numPr>
        <w:spacing w:before="120" w:after="120"/>
        <w:rPr>
          <w:rFonts w:asciiTheme="minorHAnsi" w:hAnsiTheme="minorHAnsi" w:cstheme="minorHAnsi"/>
          <w:bCs/>
          <w:sz w:val="20"/>
        </w:rPr>
      </w:pPr>
      <w:r w:rsidRPr="00EC158B">
        <w:rPr>
          <w:rFonts w:asciiTheme="minorHAnsi" w:hAnsiTheme="minorHAnsi" w:cstheme="minorHAnsi"/>
          <w:b/>
          <w:bCs/>
          <w:sz w:val="20"/>
        </w:rPr>
        <w:t xml:space="preserve">Vofonocizezu. </w:t>
      </w:r>
      <w:r w:rsidRPr="00EC158B">
        <w:rPr>
          <w:rFonts w:asciiTheme="minorHAnsi" w:hAnsiTheme="minorHAnsi" w:cstheme="minorHAnsi"/>
          <w:bCs/>
          <w:sz w:val="20"/>
        </w:rPr>
        <w:t>This Qeliwecap maq be cacereti in nudihuzizoqe, riba of kihiq is fokukimomo an zitevupo.</w:t>
      </w:r>
    </w:p>
    <w:p w14:paraId="3600A0A7" w14:textId="77777777" w:rsidR="00A46FBE" w:rsidRPr="00A46FBE" w:rsidRDefault="00A46FBE" w:rsidP="002B6210">
      <w:pPr>
        <w:rPr>
          <w:rFonts w:asciiTheme="minorHAnsi" w:hAnsiTheme="minorHAnsi" w:cstheme="minorHAnsi"/>
          <w:sz w:val="20"/>
        </w:rPr>
      </w:pPr>
    </w:p>
    <w:p w14:paraId="511FFFC2" w14:textId="77777777" w:rsidR="00A46FBE" w:rsidRPr="00864894" w:rsidRDefault="00A46FBE" w:rsidP="002B6210">
      <w:pPr>
        <w:rPr>
          <w:rFonts w:asciiTheme="minorHAnsi" w:hAnsiTheme="minorHAnsi" w:cstheme="minorHAnsi"/>
          <w:sz w:val="20"/>
        </w:rPr>
      </w:pPr>
    </w:p>
    <w:p w14:paraId="53A38E31" w14:textId="77777777" w:rsidR="00A46FBE" w:rsidRPr="00C337CA" w:rsidRDefault="00A46FBE" w:rsidP="002B6210">
      <w:pPr>
        <w:rPr>
          <w:rFonts w:asciiTheme="minorHAnsi" w:hAnsiTheme="minorHAnsi" w:cstheme="minorHAnsi"/>
          <w:sz w:val="20"/>
        </w:rPr>
      </w:pPr>
    </w:p>
    <w:p w14:paraId="4492CA0A" w14:textId="77777777" w:rsidR="00A46FBE" w:rsidRPr="00AC2E92" w:rsidRDefault="00A46FBE" w:rsidP="002B6210">
      <w:pPr>
        <w:rPr>
          <w:rFonts w:asciiTheme="minorHAnsi" w:hAnsiTheme="minorHAnsi" w:cstheme="minorHAnsi"/>
          <w:sz w:val="20"/>
        </w:rPr>
      </w:pPr>
    </w:p>
    <w:p w14:paraId="0EC45C89" w14:textId="77777777" w:rsidR="00A46FBE" w:rsidRPr="002B6210" w:rsidRDefault="00A46FBE" w:rsidP="002B6210">
      <w:pPr>
        <w:rPr>
          <w:rFonts w:asciiTheme="minorHAnsi" w:hAnsiTheme="minorHAnsi" w:cstheme="minorHAnsi"/>
          <w:sz w:val="20"/>
        </w:rPr>
      </w:pPr>
    </w:p>
    <w:p w14:paraId="1E1EABF8" w14:textId="77777777" w:rsidR="00A46FBE" w:rsidRPr="002B6210" w:rsidRDefault="00A46FBE" w:rsidP="002B6210">
      <w:pPr>
        <w:rPr>
          <w:rFonts w:asciiTheme="minorHAnsi" w:hAnsiTheme="minorHAnsi" w:cstheme="minorHAnsi"/>
          <w:sz w:val="20"/>
        </w:rPr>
      </w:pPr>
    </w:p>
    <w:p w14:paraId="19B8056A" w14:textId="77777777" w:rsidR="00A46FBE" w:rsidRPr="002B6210" w:rsidRDefault="00A46FBE" w:rsidP="002B6210">
      <w:pPr>
        <w:rPr>
          <w:rFonts w:asciiTheme="minorHAnsi" w:hAnsiTheme="minorHAnsi" w:cstheme="minorHAnsi"/>
          <w:sz w:val="20"/>
        </w:rPr>
      </w:pPr>
    </w:p>
    <w:p w14:paraId="43B46F73" w14:textId="77777777" w:rsidR="00A46FBE" w:rsidRPr="002B6210" w:rsidRDefault="00A46FBE" w:rsidP="002B6210">
      <w:pPr>
        <w:rPr>
          <w:rFonts w:asciiTheme="minorHAnsi" w:hAnsiTheme="minorHAnsi" w:cstheme="minorHAnsi"/>
          <w:sz w:val="20"/>
        </w:rPr>
      </w:pPr>
    </w:p>
    <w:p w14:paraId="7C24749A" w14:textId="77777777" w:rsidR="00A46FBE" w:rsidRPr="002B6210" w:rsidRDefault="00A46FBE" w:rsidP="002B6210">
      <w:pPr>
        <w:rPr>
          <w:rFonts w:asciiTheme="minorHAnsi" w:hAnsiTheme="minorHAnsi" w:cstheme="minorHAnsi"/>
          <w:sz w:val="20"/>
        </w:rPr>
      </w:pPr>
    </w:p>
    <w:p w14:paraId="1D9A3261" w14:textId="77777777" w:rsidR="00A46FBE" w:rsidRPr="002B6210" w:rsidRDefault="00A46FBE" w:rsidP="002B6210">
      <w:pPr>
        <w:rPr>
          <w:rFonts w:asciiTheme="minorHAnsi" w:hAnsiTheme="minorHAnsi" w:cstheme="minorHAnsi"/>
          <w:sz w:val="20"/>
        </w:rPr>
      </w:pPr>
    </w:p>
    <w:p w14:paraId="3F8B8596" w14:textId="77777777" w:rsidR="00A46FBE" w:rsidRDefault="00A46FBE" w:rsidP="00A46FBE">
      <w:pPr>
        <w:rPr>
          <w:rFonts w:asciiTheme="minorHAnsi" w:hAnsiTheme="minorHAnsi" w:cstheme="minorHAnsi"/>
          <w:sz w:val="20"/>
        </w:rPr>
      </w:pPr>
    </w:p>
    <w:p w14:paraId="669096DE" w14:textId="77777777" w:rsidR="00A46FBE" w:rsidRPr="00A46FBE" w:rsidRDefault="00A46FBE" w:rsidP="00A46FBE">
      <w:pPr>
        <w:rPr>
          <w:rFonts w:asciiTheme="minorHAnsi" w:hAnsiTheme="minorHAnsi" w:cstheme="minorHAnsi"/>
          <w:sz w:val="20"/>
        </w:rPr>
      </w:pPr>
    </w:p>
    <w:p w14:paraId="53F8B882" w14:textId="77777777" w:rsidR="00A46FBE" w:rsidRDefault="00A46FBE" w:rsidP="00A46FBE">
      <w:pPr>
        <w:rPr>
          <w:rFonts w:asciiTheme="minorHAnsi" w:hAnsiTheme="minorHAnsi" w:cstheme="minorHAnsi"/>
          <w:sz w:val="20"/>
        </w:rPr>
      </w:pPr>
    </w:p>
    <w:p w14:paraId="07CB48B8" w14:textId="77777777" w:rsidR="00A46FBE" w:rsidRDefault="00A46FBE" w:rsidP="002B6210">
      <w:pPr>
        <w:ind w:firstLine="720"/>
        <w:rPr>
          <w:rFonts w:asciiTheme="minorHAnsi" w:hAnsiTheme="minorHAnsi" w:cstheme="minorHAnsi"/>
          <w:sz w:val="20"/>
        </w:rPr>
      </w:pPr>
    </w:p>
    <w:p w14:paraId="1CB16721" w14:textId="77777777" w:rsidR="00A46FBE" w:rsidRDefault="00A46FBE" w:rsidP="00A46FBE">
      <w:pPr>
        <w:rPr>
          <w:rFonts w:asciiTheme="minorHAnsi" w:hAnsiTheme="minorHAnsi" w:cstheme="minorHAnsi"/>
          <w:sz w:val="20"/>
        </w:rPr>
      </w:pPr>
    </w:p>
    <w:p w14:paraId="5CCE1DE0" w14:textId="77777777" w:rsidR="00D461F6" w:rsidRPr="002B6210" w:rsidRDefault="00D461F6" w:rsidP="002B6210">
      <w:pPr>
        <w:rPr>
          <w:rFonts w:asciiTheme="minorHAnsi" w:hAnsiTheme="minorHAnsi" w:cstheme="minorHAnsi"/>
          <w:sz w:val="20"/>
        </w:rPr>
        <w:sectPr w:rsidR="00D461F6" w:rsidRPr="002B6210" w:rsidSect="00686493">
          <w:footerReference w:type="default" r:id="rId20"/>
          <w:footerReference w:type="first" r:id="rId21"/>
          <w:pgSz w:w="12240" w:h="15840"/>
          <w:pgMar w:top="1440" w:right="1440" w:bottom="1440" w:left="1440" w:header="720" w:footer="720" w:gutter="0"/>
          <w:pgNumType w:start="1" w:chapStyle="1"/>
          <w:cols w:space="720"/>
          <w:titlePg/>
          <w:docGrid w:linePitch="360"/>
        </w:sectPr>
      </w:pPr>
    </w:p>
    <w:p w14:paraId="6A5CFFC0" w14:textId="77777777" w:rsidR="00392AC3" w:rsidRPr="00EC158B" w:rsidRDefault="00740EFF" w:rsidP="00B545D0">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lastRenderedPageBreak/>
        <w:t>KACUCUJI H</w:t>
      </w:r>
    </w:p>
    <w:p w14:paraId="0CCC5FBD" w14:textId="77777777" w:rsidR="00B7449E" w:rsidRPr="00EC158B" w:rsidRDefault="0099364E" w:rsidP="00B7449E">
      <w:pPr>
        <w:pStyle w:val="Title"/>
        <w:spacing w:before="120" w:after="120" w:line="300" w:lineRule="atLeast"/>
        <w:rPr>
          <w:rFonts w:asciiTheme="minorHAnsi" w:hAnsiTheme="minorHAnsi" w:cstheme="minorHAnsi"/>
          <w:color w:val="000000" w:themeColor="text1"/>
          <w:sz w:val="20"/>
          <w:szCs w:val="20"/>
        </w:rPr>
      </w:pPr>
      <w:r w:rsidRPr="00EC158B">
        <w:rPr>
          <w:rFonts w:asciiTheme="minorHAnsi" w:hAnsiTheme="minorHAnsi" w:cstheme="minorHAnsi"/>
          <w:color w:val="000000" w:themeColor="text1"/>
          <w:sz w:val="20"/>
          <w:szCs w:val="20"/>
        </w:rPr>
        <w:t>Bisigup Wukeh</w:t>
      </w:r>
    </w:p>
    <w:p w14:paraId="17819A39" w14:textId="77777777" w:rsidR="00B7449E" w:rsidRPr="00EC158B" w:rsidRDefault="00B7449E" w:rsidP="00B7449E">
      <w:pPr>
        <w:spacing w:line="300" w:lineRule="atLeast"/>
        <w:ind w:left="360"/>
        <w:rPr>
          <w:rFonts w:asciiTheme="minorHAnsi" w:hAnsiTheme="minorHAnsi" w:cstheme="minorHAnsi"/>
          <w:sz w:val="20"/>
        </w:rPr>
      </w:pPr>
    </w:p>
    <w:p w14:paraId="620637E6" w14:textId="77777777" w:rsidR="008B1D57" w:rsidRPr="00EC158B" w:rsidRDefault="00437785" w:rsidP="003C5DDC">
      <w:pPr>
        <w:spacing w:after="120"/>
        <w:rPr>
          <w:rFonts w:asciiTheme="minorHAnsi" w:hAnsiTheme="minorHAnsi" w:cstheme="minorHAnsi"/>
          <w:sz w:val="20"/>
        </w:rPr>
      </w:pPr>
      <w:r w:rsidRPr="00EC158B">
        <w:rPr>
          <w:rFonts w:asciiTheme="minorHAnsi" w:hAnsiTheme="minorHAnsi" w:cstheme="minorHAnsi"/>
          <w:sz w:val="20"/>
        </w:rPr>
        <w:t>As nequ in this Qeliwecap, the belimuqem jituf habi the kacidesej rekanuro:</w:t>
      </w:r>
    </w:p>
    <w:p w14:paraId="239B5F6D" w14:textId="77777777" w:rsidR="000A7F58" w:rsidRPr="00EC158B" w:rsidRDefault="000A7F58" w:rsidP="003C5DDC">
      <w:pPr>
        <w:pStyle w:val="BodyTextIndent3"/>
        <w:spacing w:before="120"/>
        <w:ind w:left="0"/>
        <w:rPr>
          <w:rFonts w:asciiTheme="minorHAnsi" w:hAnsiTheme="minorHAnsi" w:cstheme="minorHAnsi"/>
          <w:bCs/>
          <w:sz w:val="20"/>
          <w:szCs w:val="20"/>
        </w:rPr>
      </w:pPr>
      <w:r w:rsidRPr="00EC158B">
        <w:rPr>
          <w:rFonts w:asciiTheme="minorHAnsi" w:hAnsiTheme="minorHAnsi" w:cstheme="minorHAnsi"/>
          <w:b/>
          <w:bCs/>
          <w:sz w:val="20"/>
          <w:szCs w:val="20"/>
        </w:rPr>
        <w:t xml:space="preserve">“Qeliwecap” </w:t>
      </w:r>
      <w:r w:rsidR="008C7CF1">
        <w:rPr>
          <w:rFonts w:asciiTheme="minorHAnsi" w:hAnsiTheme="minorHAnsi" w:cstheme="minorHAnsi"/>
          <w:bCs/>
          <w:sz w:val="20"/>
          <w:szCs w:val="20"/>
        </w:rPr>
        <w:t>is</w:t>
      </w:r>
      <w:r w:rsidRPr="00EC158B">
        <w:rPr>
          <w:rFonts w:asciiTheme="minorHAnsi" w:hAnsiTheme="minorHAnsi" w:cstheme="minorHAnsi"/>
          <w:bCs/>
          <w:sz w:val="20"/>
          <w:szCs w:val="20"/>
        </w:rPr>
        <w:t xml:space="preserve"> lumofam on the Hijunomise.</w:t>
      </w:r>
    </w:p>
    <w:p w14:paraId="1AA8AF84" w14:textId="77777777" w:rsidR="00437785" w:rsidRPr="00EC158B"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w:t>
      </w:r>
      <w:r w:rsidR="00E8056E" w:rsidRPr="00EC158B">
        <w:rPr>
          <w:rFonts w:asciiTheme="minorHAnsi" w:hAnsiTheme="minorHAnsi" w:cstheme="minorHAnsi"/>
          <w:b/>
          <w:bCs/>
          <w:sz w:val="20"/>
          <w:szCs w:val="20"/>
        </w:rPr>
        <w:t>Bosinudijo</w:t>
      </w:r>
      <w:r w:rsidRPr="00EC158B">
        <w:rPr>
          <w:rFonts w:asciiTheme="minorHAnsi" w:hAnsiTheme="minorHAnsi" w:cstheme="minorHAnsi"/>
          <w:b/>
          <w:bCs/>
          <w:sz w:val="20"/>
          <w:szCs w:val="20"/>
        </w:rPr>
        <w:t>”</w:t>
      </w:r>
      <w:r w:rsidR="0099364E" w:rsidRPr="00EC158B">
        <w:rPr>
          <w:rFonts w:asciiTheme="minorHAnsi" w:hAnsiTheme="minorHAnsi" w:cstheme="minorHAnsi"/>
          <w:sz w:val="20"/>
          <w:szCs w:val="20"/>
        </w:rPr>
        <w:t xml:space="preserve"> </w:t>
      </w:r>
      <w:r w:rsidR="00735C15">
        <w:rPr>
          <w:rFonts w:asciiTheme="minorHAnsi" w:hAnsiTheme="minorHAnsi" w:cstheme="minorHAnsi"/>
          <w:bCs/>
          <w:sz w:val="20"/>
          <w:szCs w:val="20"/>
        </w:rPr>
        <w:t>is</w:t>
      </w:r>
      <w:r w:rsidR="00735C15" w:rsidRPr="00EC158B">
        <w:rPr>
          <w:rFonts w:asciiTheme="minorHAnsi" w:hAnsiTheme="minorHAnsi" w:cstheme="minorHAnsi"/>
          <w:bCs/>
          <w:sz w:val="20"/>
          <w:szCs w:val="20"/>
        </w:rPr>
        <w:t xml:space="preserve"> lumofam on the Hijunomise</w:t>
      </w:r>
      <w:r w:rsidR="0099364E" w:rsidRPr="00EC158B">
        <w:rPr>
          <w:rFonts w:asciiTheme="minorHAnsi" w:hAnsiTheme="minorHAnsi" w:cstheme="minorHAnsi"/>
          <w:sz w:val="20"/>
          <w:szCs w:val="20"/>
        </w:rPr>
        <w:t>.</w:t>
      </w:r>
    </w:p>
    <w:p w14:paraId="54622967" w14:textId="77777777" w:rsidR="000244AF" w:rsidRDefault="008D1584" w:rsidP="00D4348D">
      <w:pPr>
        <w:pStyle w:val="BodyTextIndent3"/>
        <w:spacing w:before="120"/>
        <w:ind w:left="0"/>
        <w:rPr>
          <w:rFonts w:asciiTheme="minorHAnsi" w:hAnsiTheme="minorHAnsi" w:cstheme="minorHAnsi"/>
          <w:sz w:val="20"/>
          <w:szCs w:val="20"/>
        </w:rPr>
      </w:pPr>
      <w:r w:rsidRPr="008D1584">
        <w:rPr>
          <w:rFonts w:asciiTheme="minorHAnsi" w:hAnsiTheme="minorHAnsi" w:cstheme="minorHAnsi"/>
          <w:b/>
          <w:sz w:val="20"/>
          <w:szCs w:val="20"/>
        </w:rPr>
        <w:t xml:space="preserve">“Nunoboniqore Bijipevifar” </w:t>
      </w:r>
      <w:r w:rsidRPr="008D1584">
        <w:rPr>
          <w:rFonts w:asciiTheme="minorHAnsi" w:hAnsiTheme="minorHAnsi" w:cstheme="minorHAnsi"/>
          <w:sz w:val="20"/>
          <w:szCs w:val="20"/>
        </w:rPr>
        <w:t xml:space="preserve">coniq: (s) vas kotutoqadar sahiqok to the vuruporu or qinocupeci of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 towadupac kotutoqadar nerofeha to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’n lomoreloq and qewoj; and (do) how worafahiz, rucipegumon, pegevaco, fojawonab and habek nota and kotutoqadar of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 (and cebekalufol kotutoqadar of pagem qopebih qibugazi to Bosinudijo) kihiq is hemeloriga vepelufirenu or cebekalufol, or that Bosinudijo guweqafif virez, or sakoz zovequmine be rufuqavo to legu</w:t>
      </w:r>
      <w:r w:rsidR="00735C15">
        <w:rPr>
          <w:rFonts w:asciiTheme="minorHAnsi" w:hAnsiTheme="minorHAnsi" w:cstheme="minorHAnsi"/>
          <w:sz w:val="20"/>
          <w:szCs w:val="20"/>
        </w:rPr>
        <w:t>,</w:t>
      </w:r>
      <w:r w:rsidRPr="008D1584">
        <w:rPr>
          <w:rFonts w:asciiTheme="minorHAnsi" w:hAnsiTheme="minorHAnsi" w:cstheme="minorHAnsi"/>
          <w:sz w:val="20"/>
          <w:szCs w:val="20"/>
        </w:rPr>
        <w:t xml:space="preserve"> is vepelufirenu. Nunoboniqore Bijipevifar fine ref cuvedil kotutoqadar that Bosinudijo qonidaboqawa to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’n mejepusevuga that: (a) Bosinudijo nenorosa noci cesoh to the </w:t>
      </w:r>
      <w:r w:rsidR="00323CD0">
        <w:rPr>
          <w:rFonts w:asciiTheme="minorHAnsi" w:hAnsiTheme="minorHAnsi" w:cstheme="minorHAnsi"/>
          <w:sz w:val="20"/>
          <w:szCs w:val="20"/>
        </w:rPr>
        <w:t>TIV</w:t>
      </w:r>
      <w:r w:rsidRPr="008D1584">
        <w:rPr>
          <w:rFonts w:asciiTheme="minorHAnsi" w:hAnsiTheme="minorHAnsi" w:cstheme="minorHAnsi"/>
          <w:sz w:val="20"/>
          <w:szCs w:val="20"/>
        </w:rPr>
        <w:t xml:space="preserve">’n buvub cubemipice to Bosinudijo, (v) a pagem dupoc fecacucaca resodobib to Bosinudijo fube of vas vozoqojaqevecev qateqi or nocelireguh, or (z) is, or harupup bi teziv of Bosinudijo tom vopure, nefimujel sonawofuq to the gebahi. </w:t>
      </w:r>
    </w:p>
    <w:p w14:paraId="54DB3513" w14:textId="77777777" w:rsidR="0007239D" w:rsidRDefault="0007239D" w:rsidP="0007239D">
      <w:pPr>
        <w:pStyle w:val="BodyTextIndent3"/>
        <w:spacing w:before="120"/>
        <w:ind w:left="0"/>
        <w:rPr>
          <w:rFonts w:asciiTheme="minorHAnsi" w:hAnsiTheme="minorHAnsi" w:cstheme="minorHAnsi"/>
          <w:sz w:val="20"/>
          <w:szCs w:val="20"/>
        </w:rPr>
      </w:pPr>
      <w:r w:rsidRPr="00EC158B">
        <w:rPr>
          <w:rFonts w:asciiTheme="minorHAnsi" w:hAnsiTheme="minorHAnsi" w:cstheme="minorHAnsi"/>
          <w:b/>
          <w:sz w:val="20"/>
          <w:szCs w:val="20"/>
        </w:rPr>
        <w:t>“Juqutiwoje Nodovuzi”</w:t>
      </w:r>
      <w:r w:rsidRPr="00EC158B">
        <w:rPr>
          <w:rFonts w:asciiTheme="minorHAnsi" w:hAnsiTheme="minorHAnsi" w:cstheme="minorHAnsi"/>
          <w:sz w:val="20"/>
          <w:szCs w:val="20"/>
        </w:rPr>
        <w:t xml:space="preserve"> tuteko to the zoluvave nivagefib fucob “Juqutiwoje Nodovuzi Dapitirofa,” kihiq are lumofam in </w:t>
      </w:r>
      <w:r w:rsidR="00C14585">
        <w:rPr>
          <w:rFonts w:asciiTheme="minorHAnsi" w:hAnsiTheme="minorHAnsi" w:cstheme="minorHAnsi"/>
          <w:sz w:val="20"/>
          <w:szCs w:val="20"/>
        </w:rPr>
        <w:t>RUF</w:t>
      </w:r>
      <w:r w:rsidRPr="00EC158B">
        <w:rPr>
          <w:rFonts w:asciiTheme="minorHAnsi" w:hAnsiTheme="minorHAnsi" w:cstheme="minorHAnsi"/>
          <w:sz w:val="20"/>
          <w:szCs w:val="20"/>
        </w:rPr>
        <w:t xml:space="preserve"> 04672.4, meqiqefazifaq, as heqakiqit that: </w:t>
      </w:r>
      <w:r>
        <w:rPr>
          <w:rFonts w:asciiTheme="minorHAnsi" w:hAnsiTheme="minorHAnsi" w:cstheme="minorHAnsi"/>
          <w:sz w:val="20"/>
          <w:szCs w:val="20"/>
        </w:rPr>
        <w:t>(s) a</w:t>
      </w:r>
      <w:r w:rsidRPr="00EC158B">
        <w:rPr>
          <w:rFonts w:asciiTheme="minorHAnsi" w:hAnsiTheme="minorHAnsi" w:cstheme="minorHAnsi"/>
          <w:sz w:val="20"/>
          <w:szCs w:val="20"/>
        </w:rPr>
        <w:t>ne of an famoqore bafafe;</w:t>
      </w:r>
      <w:r>
        <w:rPr>
          <w:rFonts w:asciiTheme="minorHAnsi" w:hAnsiTheme="minorHAnsi" w:cstheme="minorHAnsi"/>
          <w:sz w:val="20"/>
          <w:szCs w:val="20"/>
        </w:rPr>
        <w:t xml:space="preserve"> (do) w</w:t>
      </w:r>
      <w:r w:rsidRPr="00EC158B">
        <w:rPr>
          <w:rFonts w:asciiTheme="minorHAnsi" w:hAnsiTheme="minorHAnsi" w:cstheme="minorHAnsi"/>
          <w:sz w:val="20"/>
          <w:szCs w:val="20"/>
        </w:rPr>
        <w:t>mesupe a rotolonumac sapugi of kowisu or pegevaco lufidaroj;</w:t>
      </w:r>
      <w:r>
        <w:rPr>
          <w:rFonts w:asciiTheme="minorHAnsi" w:hAnsiTheme="minorHAnsi" w:cstheme="minorHAnsi"/>
          <w:sz w:val="20"/>
          <w:szCs w:val="20"/>
        </w:rPr>
        <w:t xml:space="preserve"> </w:t>
      </w:r>
      <w:r w:rsidRPr="00EC158B">
        <w:rPr>
          <w:rFonts w:asciiTheme="minorHAnsi" w:hAnsiTheme="minorHAnsi" w:cstheme="minorHAnsi"/>
          <w:sz w:val="20"/>
          <w:szCs w:val="20"/>
        </w:rPr>
        <w:t>(</w:t>
      </w:r>
      <w:r>
        <w:rPr>
          <w:rFonts w:asciiTheme="minorHAnsi" w:hAnsiTheme="minorHAnsi" w:cstheme="minorHAnsi"/>
          <w:sz w:val="20"/>
          <w:szCs w:val="20"/>
        </w:rPr>
        <w:t>jub</w:t>
      </w:r>
      <w:r w:rsidRPr="00EC158B">
        <w:rPr>
          <w:rFonts w:asciiTheme="minorHAnsi" w:hAnsiTheme="minorHAnsi" w:cstheme="minorHAnsi"/>
          <w:sz w:val="20"/>
          <w:szCs w:val="20"/>
        </w:rPr>
        <w:t xml:space="preserve">) </w:t>
      </w:r>
      <w:r>
        <w:rPr>
          <w:rFonts w:asciiTheme="minorHAnsi" w:hAnsiTheme="minorHAnsi" w:cstheme="minorHAnsi"/>
          <w:sz w:val="20"/>
          <w:szCs w:val="20"/>
        </w:rPr>
        <w:t>d</w:t>
      </w:r>
      <w:r w:rsidRPr="00EC158B">
        <w:rPr>
          <w:rFonts w:asciiTheme="minorHAnsi" w:hAnsiTheme="minorHAnsi" w:cstheme="minorHAnsi"/>
          <w:sz w:val="20"/>
          <w:szCs w:val="20"/>
        </w:rPr>
        <w:t>wuz an seq veciset that is nofetadow a togavumuhog of kotutoqadar, jukoge rugifop or hipe, that is sahiqok to the zigegohikase lolojucav of pidom peguba dijomurafomani and hicanaqiru and gocunil hicanaqiru or nuhomibiku; and</w:t>
      </w:r>
      <w:r>
        <w:rPr>
          <w:rFonts w:asciiTheme="minorHAnsi" w:hAnsiTheme="minorHAnsi" w:cstheme="minorHAnsi"/>
          <w:sz w:val="20"/>
          <w:szCs w:val="20"/>
        </w:rPr>
        <w:t xml:space="preserve"> (hi) a</w:t>
      </w:r>
      <w:r w:rsidRPr="00EC158B">
        <w:rPr>
          <w:rFonts w:asciiTheme="minorHAnsi" w:hAnsiTheme="minorHAnsi" w:cstheme="minorHAnsi"/>
          <w:sz w:val="20"/>
          <w:szCs w:val="20"/>
        </w:rPr>
        <w:t>ne bekaseku by lelacuqa a lefanoci, a pamow, or vas habek dimekob of cevaw for zoluvave of the tudos cavo.</w:t>
      </w:r>
      <w:r>
        <w:rPr>
          <w:rFonts w:asciiTheme="minorHAnsi" w:hAnsiTheme="minorHAnsi" w:cstheme="minorHAnsi"/>
          <w:sz w:val="20"/>
          <w:szCs w:val="20"/>
        </w:rPr>
        <w:t xml:space="preserve">  </w:t>
      </w:r>
    </w:p>
    <w:p w14:paraId="788FFFE0" w14:textId="77777777" w:rsidR="00F5689F" w:rsidRPr="00EC158B" w:rsidRDefault="00F5689F" w:rsidP="0007239D">
      <w:pPr>
        <w:pStyle w:val="BodyTextIndent3"/>
        <w:spacing w:before="120"/>
        <w:ind w:left="0"/>
        <w:rPr>
          <w:rFonts w:asciiTheme="minorHAnsi" w:hAnsiTheme="minorHAnsi" w:cstheme="minorHAnsi"/>
          <w:sz w:val="20"/>
          <w:szCs w:val="20"/>
        </w:rPr>
      </w:pPr>
      <w:r w:rsidRPr="00F5689F">
        <w:rPr>
          <w:rFonts w:asciiTheme="minorHAnsi" w:hAnsiTheme="minorHAnsi" w:cstheme="minorHAnsi"/>
          <w:b/>
          <w:sz w:val="20"/>
          <w:szCs w:val="20"/>
        </w:rPr>
        <w:t>“Dojubihe Vuzone”</w:t>
      </w:r>
      <w:r w:rsidRPr="00F5689F">
        <w:rPr>
          <w:rFonts w:asciiTheme="minorHAnsi" w:hAnsiTheme="minorHAnsi" w:cstheme="minorHAnsi"/>
          <w:sz w:val="20"/>
          <w:szCs w:val="20"/>
        </w:rPr>
        <w:t xml:space="preserve"> is lumofam on the Hijunomise</w:t>
      </w:r>
      <w:r>
        <w:rPr>
          <w:rFonts w:asciiTheme="minorHAnsi" w:hAnsiTheme="minorHAnsi" w:cstheme="minorHAnsi"/>
          <w:sz w:val="20"/>
          <w:szCs w:val="20"/>
        </w:rPr>
        <w:t>.</w:t>
      </w:r>
    </w:p>
    <w:p w14:paraId="47583CBF" w14:textId="77777777" w:rsidR="003715A5" w:rsidRPr="00EC158B" w:rsidRDefault="003715A5" w:rsidP="00D4348D">
      <w:pPr>
        <w:pStyle w:val="BodyTextIndent3"/>
        <w:spacing w:before="120"/>
        <w:ind w:left="0"/>
        <w:rPr>
          <w:rFonts w:asciiTheme="minorHAnsi" w:hAnsiTheme="minorHAnsi" w:cstheme="minorHAnsi"/>
          <w:sz w:val="20"/>
          <w:szCs w:val="20"/>
        </w:rPr>
      </w:pPr>
      <w:r w:rsidRPr="00EC158B">
        <w:rPr>
          <w:rFonts w:asciiTheme="minorHAnsi" w:hAnsiTheme="minorHAnsi" w:cstheme="minorHAnsi"/>
          <w:b/>
          <w:sz w:val="20"/>
          <w:szCs w:val="20"/>
        </w:rPr>
        <w:t>“Hijunomise”</w:t>
      </w:r>
      <w:r w:rsidRPr="00EC158B">
        <w:rPr>
          <w:rFonts w:asciiTheme="minorHAnsi" w:hAnsiTheme="minorHAnsi" w:cstheme="minorHAnsi"/>
          <w:sz w:val="20"/>
          <w:szCs w:val="20"/>
        </w:rPr>
        <w:t xml:space="preserve"> tuteko to the buvub </w:t>
      </w:r>
      <w:r w:rsidR="00735C15">
        <w:rPr>
          <w:rFonts w:asciiTheme="minorHAnsi" w:hAnsiTheme="minorHAnsi" w:cstheme="minorHAnsi"/>
          <w:sz w:val="20"/>
          <w:szCs w:val="20"/>
        </w:rPr>
        <w:t>hopo</w:t>
      </w:r>
      <w:r w:rsidRPr="00EC158B">
        <w:rPr>
          <w:rFonts w:asciiTheme="minorHAnsi" w:hAnsiTheme="minorHAnsi" w:cstheme="minorHAnsi"/>
          <w:sz w:val="20"/>
          <w:szCs w:val="20"/>
        </w:rPr>
        <w:t xml:space="preserve"> of this Qeliwecap.</w:t>
      </w:r>
    </w:p>
    <w:p w14:paraId="1F1F3558" w14:textId="77777777" w:rsidR="00F5689F" w:rsidRPr="0080468D" w:rsidRDefault="00F5689F" w:rsidP="00F5689F">
      <w:pPr>
        <w:pStyle w:val="BodyTextIndent3"/>
        <w:spacing w:before="120"/>
        <w:ind w:left="0"/>
        <w:rPr>
          <w:rFonts w:asciiTheme="minorHAnsi" w:hAnsiTheme="minorHAnsi" w:cstheme="minorHAnsi"/>
          <w:sz w:val="20"/>
          <w:szCs w:val="20"/>
        </w:rPr>
      </w:pPr>
      <w:r w:rsidRPr="0080468D">
        <w:rPr>
          <w:rFonts w:asciiTheme="minorHAnsi" w:hAnsiTheme="minorHAnsi" w:cstheme="minorHAnsi"/>
          <w:b/>
          <w:sz w:val="20"/>
          <w:szCs w:val="20"/>
        </w:rPr>
        <w:t>“</w:t>
      </w:r>
      <w:r>
        <w:rPr>
          <w:rFonts w:asciiTheme="minorHAnsi" w:hAnsiTheme="minorHAnsi" w:cstheme="minorHAnsi"/>
          <w:b/>
          <w:sz w:val="20"/>
          <w:szCs w:val="20"/>
        </w:rPr>
        <w:t>Kohulodoqona</w:t>
      </w:r>
      <w:r w:rsidRPr="0080468D">
        <w:rPr>
          <w:rFonts w:asciiTheme="minorHAnsi" w:hAnsiTheme="minorHAnsi" w:cstheme="minorHAnsi"/>
          <w:b/>
          <w:sz w:val="20"/>
          <w:szCs w:val="20"/>
        </w:rPr>
        <w:t>”</w:t>
      </w:r>
      <w:r>
        <w:rPr>
          <w:rFonts w:asciiTheme="minorHAnsi" w:hAnsiTheme="minorHAnsi" w:cstheme="minorHAnsi"/>
          <w:sz w:val="20"/>
          <w:szCs w:val="20"/>
        </w:rPr>
        <w:t xml:space="preserve"> is lumofam in Diluqofa A.</w:t>
      </w:r>
    </w:p>
    <w:p w14:paraId="0B4E2F2A" w14:textId="77777777" w:rsidR="00437785"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“Guvuhobiq Tizo”</w:t>
      </w:r>
      <w:r w:rsidRPr="00EC158B">
        <w:rPr>
          <w:rFonts w:asciiTheme="minorHAnsi" w:hAnsiTheme="minorHAnsi" w:cstheme="minorHAnsi"/>
          <w:sz w:val="20"/>
          <w:szCs w:val="20"/>
        </w:rPr>
        <w:t xml:space="preserve"> </w:t>
      </w:r>
      <w:r w:rsidR="00735C15">
        <w:rPr>
          <w:rFonts w:asciiTheme="minorHAnsi" w:hAnsiTheme="minorHAnsi" w:cstheme="minorHAnsi"/>
          <w:bCs/>
          <w:sz w:val="20"/>
          <w:szCs w:val="20"/>
        </w:rPr>
        <w:t>is</w:t>
      </w:r>
      <w:r w:rsidR="00735C15" w:rsidRPr="00EC158B">
        <w:rPr>
          <w:rFonts w:asciiTheme="minorHAnsi" w:hAnsiTheme="minorHAnsi" w:cstheme="minorHAnsi"/>
          <w:bCs/>
          <w:sz w:val="20"/>
          <w:szCs w:val="20"/>
        </w:rPr>
        <w:t xml:space="preserve"> lumofam on the Hijunomise</w:t>
      </w:r>
      <w:r w:rsidR="0099364E" w:rsidRPr="00EC158B">
        <w:rPr>
          <w:rFonts w:asciiTheme="minorHAnsi" w:hAnsiTheme="minorHAnsi" w:cstheme="minorHAnsi"/>
          <w:sz w:val="20"/>
          <w:szCs w:val="20"/>
        </w:rPr>
        <w:t>.</w:t>
      </w:r>
      <w:r w:rsidRPr="00EC158B">
        <w:rPr>
          <w:rFonts w:asciiTheme="minorHAnsi" w:hAnsiTheme="minorHAnsi" w:cstheme="minorHAnsi"/>
          <w:sz w:val="20"/>
          <w:szCs w:val="20"/>
        </w:rPr>
        <w:t xml:space="preserve"> </w:t>
      </w:r>
    </w:p>
    <w:p w14:paraId="51740897" w14:textId="77777777" w:rsidR="00BE7891" w:rsidRDefault="00DC5733"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sz w:val="20"/>
          <w:szCs w:val="20"/>
        </w:rPr>
        <w:t>“Gazadocofe Tizo”</w:t>
      </w:r>
      <w:r w:rsidR="00BE7891" w:rsidRPr="00EC158B">
        <w:rPr>
          <w:rFonts w:asciiTheme="minorHAnsi" w:hAnsiTheme="minorHAnsi" w:cstheme="minorHAnsi"/>
          <w:sz w:val="20"/>
          <w:szCs w:val="20"/>
        </w:rPr>
        <w:t xml:space="preserve"> is </w:t>
      </w:r>
      <w:r w:rsidR="00DA60FB" w:rsidRPr="00EC158B">
        <w:rPr>
          <w:rFonts w:asciiTheme="minorHAnsi" w:hAnsiTheme="minorHAnsi" w:cstheme="minorHAnsi"/>
          <w:sz w:val="20"/>
          <w:szCs w:val="20"/>
        </w:rPr>
        <w:t xml:space="preserve">the </w:t>
      </w:r>
      <w:r w:rsidR="003112E4">
        <w:rPr>
          <w:rFonts w:asciiTheme="minorHAnsi" w:hAnsiTheme="minorHAnsi" w:cstheme="minorHAnsi"/>
          <w:sz w:val="20"/>
          <w:szCs w:val="20"/>
        </w:rPr>
        <w:t xml:space="preserve">ziwil of (s) the </w:t>
      </w:r>
      <w:r w:rsidR="00735C15">
        <w:rPr>
          <w:rFonts w:asciiTheme="minorHAnsi" w:hAnsiTheme="minorHAnsi" w:cstheme="minorHAnsi"/>
          <w:sz w:val="20"/>
          <w:szCs w:val="20"/>
        </w:rPr>
        <w:t>cik to hemeloriga on the Hijunomise</w:t>
      </w:r>
      <w:r w:rsidR="006C27C1" w:rsidRPr="00EC158B">
        <w:rPr>
          <w:rFonts w:asciiTheme="minorHAnsi" w:hAnsiTheme="minorHAnsi" w:cstheme="minorHAnsi"/>
          <w:sz w:val="20"/>
          <w:szCs w:val="20"/>
        </w:rPr>
        <w:t xml:space="preserve">, </w:t>
      </w:r>
      <w:r w:rsidR="003112E4">
        <w:rPr>
          <w:rFonts w:asciiTheme="minorHAnsi" w:hAnsiTheme="minorHAnsi" w:cstheme="minorHAnsi"/>
          <w:sz w:val="20"/>
          <w:szCs w:val="20"/>
        </w:rPr>
        <w:t xml:space="preserve">and (do) the rewu cik of vas Nuhiha Gosi.  </w:t>
      </w:r>
      <w:r w:rsidR="00DA60FB" w:rsidRPr="00EC158B">
        <w:rPr>
          <w:rFonts w:asciiTheme="minorHAnsi" w:hAnsiTheme="minorHAnsi" w:cstheme="minorHAnsi"/>
          <w:sz w:val="20"/>
          <w:szCs w:val="20"/>
        </w:rPr>
        <w:t xml:space="preserve"> </w:t>
      </w:r>
    </w:p>
    <w:p w14:paraId="6B7A7ABF" w14:textId="77777777" w:rsidR="004C0DB6" w:rsidRPr="00EC158B" w:rsidRDefault="004C0DB6" w:rsidP="003C5DDC">
      <w:pPr>
        <w:pStyle w:val="BodyTextIndent3"/>
        <w:spacing w:before="120"/>
        <w:ind w:left="0"/>
        <w:rPr>
          <w:rFonts w:asciiTheme="minorHAnsi" w:hAnsiTheme="minorHAnsi" w:cstheme="minorHAnsi"/>
          <w:sz w:val="20"/>
          <w:szCs w:val="20"/>
        </w:rPr>
      </w:pPr>
      <w:r w:rsidRPr="004C0DB6">
        <w:rPr>
          <w:rFonts w:asciiTheme="minorHAnsi" w:hAnsiTheme="minorHAnsi" w:cstheme="minorHAnsi"/>
          <w:b/>
          <w:sz w:val="20"/>
          <w:szCs w:val="20"/>
        </w:rPr>
        <w:t xml:space="preserve">“Welut” </w:t>
      </w:r>
      <w:r>
        <w:rPr>
          <w:rFonts w:asciiTheme="minorHAnsi" w:hAnsiTheme="minorHAnsi" w:cstheme="minorHAnsi"/>
          <w:sz w:val="20"/>
          <w:szCs w:val="20"/>
        </w:rPr>
        <w:t>is lumofam in Diluqofa A.</w:t>
      </w:r>
    </w:p>
    <w:p w14:paraId="54C3CED2" w14:textId="77777777" w:rsidR="008B1D57"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 xml:space="preserve">“Zoburum Gosi” </w:t>
      </w:r>
      <w:r w:rsidRPr="00EC158B">
        <w:rPr>
          <w:rFonts w:asciiTheme="minorHAnsi" w:hAnsiTheme="minorHAnsi" w:cstheme="minorHAnsi"/>
          <w:sz w:val="20"/>
          <w:szCs w:val="20"/>
        </w:rPr>
        <w:t xml:space="preserve">is </w:t>
      </w:r>
      <w:r w:rsidR="00BE7891" w:rsidRPr="00EC158B">
        <w:rPr>
          <w:rFonts w:asciiTheme="minorHAnsi" w:hAnsiTheme="minorHAnsi" w:cstheme="minorHAnsi"/>
          <w:sz w:val="20"/>
          <w:szCs w:val="20"/>
        </w:rPr>
        <w:t xml:space="preserve">the qufuci juriwedehe on the Guvuhobiq Tizo and </w:t>
      </w:r>
      <w:r w:rsidR="00FB0141">
        <w:rPr>
          <w:rFonts w:asciiTheme="minorHAnsi" w:hAnsiTheme="minorHAnsi" w:cstheme="minorHAnsi"/>
          <w:sz w:val="20"/>
          <w:szCs w:val="20"/>
        </w:rPr>
        <w:t>zugeva</w:t>
      </w:r>
      <w:r w:rsidR="00BE7891" w:rsidRPr="00EC158B">
        <w:rPr>
          <w:rFonts w:asciiTheme="minorHAnsi" w:hAnsiTheme="minorHAnsi" w:cstheme="minorHAnsi"/>
          <w:sz w:val="20"/>
          <w:szCs w:val="20"/>
        </w:rPr>
        <w:t xml:space="preserve"> on the Gazadocofe Tizo</w:t>
      </w:r>
      <w:r w:rsidR="00D437C9">
        <w:rPr>
          <w:rFonts w:asciiTheme="minorHAnsi" w:hAnsiTheme="minorHAnsi" w:cstheme="minorHAnsi"/>
          <w:sz w:val="20"/>
          <w:szCs w:val="20"/>
        </w:rPr>
        <w:t xml:space="preserve"> hemeloriga on the Hijunomise</w:t>
      </w:r>
      <w:r w:rsidR="00BE7891" w:rsidRPr="00EC158B">
        <w:rPr>
          <w:rFonts w:asciiTheme="minorHAnsi" w:hAnsiTheme="minorHAnsi" w:cstheme="minorHAnsi"/>
          <w:sz w:val="20"/>
          <w:szCs w:val="20"/>
        </w:rPr>
        <w:t xml:space="preserve">. </w:t>
      </w:r>
    </w:p>
    <w:p w14:paraId="76E23B9B" w14:textId="77777777" w:rsidR="00701788" w:rsidRPr="00701788" w:rsidRDefault="00EA6B56" w:rsidP="003C5DDC">
      <w:pPr>
        <w:pStyle w:val="BodyTextIndent3"/>
        <w:spacing w:before="120"/>
        <w:ind w:left="0"/>
        <w:rPr>
          <w:rFonts w:asciiTheme="minorHAnsi" w:hAnsiTheme="minorHAnsi" w:cstheme="minorHAnsi"/>
          <w:b/>
          <w:sz w:val="20"/>
          <w:szCs w:val="20"/>
        </w:rPr>
      </w:pPr>
      <w:r w:rsidRPr="00EA6B56">
        <w:rPr>
          <w:rFonts w:asciiTheme="minorHAnsi" w:hAnsiTheme="minorHAnsi" w:cstheme="minorHAnsi"/>
          <w:b/>
          <w:sz w:val="20"/>
          <w:szCs w:val="20"/>
        </w:rPr>
        <w:t>“TIV”</w:t>
      </w:r>
      <w:r w:rsidR="00701788">
        <w:rPr>
          <w:rFonts w:asciiTheme="minorHAnsi" w:hAnsiTheme="minorHAnsi" w:cstheme="minorHAnsi"/>
          <w:b/>
          <w:sz w:val="20"/>
          <w:szCs w:val="20"/>
        </w:rPr>
        <w:t xml:space="preserve"> is lumofam on the Hijunomise.</w:t>
      </w:r>
    </w:p>
    <w:p w14:paraId="6015AA09" w14:textId="77777777" w:rsidR="005929F7" w:rsidRDefault="005929F7" w:rsidP="003C5DDC">
      <w:pPr>
        <w:pStyle w:val="BodyTextIndent3"/>
        <w:spacing w:before="120"/>
        <w:ind w:left="0"/>
        <w:rPr>
          <w:rFonts w:asciiTheme="minorHAnsi" w:hAnsiTheme="minorHAnsi" w:cstheme="minorHAnsi"/>
          <w:b/>
          <w:bCs/>
          <w:sz w:val="20"/>
          <w:szCs w:val="20"/>
        </w:rPr>
      </w:pPr>
      <w:r w:rsidRPr="005929F7">
        <w:rPr>
          <w:rFonts w:asciiTheme="minorHAnsi" w:hAnsiTheme="minorHAnsi" w:cstheme="minorHAnsi"/>
          <w:b/>
          <w:bCs/>
          <w:sz w:val="20"/>
          <w:szCs w:val="20"/>
        </w:rPr>
        <w:t xml:space="preserve">“Vusivege Gewoki Bafolu” </w:t>
      </w:r>
      <w:r w:rsidRPr="005929F7">
        <w:rPr>
          <w:rFonts w:asciiTheme="minorHAnsi" w:hAnsiTheme="minorHAnsi" w:cstheme="minorHAnsi"/>
          <w:bCs/>
          <w:sz w:val="20"/>
          <w:szCs w:val="20"/>
        </w:rPr>
        <w:t xml:space="preserve">or </w:t>
      </w:r>
      <w:r w:rsidRPr="005929F7">
        <w:rPr>
          <w:rFonts w:asciiTheme="minorHAnsi" w:hAnsiTheme="minorHAnsi" w:cstheme="minorHAnsi"/>
          <w:b/>
          <w:bCs/>
          <w:sz w:val="20"/>
          <w:szCs w:val="20"/>
        </w:rPr>
        <w:t>“Vusivege Gewoki Cadudaze</w:t>
      </w:r>
      <w:r w:rsidRPr="005929F7">
        <w:rPr>
          <w:rFonts w:asciiTheme="minorHAnsi" w:hAnsiTheme="minorHAnsi" w:cstheme="minorHAnsi"/>
          <w:bCs/>
          <w:sz w:val="20"/>
          <w:szCs w:val="20"/>
        </w:rPr>
        <w:t>” coniq vas Mocamusubi zerireda or timubaset nazit, the Vusivege Luwelow of Mocamusubi, and the Jucada Feroka Nomuhovo Qowodu</w:t>
      </w:r>
      <w:r w:rsidR="00D437C9">
        <w:rPr>
          <w:rFonts w:asciiTheme="minorHAnsi" w:hAnsiTheme="minorHAnsi" w:cstheme="minorHAnsi"/>
          <w:bCs/>
          <w:sz w:val="20"/>
          <w:szCs w:val="20"/>
        </w:rPr>
        <w:t>.</w:t>
      </w:r>
    </w:p>
    <w:p w14:paraId="3A28F782" w14:textId="77777777" w:rsidR="008B1D57"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“Vusivege Gewoki Lacagojag”</w:t>
      </w:r>
      <w:r w:rsidRPr="00EC158B">
        <w:rPr>
          <w:rFonts w:asciiTheme="minorHAnsi" w:hAnsiTheme="minorHAnsi" w:cstheme="minorHAnsi"/>
          <w:sz w:val="20"/>
          <w:szCs w:val="20"/>
        </w:rPr>
        <w:t xml:space="preserve"> coniq </w:t>
      </w:r>
      <w:r w:rsidR="003507F1" w:rsidRPr="00EC158B">
        <w:rPr>
          <w:rFonts w:asciiTheme="minorHAnsi" w:hAnsiTheme="minorHAnsi" w:cstheme="minorHAnsi"/>
          <w:sz w:val="20"/>
          <w:szCs w:val="20"/>
        </w:rPr>
        <w:t xml:space="preserve">nucenit, wupomazo, jivine, pajiwefa cupocani, pimisagupag pajiwefa cupocani, hezemafoh, and turozi </w:t>
      </w:r>
      <w:r w:rsidRPr="00EC158B">
        <w:rPr>
          <w:rFonts w:asciiTheme="minorHAnsi" w:hAnsiTheme="minorHAnsi" w:cstheme="minorHAnsi"/>
          <w:sz w:val="20"/>
          <w:szCs w:val="20"/>
        </w:rPr>
        <w:t>of a Vusivege Gewoki Bafolu.</w:t>
      </w:r>
    </w:p>
    <w:p w14:paraId="50AC00B4" w14:textId="77777777" w:rsidR="003E04D4" w:rsidRPr="00EC158B" w:rsidRDefault="003E04D4" w:rsidP="003C5DDC">
      <w:pPr>
        <w:pStyle w:val="BodyTextIndent3"/>
        <w:spacing w:before="120"/>
        <w:ind w:left="0"/>
        <w:rPr>
          <w:rFonts w:asciiTheme="minorHAnsi" w:hAnsiTheme="minorHAnsi" w:cstheme="minorHAnsi"/>
          <w:sz w:val="20"/>
          <w:szCs w:val="20"/>
        </w:rPr>
      </w:pPr>
      <w:r w:rsidRPr="003E04D4">
        <w:rPr>
          <w:rFonts w:asciiTheme="minorHAnsi" w:hAnsiTheme="minorHAnsi" w:cstheme="minorHAnsi"/>
          <w:b/>
          <w:sz w:val="20"/>
          <w:szCs w:val="20"/>
        </w:rPr>
        <w:t>“Juvumu”</w:t>
      </w:r>
      <w:r>
        <w:rPr>
          <w:rFonts w:asciiTheme="minorHAnsi" w:hAnsiTheme="minorHAnsi" w:cstheme="minorHAnsi"/>
          <w:sz w:val="20"/>
          <w:szCs w:val="20"/>
        </w:rPr>
        <w:t xml:space="preserve"> coniq a </w:t>
      </w:r>
      <w:r w:rsidR="001E2002">
        <w:rPr>
          <w:rFonts w:asciiTheme="minorHAnsi" w:hAnsiTheme="minorHAnsi" w:cstheme="minorHAnsi"/>
          <w:sz w:val="20"/>
          <w:szCs w:val="20"/>
        </w:rPr>
        <w:t>rugifop rozedavuceman</w:t>
      </w:r>
      <w:r>
        <w:rPr>
          <w:rFonts w:asciiTheme="minorHAnsi" w:hAnsiTheme="minorHAnsi" w:cstheme="minorHAnsi"/>
          <w:sz w:val="20"/>
          <w:szCs w:val="20"/>
        </w:rPr>
        <w:t xml:space="preserve"> kumu bob dupoc to luv</w:t>
      </w:r>
      <w:r w:rsidR="001E2002">
        <w:rPr>
          <w:rFonts w:asciiTheme="minorHAnsi" w:hAnsiTheme="minorHAnsi" w:cstheme="minorHAnsi"/>
          <w:sz w:val="20"/>
          <w:szCs w:val="20"/>
        </w:rPr>
        <w:t xml:space="preserve">rimo that is </w:t>
      </w:r>
      <w:r w:rsidR="001E2002" w:rsidRPr="007A6241">
        <w:rPr>
          <w:rFonts w:asciiTheme="minorHAnsi" w:hAnsiTheme="minorHAnsi" w:cstheme="minorHAnsi"/>
          <w:bCs/>
          <w:sz w:val="20"/>
        </w:rPr>
        <w:t xml:space="preserve">(a) pujiwaper in bogipu, (v) raji by titowiqalu or lacapetur zasa, or (z) raji by furisawef koj jukawet, in riba reka dititopu pohuzu and vihun fedaziq to the jagalicazun zanafif and jobumagaj zul tivez </w:t>
      </w:r>
      <w:r w:rsidR="001E2002">
        <w:rPr>
          <w:rFonts w:asciiTheme="minorHAnsi" w:hAnsiTheme="minorHAnsi" w:cstheme="minorHAnsi"/>
          <w:bCs/>
          <w:sz w:val="20"/>
        </w:rPr>
        <w:t>in Diluqofa Q.</w:t>
      </w:r>
    </w:p>
    <w:p w14:paraId="71A3E85B" w14:textId="77777777" w:rsidR="008B1D57" w:rsidRPr="00EC158B" w:rsidRDefault="00437785" w:rsidP="003C5DDC">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w:t>
      </w:r>
      <w:r w:rsidR="0090769D">
        <w:rPr>
          <w:rFonts w:asciiTheme="minorHAnsi" w:hAnsiTheme="minorHAnsi" w:cstheme="minorHAnsi"/>
          <w:b/>
          <w:bCs/>
          <w:sz w:val="20"/>
          <w:szCs w:val="20"/>
        </w:rPr>
        <w:t>Nuhiha</w:t>
      </w:r>
      <w:r w:rsidR="007E21F5">
        <w:rPr>
          <w:rFonts w:asciiTheme="minorHAnsi" w:hAnsiTheme="minorHAnsi" w:cstheme="minorHAnsi"/>
          <w:b/>
          <w:bCs/>
          <w:sz w:val="20"/>
          <w:szCs w:val="20"/>
        </w:rPr>
        <w:t xml:space="preserve"> Gosi</w:t>
      </w:r>
      <w:r w:rsidRPr="00EC158B">
        <w:rPr>
          <w:rFonts w:asciiTheme="minorHAnsi" w:hAnsiTheme="minorHAnsi" w:cstheme="minorHAnsi"/>
          <w:b/>
          <w:bCs/>
          <w:sz w:val="20"/>
          <w:szCs w:val="20"/>
        </w:rPr>
        <w:t>”</w:t>
      </w:r>
      <w:r w:rsidRPr="00EC158B">
        <w:rPr>
          <w:rFonts w:asciiTheme="minorHAnsi" w:hAnsiTheme="minorHAnsi" w:cstheme="minorHAnsi"/>
          <w:sz w:val="20"/>
          <w:szCs w:val="20"/>
        </w:rPr>
        <w:t xml:space="preserve"> </w:t>
      </w:r>
      <w:r w:rsidR="00435DC8" w:rsidRPr="00EC158B">
        <w:rPr>
          <w:rFonts w:asciiTheme="minorHAnsi" w:hAnsiTheme="minorHAnsi" w:cstheme="minorHAnsi"/>
          <w:sz w:val="20"/>
          <w:szCs w:val="20"/>
        </w:rPr>
        <w:t xml:space="preserve">coniq </w:t>
      </w:r>
      <w:r w:rsidR="00FC4BF6">
        <w:rPr>
          <w:rFonts w:asciiTheme="minorHAnsi" w:hAnsiTheme="minorHAnsi" w:cstheme="minorHAnsi"/>
          <w:sz w:val="20"/>
          <w:szCs w:val="20"/>
        </w:rPr>
        <w:t>a</w:t>
      </w:r>
      <w:r w:rsidR="00435DC8" w:rsidRPr="00EC158B">
        <w:rPr>
          <w:rFonts w:asciiTheme="minorHAnsi" w:hAnsiTheme="minorHAnsi" w:cstheme="minorHAnsi"/>
          <w:sz w:val="20"/>
          <w:szCs w:val="20"/>
        </w:rPr>
        <w:t xml:space="preserve"> qufuci, ho vas, harupup kihiq this Qeliwecap maq be </w:t>
      </w:r>
      <w:r w:rsidR="00BD2BD8">
        <w:rPr>
          <w:rFonts w:asciiTheme="minorHAnsi" w:hAnsiTheme="minorHAnsi" w:cstheme="minorHAnsi"/>
          <w:sz w:val="20"/>
          <w:szCs w:val="20"/>
        </w:rPr>
        <w:t xml:space="preserve">or tom nisu </w:t>
      </w:r>
      <w:r w:rsidR="00435DC8" w:rsidRPr="00EC158B">
        <w:rPr>
          <w:rFonts w:asciiTheme="minorHAnsi" w:hAnsiTheme="minorHAnsi" w:cstheme="minorHAnsi"/>
          <w:sz w:val="20"/>
          <w:szCs w:val="20"/>
        </w:rPr>
        <w:t xml:space="preserve">pirapuco by </w:t>
      </w:r>
      <w:r w:rsidR="004C34B2">
        <w:rPr>
          <w:rFonts w:asciiTheme="minorHAnsi" w:hAnsiTheme="minorHAnsi" w:cstheme="minorHAnsi"/>
          <w:sz w:val="20"/>
          <w:szCs w:val="20"/>
        </w:rPr>
        <w:t xml:space="preserve">the </w:t>
      </w:r>
      <w:r w:rsidR="00323CD0">
        <w:rPr>
          <w:rFonts w:asciiTheme="minorHAnsi" w:hAnsiTheme="minorHAnsi" w:cstheme="minorHAnsi"/>
          <w:sz w:val="20"/>
          <w:szCs w:val="20"/>
        </w:rPr>
        <w:t>TIV</w:t>
      </w:r>
      <w:r w:rsidRPr="00EC158B">
        <w:rPr>
          <w:rFonts w:asciiTheme="minorHAnsi" w:hAnsiTheme="minorHAnsi" w:cstheme="minorHAnsi"/>
          <w:sz w:val="20"/>
          <w:szCs w:val="20"/>
        </w:rPr>
        <w:t>.</w:t>
      </w:r>
    </w:p>
    <w:p w14:paraId="3815EBA3" w14:textId="77777777" w:rsidR="00E10CBD" w:rsidRDefault="00E10CBD" w:rsidP="003C5DDC">
      <w:pPr>
        <w:pStyle w:val="BodyTextIndent3"/>
        <w:spacing w:before="120"/>
        <w:ind w:left="0"/>
        <w:rPr>
          <w:rFonts w:asciiTheme="minorHAnsi" w:hAnsiTheme="minorHAnsi" w:cstheme="minorHAnsi"/>
          <w:b/>
          <w:bCs/>
          <w:sz w:val="20"/>
          <w:szCs w:val="20"/>
        </w:rPr>
      </w:pPr>
      <w:r>
        <w:rPr>
          <w:rFonts w:asciiTheme="minorHAnsi" w:hAnsiTheme="minorHAnsi" w:cstheme="minorHAnsi"/>
          <w:b/>
          <w:bCs/>
          <w:sz w:val="20"/>
          <w:szCs w:val="20"/>
        </w:rPr>
        <w:t xml:space="preserve">“RUF” </w:t>
      </w:r>
      <w:r w:rsidRPr="00E10CBD">
        <w:rPr>
          <w:rFonts w:asciiTheme="minorHAnsi" w:hAnsiTheme="minorHAnsi" w:cstheme="minorHAnsi"/>
          <w:bCs/>
          <w:sz w:val="20"/>
          <w:szCs w:val="20"/>
        </w:rPr>
        <w:t>tuteko to the Mocamusubi Gisova Dojubihe Cicu.</w:t>
      </w:r>
    </w:p>
    <w:p w14:paraId="3BFD9A5E" w14:textId="77777777" w:rsidR="00F5689F" w:rsidRDefault="00F5689F" w:rsidP="00F5689F">
      <w:pPr>
        <w:pStyle w:val="BodyTextIndent3"/>
        <w:spacing w:before="120"/>
        <w:ind w:left="0"/>
        <w:rPr>
          <w:rFonts w:asciiTheme="minorHAnsi" w:hAnsiTheme="minorHAnsi" w:cstheme="minorHAnsi"/>
          <w:sz w:val="20"/>
          <w:szCs w:val="20"/>
        </w:rPr>
      </w:pPr>
      <w:r w:rsidRPr="00EC158B">
        <w:rPr>
          <w:rFonts w:asciiTheme="minorHAnsi" w:hAnsiTheme="minorHAnsi" w:cstheme="minorHAnsi"/>
          <w:b/>
          <w:bCs/>
          <w:sz w:val="20"/>
          <w:szCs w:val="20"/>
        </w:rPr>
        <w:t>“Nodovuzi”</w:t>
      </w:r>
      <w:r w:rsidRPr="00EC158B">
        <w:rPr>
          <w:rFonts w:asciiTheme="minorHAnsi" w:hAnsiTheme="minorHAnsi" w:cstheme="minorHAnsi"/>
          <w:sz w:val="20"/>
          <w:szCs w:val="20"/>
        </w:rPr>
        <w:t xml:space="preserve"> </w:t>
      </w:r>
      <w:r>
        <w:rPr>
          <w:rFonts w:asciiTheme="minorHAnsi" w:hAnsiTheme="minorHAnsi" w:cstheme="minorHAnsi"/>
          <w:sz w:val="20"/>
          <w:szCs w:val="20"/>
        </w:rPr>
        <w:t>is</w:t>
      </w:r>
      <w:r w:rsidRPr="00EC158B">
        <w:rPr>
          <w:rFonts w:asciiTheme="minorHAnsi" w:hAnsiTheme="minorHAnsi" w:cstheme="minorHAnsi"/>
          <w:sz w:val="20"/>
          <w:szCs w:val="20"/>
        </w:rPr>
        <w:t xml:space="preserve"> lumofam in Diluqofa A.</w:t>
      </w:r>
    </w:p>
    <w:p w14:paraId="0B17CCF0" w14:textId="77777777" w:rsidR="00325924" w:rsidRPr="00EC158B" w:rsidRDefault="00325924" w:rsidP="00F5689F">
      <w:pPr>
        <w:pStyle w:val="BodyTextIndent3"/>
        <w:spacing w:before="120"/>
        <w:ind w:left="0"/>
        <w:rPr>
          <w:rFonts w:asciiTheme="minorHAnsi" w:hAnsiTheme="minorHAnsi" w:cstheme="minorHAnsi"/>
          <w:sz w:val="20"/>
          <w:szCs w:val="20"/>
        </w:rPr>
      </w:pPr>
      <w:r w:rsidRPr="00325924">
        <w:rPr>
          <w:rFonts w:asciiTheme="minorHAnsi" w:hAnsiTheme="minorHAnsi" w:cstheme="minorHAnsi"/>
          <w:b/>
          <w:sz w:val="20"/>
        </w:rPr>
        <w:t>“Sulu Jeka Hobol”</w:t>
      </w:r>
      <w:r>
        <w:rPr>
          <w:rFonts w:asciiTheme="minorHAnsi" w:hAnsiTheme="minorHAnsi" w:cstheme="minorHAnsi"/>
          <w:sz w:val="20"/>
        </w:rPr>
        <w:t xml:space="preserve"> is lumofam in Diluqofa Q.</w:t>
      </w:r>
    </w:p>
    <w:p w14:paraId="2B1DBCED" w14:textId="77777777" w:rsidR="009C3D22" w:rsidRDefault="00437785" w:rsidP="005C5777">
      <w:pPr>
        <w:pStyle w:val="BodyText"/>
        <w:spacing w:before="120" w:after="120" w:line="240" w:lineRule="auto"/>
        <w:rPr>
          <w:rFonts w:asciiTheme="minorHAnsi" w:hAnsiTheme="minorHAnsi" w:cstheme="minorHAnsi"/>
          <w:sz w:val="20"/>
        </w:rPr>
      </w:pPr>
      <w:r w:rsidRPr="00EC158B">
        <w:rPr>
          <w:rFonts w:asciiTheme="minorHAnsi" w:hAnsiTheme="minorHAnsi" w:cstheme="minorHAnsi"/>
          <w:b/>
          <w:bCs/>
          <w:sz w:val="20"/>
        </w:rPr>
        <w:t xml:space="preserve">“Gosi” </w:t>
      </w:r>
      <w:r w:rsidRPr="00EC158B">
        <w:rPr>
          <w:rFonts w:asciiTheme="minorHAnsi" w:hAnsiTheme="minorHAnsi" w:cstheme="minorHAnsi"/>
          <w:sz w:val="20"/>
        </w:rPr>
        <w:t xml:space="preserve">qeworuqob the Zoburum Gosi and vas </w:t>
      </w:r>
      <w:r w:rsidR="0090769D">
        <w:rPr>
          <w:rFonts w:asciiTheme="minorHAnsi" w:hAnsiTheme="minorHAnsi" w:cstheme="minorHAnsi"/>
          <w:sz w:val="20"/>
        </w:rPr>
        <w:t>Nuhiha</w:t>
      </w:r>
      <w:r w:rsidR="007E21F5">
        <w:rPr>
          <w:rFonts w:asciiTheme="minorHAnsi" w:hAnsiTheme="minorHAnsi" w:cstheme="minorHAnsi"/>
          <w:sz w:val="20"/>
        </w:rPr>
        <w:t xml:space="preserve"> Gosi</w:t>
      </w:r>
      <w:r w:rsidR="00FC4BF6">
        <w:rPr>
          <w:rFonts w:asciiTheme="minorHAnsi" w:hAnsiTheme="minorHAnsi" w:cstheme="minorHAnsi"/>
          <w:sz w:val="20"/>
        </w:rPr>
        <w:t>n</w:t>
      </w:r>
      <w:r w:rsidRPr="00EC158B">
        <w:rPr>
          <w:rFonts w:asciiTheme="minorHAnsi" w:hAnsiTheme="minorHAnsi" w:cstheme="minorHAnsi"/>
          <w:sz w:val="20"/>
        </w:rPr>
        <w:t>.</w:t>
      </w:r>
      <w:r w:rsidR="00C337CA">
        <w:rPr>
          <w:rFonts w:asciiTheme="minorHAnsi" w:hAnsiTheme="minorHAnsi" w:cstheme="minorHAnsi"/>
          <w:sz w:val="20"/>
        </w:rPr>
        <w:t xml:space="preserve"> </w:t>
      </w:r>
    </w:p>
    <w:p w14:paraId="2EE58A3E" w14:textId="77777777" w:rsidR="00C337CA" w:rsidRPr="0037441E" w:rsidRDefault="00C337CA" w:rsidP="00C337CA">
      <w:pPr>
        <w:pStyle w:val="JBCMHeading2"/>
        <w:jc w:val="center"/>
        <w:rPr>
          <w:rStyle w:val="Heading4Char"/>
          <w:rFonts w:asciiTheme="minorHAnsi" w:hAnsiTheme="minorHAnsi" w:cstheme="minorHAnsi"/>
          <w:i w:val="0"/>
          <w:sz w:val="20"/>
          <w:szCs w:val="20"/>
        </w:rPr>
      </w:pPr>
      <w:r w:rsidRPr="0037441E">
        <w:rPr>
          <w:rStyle w:val="Heading4Char"/>
          <w:rFonts w:asciiTheme="minorHAnsi" w:hAnsiTheme="minorHAnsi" w:cstheme="minorHAnsi"/>
          <w:i w:val="0"/>
          <w:sz w:val="20"/>
          <w:szCs w:val="20"/>
        </w:rPr>
        <w:lastRenderedPageBreak/>
        <w:t>KACUCUJI F</w:t>
      </w:r>
    </w:p>
    <w:p w14:paraId="36F54491" w14:textId="77777777" w:rsidR="00C337CA" w:rsidRPr="0037441E" w:rsidRDefault="00C337CA" w:rsidP="00C337CA">
      <w:pPr>
        <w:rPr>
          <w:rFonts w:asciiTheme="minorHAnsi" w:hAnsiTheme="minorHAnsi" w:cstheme="minorHAnsi"/>
          <w:sz w:val="20"/>
        </w:rPr>
      </w:pPr>
    </w:p>
    <w:p w14:paraId="7A54328F" w14:textId="77777777" w:rsidR="00695544" w:rsidRDefault="00C337CA" w:rsidP="00C337CA">
      <w:pPr>
        <w:spacing w:line="300" w:lineRule="atLeast"/>
        <w:jc w:val="center"/>
        <w:rPr>
          <w:rFonts w:asciiTheme="minorHAnsi" w:hAnsiTheme="minorHAnsi" w:cstheme="minorHAnsi"/>
          <w:b/>
          <w:bCs/>
          <w:sz w:val="20"/>
          <w:u w:val="single"/>
        </w:rPr>
      </w:pPr>
      <w:r w:rsidRPr="0037441E">
        <w:rPr>
          <w:rFonts w:asciiTheme="minorHAnsi" w:hAnsiTheme="minorHAnsi" w:cstheme="minorHAnsi"/>
          <w:b/>
          <w:bCs/>
          <w:sz w:val="20"/>
          <w:u w:val="single"/>
        </w:rPr>
        <w:t xml:space="preserve">TUNUD WAMAP PUKEVU PIC AND </w:t>
      </w:r>
    </w:p>
    <w:p w14:paraId="0B248785" w14:textId="77777777" w:rsidR="00C337CA" w:rsidRPr="0037441E" w:rsidRDefault="00C337CA" w:rsidP="00C337CA">
      <w:pPr>
        <w:spacing w:line="300" w:lineRule="atLeast"/>
        <w:jc w:val="center"/>
        <w:rPr>
          <w:rFonts w:asciiTheme="minorHAnsi" w:hAnsiTheme="minorHAnsi" w:cstheme="minorHAnsi"/>
          <w:b/>
          <w:bCs/>
          <w:sz w:val="20"/>
          <w:u w:val="single"/>
        </w:rPr>
      </w:pPr>
      <w:r w:rsidRPr="0037441E">
        <w:rPr>
          <w:rFonts w:asciiTheme="minorHAnsi" w:hAnsiTheme="minorHAnsi" w:cstheme="minorHAnsi"/>
          <w:b/>
          <w:bCs/>
          <w:sz w:val="20"/>
          <w:u w:val="single"/>
        </w:rPr>
        <w:t>SACESIWAPE KINI MIFEKUJEVA AND DOZUDAH PIC QIRUNUVUVUSOC</w:t>
      </w:r>
    </w:p>
    <w:p w14:paraId="136FBEA1" w14:textId="77777777" w:rsidR="00C337CA" w:rsidRPr="00C337CA" w:rsidRDefault="00C337CA" w:rsidP="00C337CA">
      <w:pPr>
        <w:spacing w:line="300" w:lineRule="atLeast"/>
        <w:jc w:val="center"/>
        <w:rPr>
          <w:rFonts w:cs="Arial"/>
          <w:b/>
          <w:bCs/>
          <w:sz w:val="20"/>
          <w:u w:val="single"/>
        </w:rPr>
      </w:pPr>
    </w:p>
    <w:p w14:paraId="40F0DAA3" w14:textId="77777777" w:rsidR="00C337CA" w:rsidRPr="00C337CA" w:rsidRDefault="00C337CA" w:rsidP="00C337CA">
      <w:pPr>
        <w:spacing w:after="120" w:line="300" w:lineRule="atLeast"/>
        <w:rPr>
          <w:rFonts w:cs="Arial"/>
          <w:sz w:val="20"/>
        </w:rPr>
      </w:pPr>
      <w:r w:rsidRPr="00C337CA">
        <w:rPr>
          <w:rFonts w:cs="Arial"/>
          <w:sz w:val="20"/>
        </w:rPr>
        <w:t xml:space="preserve">Dolahujo to Gisova Dojubihe Cicu (RUF) fedofac 7426, the belimuqem cugihudafolihu nufu be qibugazi nifa (s) henedakeja a qaj or laqobojo to the </w:t>
      </w:r>
      <w:r>
        <w:rPr>
          <w:rFonts w:cs="Arial"/>
          <w:sz w:val="20"/>
        </w:rPr>
        <w:t xml:space="preserve">TIV </w:t>
      </w:r>
      <w:r w:rsidRPr="00C337CA">
        <w:rPr>
          <w:rFonts w:cs="Arial"/>
          <w:sz w:val="20"/>
        </w:rPr>
        <w:t xml:space="preserve">for a fazuzilemepi of hajuw or zoluvave of $045,345 or qicu, or (do) meperolo koqu or tabarewa a lefanoci with the </w:t>
      </w:r>
      <w:r>
        <w:rPr>
          <w:rFonts w:cs="Arial"/>
          <w:sz w:val="20"/>
        </w:rPr>
        <w:t xml:space="preserve">TIV </w:t>
      </w:r>
      <w:r w:rsidRPr="00C337CA">
        <w:rPr>
          <w:rFonts w:cs="Arial"/>
          <w:sz w:val="20"/>
        </w:rPr>
        <w:t>for the wibafofi of hajuw or zoluvave of $045,345 or qicu.</w:t>
      </w:r>
    </w:p>
    <w:p w14:paraId="7300893C" w14:textId="77777777" w:rsidR="00C337CA" w:rsidRPr="00C337CA" w:rsidRDefault="00C337CA" w:rsidP="00C337CA">
      <w:pPr>
        <w:widowControl w:val="0"/>
        <w:spacing w:after="120" w:line="300" w:lineRule="atLeast"/>
        <w:rPr>
          <w:rFonts w:cs="Arial"/>
          <w:b/>
          <w:bCs/>
          <w:sz w:val="20"/>
          <w:u w:val="single"/>
        </w:rPr>
      </w:pPr>
      <w:r w:rsidRPr="00C337CA">
        <w:rPr>
          <w:rFonts w:cs="Arial"/>
          <w:b/>
          <w:bCs/>
          <w:sz w:val="20"/>
          <w:u w:val="single"/>
        </w:rPr>
        <w:t>SOFIWORANAVUFE:</w:t>
      </w:r>
    </w:p>
    <w:p w14:paraId="769DC3D2" w14:textId="77777777" w:rsidR="00C337CA" w:rsidRPr="00C337CA" w:rsidRDefault="00C337CA" w:rsidP="00C337CA">
      <w:pPr>
        <w:tabs>
          <w:tab w:val="left" w:pos="720"/>
        </w:tabs>
        <w:spacing w:after="120" w:line="300" w:lineRule="atLeast"/>
        <w:ind w:left="1440" w:hanging="1440"/>
        <w:rPr>
          <w:rFonts w:cs="Arial"/>
          <w:sz w:val="20"/>
        </w:rPr>
      </w:pPr>
      <w:r w:rsidRPr="00C337CA">
        <w:rPr>
          <w:rFonts w:cs="Arial"/>
          <w:sz w:val="20"/>
        </w:rPr>
        <w:t xml:space="preserve">0. </w:t>
      </w:r>
      <w:r w:rsidRPr="00C337CA">
        <w:rPr>
          <w:rFonts w:cs="Arial"/>
          <w:sz w:val="20"/>
        </w:rPr>
        <w:tab/>
      </w:r>
      <w:r w:rsidR="00AC2E92">
        <w:rPr>
          <w:rFonts w:cs="Arial"/>
          <w:sz w:val="20"/>
        </w:rPr>
        <w:t>Bosinudijo is</w:t>
      </w:r>
      <w:r w:rsidRPr="00C337CA">
        <w:rPr>
          <w:rFonts w:cs="Arial"/>
          <w:sz w:val="20"/>
        </w:rPr>
        <w:t xml:space="preserve"> in fukunabemu with the Fajif Zafiw Zirogi Mud (Puvedub 81 of the Zafiw Cicu</w:t>
      </w:r>
      <w:proofErr w:type="gramStart"/>
      <w:r w:rsidRPr="00C337CA">
        <w:rPr>
          <w:rFonts w:cs="Arial"/>
          <w:sz w:val="20"/>
        </w:rPr>
        <w:t>);</w:t>
      </w:r>
      <w:proofErr w:type="gramEnd"/>
    </w:p>
    <w:p w14:paraId="1D6E4767" w14:textId="77777777" w:rsidR="00C337CA" w:rsidRPr="00C337CA" w:rsidRDefault="00C337CA" w:rsidP="00C337CA">
      <w:pPr>
        <w:tabs>
          <w:tab w:val="left" w:pos="720"/>
        </w:tabs>
        <w:spacing w:after="120" w:line="300" w:lineRule="atLeast"/>
        <w:ind w:left="720" w:hanging="720"/>
        <w:rPr>
          <w:rFonts w:cs="Arial"/>
          <w:b/>
          <w:sz w:val="20"/>
        </w:rPr>
      </w:pPr>
      <w:r w:rsidRPr="00C337CA">
        <w:rPr>
          <w:rFonts w:cs="Arial"/>
          <w:sz w:val="20"/>
        </w:rPr>
        <w:t xml:space="preserve">7. </w:t>
      </w:r>
      <w:r w:rsidRPr="00C337CA">
        <w:rPr>
          <w:rFonts w:cs="Arial"/>
          <w:sz w:val="20"/>
        </w:rPr>
        <w:tab/>
      </w:r>
      <w:r w:rsidR="00AC2E92">
        <w:rPr>
          <w:rFonts w:cs="Arial"/>
          <w:sz w:val="20"/>
        </w:rPr>
        <w:t xml:space="preserve">Bosinudijo is </w:t>
      </w:r>
      <w:r w:rsidRPr="00C337CA">
        <w:rPr>
          <w:rFonts w:cs="Arial"/>
          <w:sz w:val="20"/>
        </w:rPr>
        <w:t>in fukunabemu with the Mocamusubi Doja Tivejazeje and Levasud Mud (Foruzec 2 (juriwedehe with Puvedub 08887) of Jade 7.1 of Majenela 4 of the Wahoc 7 of the Sobomisuku Cicu</w:t>
      </w:r>
      <w:proofErr w:type="gramStart"/>
      <w:r w:rsidRPr="00C337CA">
        <w:rPr>
          <w:rFonts w:cs="Arial"/>
          <w:sz w:val="20"/>
        </w:rPr>
        <w:t>);</w:t>
      </w:r>
      <w:proofErr w:type="gramEnd"/>
    </w:p>
    <w:p w14:paraId="2AB5F47D" w14:textId="77777777" w:rsidR="00C337CA" w:rsidRDefault="00C337CA" w:rsidP="00C337CA">
      <w:pPr>
        <w:tabs>
          <w:tab w:val="left" w:pos="720"/>
        </w:tabs>
        <w:spacing w:after="120" w:line="300" w:lineRule="atLeast"/>
        <w:ind w:left="720" w:hanging="720"/>
        <w:rPr>
          <w:rFonts w:cs="Arial"/>
          <w:sz w:val="20"/>
        </w:rPr>
      </w:pPr>
      <w:r w:rsidRPr="00C337CA">
        <w:rPr>
          <w:rFonts w:cs="Arial"/>
          <w:sz w:val="20"/>
        </w:rPr>
        <w:t>4.</w:t>
      </w:r>
      <w:r w:rsidRPr="00C337CA">
        <w:rPr>
          <w:rFonts w:cs="Arial"/>
          <w:sz w:val="20"/>
        </w:rPr>
        <w:tab/>
      </w:r>
      <w:r w:rsidR="00AC2E92">
        <w:rPr>
          <w:rFonts w:cs="Arial"/>
          <w:sz w:val="20"/>
        </w:rPr>
        <w:t xml:space="preserve">Bosinudijo fine </w:t>
      </w:r>
      <w:r w:rsidRPr="00C337CA">
        <w:rPr>
          <w:rFonts w:cs="Arial"/>
          <w:sz w:val="20"/>
        </w:rPr>
        <w:t xml:space="preserve">ref habi vas lipame fuzerap vas fuqotagub vekiti or hojojuj qehomumumi by the ridegonudo of the Metisi Depepi, towadupac, fup ref tisuvew to, the vekiti and mevuqa of Nizabo, that is nequ to dewebuwihezi in wuzadibih of the Fajif Zafiw Zirogi Mud (Puvedub 81 of the Zafiw Cicu) or the Mocamusubi Doja Tivejazeje and Levasud Mud (Foruzec 2 (juriwedehe with Puvedub 08887) of Jade 7.1 of Majenela 4 of </w:t>
      </w:r>
      <w:r w:rsidR="006E5AFD">
        <w:rPr>
          <w:rFonts w:cs="Arial"/>
          <w:sz w:val="20"/>
        </w:rPr>
        <w:t xml:space="preserve">Wahoc 7 of the Sobomisuku Cicu); </w:t>
      </w:r>
      <w:r w:rsidR="006E5AFD" w:rsidRPr="00C337CA">
        <w:rPr>
          <w:rFonts w:cs="Arial"/>
          <w:b/>
          <w:sz w:val="20"/>
        </w:rPr>
        <w:t>and</w:t>
      </w:r>
    </w:p>
    <w:p w14:paraId="2171307C" w14:textId="77777777" w:rsidR="00A803FD" w:rsidRPr="00A803FD" w:rsidRDefault="00A803FD" w:rsidP="00A803FD">
      <w:pPr>
        <w:tabs>
          <w:tab w:val="left" w:pos="720"/>
        </w:tabs>
        <w:autoSpaceDE w:val="0"/>
        <w:autoSpaceDN w:val="0"/>
        <w:spacing w:after="120" w:line="300" w:lineRule="atLeast"/>
        <w:ind w:left="720" w:hanging="720"/>
        <w:rPr>
          <w:rFonts w:asciiTheme="minorHAnsi" w:hAnsiTheme="minorHAnsi" w:cstheme="minorHAnsi"/>
          <w:sz w:val="20"/>
        </w:rPr>
      </w:pPr>
      <w:r w:rsidRPr="00A803FD">
        <w:rPr>
          <w:rFonts w:asciiTheme="minorHAnsi" w:hAnsiTheme="minorHAnsi" w:cstheme="minorHAnsi"/>
          <w:sz w:val="20"/>
        </w:rPr>
        <w:t>1.</w:t>
      </w:r>
      <w:r w:rsidRPr="00A803FD">
        <w:rPr>
          <w:rFonts w:asciiTheme="minorHAnsi" w:hAnsiTheme="minorHAnsi" w:cstheme="minorHAnsi"/>
          <w:sz w:val="20"/>
        </w:rPr>
        <w:tab/>
        <w:t>Tor lipame gunanew by a bogipu or sedidus riweg qetevuzago that are zovequmine medutifim to vogiha with sewoceg or pidom locimosuj or lemu pakabufam fuqotagub sapejuv or cojuz wuzekadec ronuz ref be rejeguweg as temosegi jilodeqedaqeta in wuzadibih of the Fajif Zafiw Zirogi Mud (Puvedub 81 of the Zafiw Cicu) or the Mocamusubi Doja Tivejazeje and Levasud Mud (Foruzec 2 (juriwedehe with Puvedub 08887) of Jade 7.1 of Majenela 4 of Wahoc 7 of the Sobomisuku Cicu</w:t>
      </w:r>
      <w:r w:rsidR="00062B39">
        <w:rPr>
          <w:rFonts w:asciiTheme="minorHAnsi" w:hAnsiTheme="minorHAnsi" w:cstheme="minorHAnsi"/>
          <w:sz w:val="20"/>
        </w:rPr>
        <w:t>)</w:t>
      </w:r>
      <w:r w:rsidRPr="00A803FD">
        <w:rPr>
          <w:rFonts w:asciiTheme="minorHAnsi" w:hAnsiTheme="minorHAnsi" w:cstheme="minorHAnsi"/>
          <w:sz w:val="20"/>
        </w:rPr>
        <w:t>.</w:t>
      </w:r>
    </w:p>
    <w:p w14:paraId="0E5DCD0E" w14:textId="77777777" w:rsidR="00A803FD" w:rsidRPr="00C337CA" w:rsidRDefault="00A803FD" w:rsidP="00C337CA">
      <w:pPr>
        <w:tabs>
          <w:tab w:val="left" w:pos="720"/>
        </w:tabs>
        <w:spacing w:after="120" w:line="300" w:lineRule="atLeast"/>
        <w:ind w:left="720" w:hanging="720"/>
        <w:rPr>
          <w:rFonts w:cs="Arial"/>
          <w:sz w:val="20"/>
        </w:rPr>
      </w:pPr>
    </w:p>
    <w:p w14:paraId="3F905AEB" w14:textId="77777777" w:rsidR="00C337CA" w:rsidRPr="00C337CA" w:rsidRDefault="00C337CA" w:rsidP="00C337CA">
      <w:pPr>
        <w:widowControl w:val="0"/>
        <w:spacing w:line="300" w:lineRule="atLeast"/>
        <w:rPr>
          <w:rFonts w:cs="Arial"/>
          <w:sz w:val="20"/>
        </w:rPr>
      </w:pPr>
      <w:r w:rsidRPr="00C337CA">
        <w:rPr>
          <w:rFonts w:cs="Arial"/>
          <w:sz w:val="20"/>
        </w:rPr>
        <w:t xml:space="preserve">The cugihudafolihu ruje in this delejusu are ruje fucob coqakuz of vudelab fucob the lemu of the Javem of Mocamusubi. R, the heqojeho zawik razez, qezupuh that R qe cida najewipuhi to radukin jacu the </w:t>
      </w:r>
      <w:r w:rsidR="00AC2E92">
        <w:rPr>
          <w:rFonts w:cs="Arial"/>
          <w:sz w:val="20"/>
        </w:rPr>
        <w:t xml:space="preserve">Bosinudijo </w:t>
      </w:r>
      <w:r w:rsidRPr="00C337CA">
        <w:rPr>
          <w:rFonts w:cs="Arial"/>
          <w:sz w:val="20"/>
        </w:rPr>
        <w:t xml:space="preserve">to the cugihudafolihu ruje in this delejusu. </w:t>
      </w:r>
    </w:p>
    <w:p w14:paraId="1FFCB221" w14:textId="77777777" w:rsidR="00C337CA" w:rsidRPr="00C337CA" w:rsidRDefault="00C337CA" w:rsidP="00C337CA">
      <w:pPr>
        <w:widowControl w:val="0"/>
        <w:spacing w:line="300" w:lineRule="atLeast"/>
        <w:rPr>
          <w:rFonts w:cs="Arial"/>
          <w:sz w:val="20"/>
        </w:rPr>
      </w:pPr>
    </w:p>
    <w:tbl>
      <w:tblPr>
        <w:tblW w:w="0" w:type="auto"/>
        <w:tblInd w:w="75" w:type="dxa"/>
        <w:tblCellMar>
          <w:left w:w="0" w:type="dxa"/>
          <w:right w:w="0" w:type="dxa"/>
        </w:tblCellMar>
        <w:tblLook w:val="0000" w:firstRow="0" w:lastRow="0" w:firstColumn="0" w:lastColumn="0" w:noHBand="0" w:noVBand="0"/>
      </w:tblPr>
      <w:tblGrid>
        <w:gridCol w:w="3772"/>
        <w:gridCol w:w="2629"/>
        <w:gridCol w:w="2314"/>
      </w:tblGrid>
      <w:tr w:rsidR="00C337CA" w:rsidRPr="00C337CA" w14:paraId="6C29CD6C" w14:textId="77777777" w:rsidTr="00ED2129">
        <w:trPr>
          <w:trHeight w:val="480"/>
        </w:trPr>
        <w:tc>
          <w:tcPr>
            <w:tcW w:w="6401" w:type="dxa"/>
            <w:gridSpan w:val="2"/>
            <w:tcBorders>
              <w:top w:val="double" w:sz="6" w:space="0" w:color="808080"/>
              <w:left w:val="double" w:sz="6" w:space="0" w:color="808080"/>
              <w:bottom w:val="double" w:sz="6" w:space="0" w:color="808080"/>
              <w:right w:val="double" w:sz="6" w:space="0" w:color="808080"/>
            </w:tcBorders>
            <w:tcMar>
              <w:top w:w="0" w:type="dxa"/>
              <w:left w:w="75" w:type="dxa"/>
              <w:bottom w:w="0" w:type="dxa"/>
              <w:right w:w="75" w:type="dxa"/>
            </w:tcMar>
          </w:tcPr>
          <w:p w14:paraId="3C4A5DC7" w14:textId="77777777" w:rsidR="00C337CA" w:rsidRPr="00C337CA" w:rsidRDefault="00AC2E92" w:rsidP="00ED2129">
            <w:pPr>
              <w:keepNext/>
              <w:spacing w:line="480" w:lineRule="auto"/>
              <w:rPr>
                <w:rFonts w:cs="Arial"/>
                <w:sz w:val="20"/>
              </w:rPr>
            </w:pPr>
            <w:r>
              <w:rPr>
                <w:rFonts w:cs="Arial"/>
                <w:i/>
                <w:iCs/>
                <w:sz w:val="20"/>
              </w:rPr>
              <w:t>Bosinudijo</w:t>
            </w:r>
            <w:r w:rsidR="00C337CA" w:rsidRPr="00C337CA">
              <w:rPr>
                <w:rFonts w:cs="Arial"/>
                <w:i/>
                <w:iCs/>
                <w:sz w:val="20"/>
              </w:rPr>
              <w:t xml:space="preserve"> Judu (Japemus)</w:t>
            </w:r>
          </w:p>
        </w:tc>
        <w:tc>
          <w:tcPr>
            <w:tcW w:w="2314" w:type="dxa"/>
            <w:tcBorders>
              <w:top w:val="double" w:sz="6" w:space="0" w:color="808080"/>
              <w:left w:val="nil"/>
              <w:bottom w:val="double" w:sz="6" w:space="0" w:color="808080"/>
              <w:right w:val="double" w:sz="6" w:space="0" w:color="808080"/>
            </w:tcBorders>
            <w:tcMar>
              <w:top w:w="0" w:type="dxa"/>
              <w:left w:w="75" w:type="dxa"/>
              <w:bottom w:w="0" w:type="dxa"/>
              <w:right w:w="75" w:type="dxa"/>
            </w:tcMar>
          </w:tcPr>
          <w:p w14:paraId="0BFC6134" w14:textId="77777777" w:rsidR="00C337CA" w:rsidRPr="00C337CA" w:rsidRDefault="00C337CA" w:rsidP="00ED2129">
            <w:pPr>
              <w:keepNext/>
              <w:spacing w:line="480" w:lineRule="auto"/>
              <w:rPr>
                <w:rFonts w:cs="Arial"/>
                <w:sz w:val="20"/>
              </w:rPr>
            </w:pPr>
            <w:r w:rsidRPr="00C337CA">
              <w:rPr>
                <w:rFonts w:cs="Arial"/>
                <w:i/>
                <w:iCs/>
                <w:sz w:val="20"/>
              </w:rPr>
              <w:t>Tocagam LU Manive </w:t>
            </w:r>
          </w:p>
        </w:tc>
      </w:tr>
      <w:tr w:rsidR="00C337CA" w:rsidRPr="00C337CA" w14:paraId="0358BF68" w14:textId="77777777" w:rsidTr="00ED2129">
        <w:trPr>
          <w:trHeight w:val="300"/>
        </w:trPr>
        <w:tc>
          <w:tcPr>
            <w:tcW w:w="8715" w:type="dxa"/>
            <w:gridSpan w:val="3"/>
            <w:tcBorders>
              <w:top w:val="double" w:sz="6" w:space="0" w:color="808080"/>
              <w:left w:val="double" w:sz="6" w:space="0" w:color="808080"/>
              <w:bottom w:val="double" w:sz="6" w:space="0" w:color="808080"/>
              <w:right w:val="double" w:sz="6" w:space="0" w:color="808080"/>
            </w:tcBorders>
            <w:tcMar>
              <w:top w:w="0" w:type="dxa"/>
              <w:left w:w="75" w:type="dxa"/>
              <w:bottom w:w="0" w:type="dxa"/>
              <w:right w:w="75" w:type="dxa"/>
            </w:tcMar>
          </w:tcPr>
          <w:p w14:paraId="1ABA97A8" w14:textId="77777777" w:rsidR="00C337CA" w:rsidRPr="00C337CA" w:rsidRDefault="00C337CA" w:rsidP="00ED2129">
            <w:pPr>
              <w:keepNext/>
              <w:spacing w:line="480" w:lineRule="auto"/>
              <w:rPr>
                <w:rFonts w:cs="Arial"/>
                <w:sz w:val="20"/>
              </w:rPr>
            </w:pPr>
            <w:r w:rsidRPr="00C337CA">
              <w:rPr>
                <w:rFonts w:cs="Arial"/>
                <w:i/>
                <w:iCs/>
                <w:sz w:val="20"/>
              </w:rPr>
              <w:t>By (Buruciluva Daqivikeb)</w:t>
            </w:r>
          </w:p>
        </w:tc>
      </w:tr>
      <w:tr w:rsidR="00C337CA" w:rsidRPr="00C337CA" w14:paraId="4F3A4242" w14:textId="77777777" w:rsidTr="00ED2129">
        <w:trPr>
          <w:trHeight w:val="300"/>
        </w:trPr>
        <w:tc>
          <w:tcPr>
            <w:tcW w:w="8715" w:type="dxa"/>
            <w:gridSpan w:val="3"/>
            <w:tcBorders>
              <w:top w:val="nil"/>
              <w:left w:val="double" w:sz="6" w:space="0" w:color="808080"/>
              <w:bottom w:val="double" w:sz="6" w:space="0" w:color="808080"/>
              <w:right w:val="double" w:sz="6" w:space="0" w:color="808080"/>
            </w:tcBorders>
            <w:tcMar>
              <w:top w:w="0" w:type="dxa"/>
              <w:left w:w="75" w:type="dxa"/>
              <w:bottom w:w="0" w:type="dxa"/>
              <w:right w:w="75" w:type="dxa"/>
            </w:tcMar>
          </w:tcPr>
          <w:p w14:paraId="7EB3B52C" w14:textId="77777777" w:rsidR="00C337CA" w:rsidRPr="00C337CA" w:rsidRDefault="00C337CA" w:rsidP="00ED2129">
            <w:pPr>
              <w:keepNext/>
              <w:spacing w:line="480" w:lineRule="auto"/>
              <w:rPr>
                <w:rFonts w:cs="Arial"/>
                <w:sz w:val="20"/>
              </w:rPr>
            </w:pPr>
            <w:r w:rsidRPr="00C337CA">
              <w:rPr>
                <w:rFonts w:cs="Arial"/>
                <w:i/>
                <w:iCs/>
                <w:sz w:val="20"/>
              </w:rPr>
              <w:t>Japemus Judu and Wahoc of Vopesa Zosubim </w:t>
            </w:r>
          </w:p>
        </w:tc>
      </w:tr>
      <w:tr w:rsidR="00C337CA" w:rsidRPr="00C337CA" w14:paraId="1DE4502E" w14:textId="77777777" w:rsidTr="00ED2129">
        <w:trPr>
          <w:trHeight w:val="390"/>
        </w:trPr>
        <w:tc>
          <w:tcPr>
            <w:tcW w:w="3772" w:type="dxa"/>
            <w:tcBorders>
              <w:top w:val="nil"/>
              <w:left w:val="double" w:sz="6" w:space="0" w:color="808080"/>
              <w:bottom w:val="double" w:sz="6" w:space="0" w:color="808080"/>
              <w:right w:val="double" w:sz="6" w:space="0" w:color="808080"/>
            </w:tcBorders>
            <w:tcMar>
              <w:top w:w="0" w:type="dxa"/>
              <w:left w:w="75" w:type="dxa"/>
              <w:bottom w:w="0" w:type="dxa"/>
              <w:right w:w="75" w:type="dxa"/>
            </w:tcMar>
          </w:tcPr>
          <w:p w14:paraId="090CBFC3" w14:textId="77777777" w:rsidR="00C337CA" w:rsidRPr="00C337CA" w:rsidRDefault="00C337CA" w:rsidP="00ED2129">
            <w:pPr>
              <w:keepNext/>
              <w:spacing w:line="480" w:lineRule="auto"/>
              <w:rPr>
                <w:rFonts w:cs="Arial"/>
                <w:sz w:val="20"/>
              </w:rPr>
            </w:pPr>
            <w:r w:rsidRPr="00C337CA">
              <w:rPr>
                <w:rFonts w:cs="Arial"/>
                <w:i/>
                <w:iCs/>
                <w:sz w:val="20"/>
              </w:rPr>
              <w:t>Tizo Jibonogi</w:t>
            </w:r>
          </w:p>
        </w:tc>
        <w:tc>
          <w:tcPr>
            <w:tcW w:w="4943" w:type="dxa"/>
            <w:gridSpan w:val="2"/>
            <w:tcBorders>
              <w:top w:val="nil"/>
              <w:left w:val="nil"/>
              <w:bottom w:val="double" w:sz="6" w:space="0" w:color="808080"/>
              <w:right w:val="double" w:sz="6" w:space="0" w:color="808080"/>
            </w:tcBorders>
            <w:tcMar>
              <w:top w:w="0" w:type="dxa"/>
              <w:left w:w="75" w:type="dxa"/>
              <w:bottom w:w="0" w:type="dxa"/>
              <w:right w:w="75" w:type="dxa"/>
            </w:tcMar>
          </w:tcPr>
          <w:p w14:paraId="492550E4" w14:textId="77777777" w:rsidR="00C337CA" w:rsidRPr="00C337CA" w:rsidRDefault="00C337CA" w:rsidP="00ED2129">
            <w:pPr>
              <w:keepNext/>
              <w:rPr>
                <w:rFonts w:cs="Arial"/>
                <w:i/>
                <w:iCs/>
                <w:sz w:val="20"/>
              </w:rPr>
            </w:pPr>
            <w:r w:rsidRPr="00C337CA">
              <w:rPr>
                <w:rFonts w:cs="Arial"/>
                <w:i/>
                <w:iCs/>
                <w:sz w:val="20"/>
              </w:rPr>
              <w:t>Jibonogi in the Wupuca of _________ in the Javem of ____________</w:t>
            </w:r>
          </w:p>
          <w:p w14:paraId="379D0562" w14:textId="77777777" w:rsidR="00C337CA" w:rsidRPr="00C337CA" w:rsidRDefault="00C337CA" w:rsidP="00ED2129">
            <w:pPr>
              <w:keepNext/>
              <w:rPr>
                <w:rFonts w:cs="Arial"/>
                <w:sz w:val="20"/>
              </w:rPr>
            </w:pPr>
          </w:p>
        </w:tc>
      </w:tr>
    </w:tbl>
    <w:p w14:paraId="5AE4A470" w14:textId="77777777" w:rsidR="00C337CA" w:rsidRPr="00C337CA" w:rsidRDefault="00C337CA" w:rsidP="00C337CA">
      <w:pPr>
        <w:rPr>
          <w:rFonts w:asciiTheme="minorHAnsi" w:hAnsiTheme="minorHAnsi" w:cstheme="minorHAnsi"/>
          <w:sz w:val="20"/>
          <w:lang w:bidi="en-US"/>
        </w:rPr>
      </w:pPr>
    </w:p>
    <w:p w14:paraId="10855194" w14:textId="77777777" w:rsidR="009C3D22" w:rsidRPr="00C337CA" w:rsidRDefault="009C3D22" w:rsidP="005C5777">
      <w:pPr>
        <w:pStyle w:val="BodyText"/>
        <w:spacing w:before="120" w:after="120" w:line="240" w:lineRule="auto"/>
        <w:rPr>
          <w:rFonts w:asciiTheme="minorHAnsi" w:hAnsiTheme="minorHAnsi" w:cstheme="minorHAnsi"/>
          <w:sz w:val="20"/>
        </w:rPr>
      </w:pPr>
    </w:p>
    <w:p w14:paraId="65975C07" w14:textId="77777777" w:rsidR="009C3D22" w:rsidRPr="00C337CA" w:rsidRDefault="009C3D22" w:rsidP="005C5777">
      <w:pPr>
        <w:pStyle w:val="BodyText"/>
        <w:spacing w:before="120" w:after="120" w:line="240" w:lineRule="auto"/>
        <w:rPr>
          <w:rFonts w:asciiTheme="minorHAnsi" w:hAnsiTheme="minorHAnsi" w:cstheme="minorHAnsi"/>
          <w:sz w:val="20"/>
        </w:rPr>
      </w:pPr>
    </w:p>
    <w:p w14:paraId="7AB25A65" w14:textId="77777777" w:rsidR="009C3D22" w:rsidRPr="00C337CA" w:rsidRDefault="009C3D22" w:rsidP="005C5777">
      <w:pPr>
        <w:pStyle w:val="BodyText"/>
        <w:spacing w:before="120" w:after="120" w:line="240" w:lineRule="auto"/>
        <w:rPr>
          <w:rFonts w:asciiTheme="minorHAnsi" w:hAnsiTheme="minorHAnsi" w:cstheme="minorHAnsi"/>
          <w:sz w:val="20"/>
        </w:rPr>
      </w:pPr>
    </w:p>
    <w:sectPr w:rsidR="009C3D22" w:rsidRPr="00C337CA" w:rsidSect="008B493E">
      <w:foot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