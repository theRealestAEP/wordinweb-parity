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sz w:val="20"/>
        </w:rPr>
      </w:pPr>
      <w:r>
        <w:rPr>
          <w:sz w:val="20"/>
        </w:rPr>
        <w:t>TA tc single 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TAR1</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TAR2</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TAR3</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TAR4</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TAR5</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TAR6</w:t>
            </w:r>
          </w:p>
        </w:tc>
      </w:tr>
    </w:tbl>
    <w:p>
      <w:pPr>
        <w:spacing w:before="0" w:after="0" w:line="240" w:lineRule="auto"/>
        <w:rPr>
          <w:sz w:val="20"/>
        </w:rPr>
      </w:pPr>
      <w:r>
        <w:rPr>
          <w:sz w:val="20"/>
        </w:rPr>
        <w:t/>
      </w:r>
    </w:p>
    <w:p>
      <w:pPr>
        <w:spacing w:before="0" w:after="0" w:line="240" w:lineRule="auto"/>
        <w:rPr>
          <w:sz w:val="20"/>
        </w:rPr>
      </w:pPr>
      <w:r>
        <w:rPr>
          <w:sz w:val="20"/>
        </w:rPr>
        <w:t>TB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TBR1</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TBR2</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TBR3</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TBR4</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TBR5</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TBR6</w:t>
            </w:r>
          </w:p>
        </w:tc>
      </w:tr>
    </w:tbl>
    <w:p>
      <w:pPr>
        <w:spacing w:before="0" w:after="0" w:line="240" w:lineRule="auto"/>
        <w:rPr>
          <w:sz w:val="20"/>
        </w:rPr>
      </w:pPr>
      <w:r>
        <w:rPr>
          <w:sz w:val="20"/>
        </w:rPr>
        <w:t/>
      </w:r>
    </w:p>
    <w:p>
      <w:pPr>
        <w:spacing w:before="0" w:after="0" w:line="240" w:lineRule="auto"/>
        <w:rPr>
          <w:sz w:val="20"/>
        </w:rPr>
      </w:pPr>
      <w:r>
        <w:rPr>
          <w:sz w:val="20"/>
        </w:rPr>
        <w:t>TC tbl single 4 mar60</w:t>
      </w:r>
    </w:p>
    <w:tbl>
      <w:tblPr>
        <w:tblW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TCR1</w:t>
            </w:r>
          </w:p>
        </w:tc>
      </w:tr>
      <w:tr>
        <w:tc>
          <w:tcPr>
            <w:tcW w:w="3000" w:type="dxa"/>
          </w:tcPr>
          <w:p>
            <w:pPr>
              <w:spacing w:before="0" w:after="0" w:line="240" w:lineRule="auto"/>
              <w:rPr>
                <w:sz w:val="20"/>
              </w:rPr>
            </w:pPr>
            <w:r>
              <w:rPr>
                <w:sz w:val="20"/>
              </w:rPr>
              <w:t>TCR2</w:t>
            </w:r>
          </w:p>
        </w:tc>
      </w:tr>
      <w:tr>
        <w:tc>
          <w:tcPr>
            <w:tcW w:w="3000" w:type="dxa"/>
          </w:tcPr>
          <w:p>
            <w:pPr>
              <w:spacing w:before="0" w:after="0" w:line="240" w:lineRule="auto"/>
              <w:rPr>
                <w:sz w:val="20"/>
              </w:rPr>
            </w:pPr>
            <w:r>
              <w:rPr>
                <w:sz w:val="20"/>
              </w:rPr>
              <w:t>TCR3</w:t>
            </w:r>
          </w:p>
        </w:tc>
      </w:tr>
      <w:tr>
        <w:tc>
          <w:tcPr>
            <w:tcW w:w="3000" w:type="dxa"/>
          </w:tcPr>
          <w:p>
            <w:pPr>
              <w:spacing w:before="0" w:after="0" w:line="240" w:lineRule="auto"/>
              <w:rPr>
                <w:sz w:val="20"/>
              </w:rPr>
            </w:pPr>
            <w:r>
              <w:rPr>
                <w:sz w:val="20"/>
              </w:rPr>
              <w:t>TCR4</w:t>
            </w:r>
          </w:p>
        </w:tc>
      </w:tr>
      <w:tr>
        <w:tc>
          <w:tcPr>
            <w:tcW w:w="3000" w:type="dxa"/>
          </w:tcPr>
          <w:p>
            <w:pPr>
              <w:spacing w:before="0" w:after="0" w:line="240" w:lineRule="auto"/>
              <w:rPr>
                <w:sz w:val="20"/>
              </w:rPr>
            </w:pPr>
            <w:r>
              <w:rPr>
                <w:sz w:val="20"/>
              </w:rPr>
              <w:t>TCR5</w:t>
            </w:r>
          </w:p>
        </w:tc>
      </w:tr>
      <w:tr>
        <w:tc>
          <w:tcPr>
            <w:tcW w:w="3000" w:type="dxa"/>
          </w:tcPr>
          <w:p>
            <w:pPr>
              <w:spacing w:before="0" w:after="0" w:line="240" w:lineRule="auto"/>
              <w:rPr>
                <w:sz w:val="20"/>
              </w:rPr>
            </w:pPr>
            <w:r>
              <w:rPr>
                <w:sz w:val="20"/>
              </w:rPr>
              <w:t>TCR6</w:t>
            </w:r>
          </w:p>
        </w:tc>
      </w:tr>
    </w:tbl>
    <w:p>
      <w:pPr>
        <w:spacing w:before="0" w:after="0" w:line="240" w:lineRule="auto"/>
        <w:rPr>
          <w:sz w:val="20"/>
        </w:rPr>
      </w:pPr>
      <w:r>
        <w:rPr>
          <w:sz w:val="20"/>
        </w:rPr>
        <w:t/>
      </w:r>
    </w:p>
    <w:p>
      <w:pPr>
        <w:spacing w:before="0" w:after="0" w:line="240" w:lineRule="auto"/>
        <w:rPr>
          <w:sz w:val="20"/>
        </w:rPr>
      </w:pPr>
      <w:r>
        <w:rPr>
          <w:sz w:val="20"/>
        </w:rPr>
        <w:t>TD tbl double 2 mar60</w:t>
      </w:r>
    </w:p>
    <w:tbl>
      <w:tblPr>
        <w:tblW w:w="3000"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6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TDR1</w:t>
            </w:r>
          </w:p>
        </w:tc>
      </w:tr>
      <w:tr>
        <w:tc>
          <w:tcPr>
            <w:tcW w:w="3000" w:type="dxa"/>
          </w:tcPr>
          <w:p>
            <w:pPr>
              <w:spacing w:before="0" w:after="0" w:line="240" w:lineRule="auto"/>
              <w:rPr>
                <w:sz w:val="20"/>
              </w:rPr>
            </w:pPr>
            <w:r>
              <w:rPr>
                <w:sz w:val="20"/>
              </w:rPr>
              <w:t>TDR2</w:t>
            </w:r>
          </w:p>
        </w:tc>
      </w:tr>
      <w:tr>
        <w:tc>
          <w:tcPr>
            <w:tcW w:w="3000" w:type="dxa"/>
          </w:tcPr>
          <w:p>
            <w:pPr>
              <w:spacing w:before="0" w:after="0" w:line="240" w:lineRule="auto"/>
              <w:rPr>
                <w:sz w:val="20"/>
              </w:rPr>
            </w:pPr>
            <w:r>
              <w:rPr>
                <w:sz w:val="20"/>
              </w:rPr>
              <w:t>TDR3</w:t>
            </w:r>
          </w:p>
        </w:tc>
      </w:tr>
      <w:tr>
        <w:tc>
          <w:tcPr>
            <w:tcW w:w="3000" w:type="dxa"/>
          </w:tcPr>
          <w:p>
            <w:pPr>
              <w:spacing w:before="0" w:after="0" w:line="240" w:lineRule="auto"/>
              <w:rPr>
                <w:sz w:val="20"/>
              </w:rPr>
            </w:pPr>
            <w:r>
              <w:rPr>
                <w:sz w:val="20"/>
              </w:rPr>
              <w:t>TDR4</w:t>
            </w:r>
          </w:p>
        </w:tc>
      </w:tr>
      <w:tr>
        <w:tc>
          <w:tcPr>
            <w:tcW w:w="3000" w:type="dxa"/>
          </w:tcPr>
          <w:p>
            <w:pPr>
              <w:spacing w:before="0" w:after="0" w:line="240" w:lineRule="auto"/>
              <w:rPr>
                <w:sz w:val="20"/>
              </w:rPr>
            </w:pPr>
            <w:r>
              <w:rPr>
                <w:sz w:val="20"/>
              </w:rPr>
              <w:t>TDR5</w:t>
            </w:r>
          </w:p>
        </w:tc>
      </w:tr>
      <w:tr>
        <w:tc>
          <w:tcPr>
            <w:tcW w:w="3000" w:type="dxa"/>
          </w:tcPr>
          <w:p>
            <w:pPr>
              <w:spacing w:before="0" w:after="0" w:line="240" w:lineRule="auto"/>
              <w:rPr>
                <w:sz w:val="20"/>
              </w:rPr>
            </w:pPr>
            <w:r>
              <w:rPr>
                <w:sz w:val="20"/>
              </w:rPr>
              <w:t>TDR6</w:t>
            </w:r>
          </w:p>
        </w:tc>
      </w:tr>
    </w:tbl>
    <w:p>
      <w:pPr>
        <w:spacing w:before="0" w:after="0" w:line="240" w:lineRule="auto"/>
        <w:rPr>
          <w:sz w:val="20"/>
        </w:rPr>
      </w:pPr>
      <w:r>
        <w:rPr>
          <w:sz w:val="20"/>
        </w:rPr>
        <w:t/>
      </w:r>
    </w:p>
    <w:p>
      <w:pPr>
        <w:spacing w:before="0" w:after="0" w:line="240" w:lineRule="auto"/>
        <w:rPr>
          <w:sz w:val="20"/>
        </w:rPr>
      </w:pPr>
      <w:r>
        <w:rPr>
          <w:sz w:val="20"/>
        </w:rPr>
        <w:t>TE tc single 24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TER1</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TER2</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TER3</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TER4</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TER5</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TER6</w:t>
            </w:r>
          </w:p>
        </w:tc>
      </w:tr>
    </w:tbl>
    <w:p>
      <w:pPr>
        <w:spacing w:before="0" w:after="0" w:line="240" w:lineRule="auto"/>
        <w:rPr>
          <w:sz w:val="20"/>
        </w:rPr>
      </w:pPr>
      <w:r>
        <w:rPr>
          <w:sz w:val="20"/>
        </w:rPr>
        <w:t/>
      </w:r>
    </w:p>
    <w:p>
      <w:pPr>
        <w:spacing w:before="0" w:after="0" w:line="240" w:lineRule="auto"/>
        <w:rPr>
          <w:sz w:val="20"/>
        </w:rPr>
      </w:pPr>
      <w:r>
        <w:rPr>
          <w:sz w:val="20"/>
        </w:rPr>
        <w:t>TF tc single 4 mar0</w:t>
      </w:r>
    </w:p>
    <w:tbl>
      <w:tblPr>
        <w:tblW w:w="300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TFR1</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TFR2</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TFR3</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TFR4</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TFR5</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TFR6</w:t>
            </w:r>
          </w:p>
        </w:tc>
      </w:tr>
    </w:tbl>
    <w:p>
      <w:pPr>
        <w:spacing w:before="0" w:after="0" w:line="240" w:lineRule="auto"/>
        <w:rPr>
          <w:sz w:val="20"/>
        </w:rPr>
      </w:pPr>
      <w:r>
        <w:rPr>
          <w:sz w:val="20"/>
        </w:rPr>
        <w:t/>
      </w:r>
    </w:p>
    <w:p>
      <w:pPr>
        <w:spacing w:before="0" w:after="0" w:line="240" w:lineRule="auto"/>
        <w:rPr>
          <w:sz w:val="20"/>
        </w:rPr>
      </w:pPr>
      <w:r>
        <w:rPr>
          <w:sz w:val="20"/>
        </w:rPr>
        <w:t>TG none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TGR1</w:t>
            </w:r>
          </w:p>
        </w:tc>
      </w:tr>
      <w:tr>
        <w:tc>
          <w:tcPr>
            <w:tcW w:w="3000" w:type="dxa"/>
          </w:tcPr>
          <w:p>
            <w:pPr>
              <w:spacing w:before="0" w:after="0" w:line="240" w:lineRule="auto"/>
              <w:rPr>
                <w:sz w:val="20"/>
              </w:rPr>
            </w:pPr>
            <w:r>
              <w:rPr>
                <w:sz w:val="20"/>
              </w:rPr>
              <w:t>TGR2</w:t>
            </w:r>
          </w:p>
        </w:tc>
      </w:tr>
      <w:tr>
        <w:tc>
          <w:tcPr>
            <w:tcW w:w="3000" w:type="dxa"/>
          </w:tcPr>
          <w:p>
            <w:pPr>
              <w:spacing w:before="0" w:after="0" w:line="240" w:lineRule="auto"/>
              <w:rPr>
                <w:sz w:val="20"/>
              </w:rPr>
            </w:pPr>
            <w:r>
              <w:rPr>
                <w:sz w:val="20"/>
              </w:rPr>
              <w:t>TGR3</w:t>
            </w:r>
          </w:p>
        </w:tc>
      </w:tr>
      <w:tr>
        <w:tc>
          <w:tcPr>
            <w:tcW w:w="3000" w:type="dxa"/>
          </w:tcPr>
          <w:p>
            <w:pPr>
              <w:spacing w:before="0" w:after="0" w:line="240" w:lineRule="auto"/>
              <w:rPr>
                <w:sz w:val="20"/>
              </w:rPr>
            </w:pPr>
            <w:r>
              <w:rPr>
                <w:sz w:val="20"/>
              </w:rPr>
              <w:t>TGR4</w:t>
            </w:r>
          </w:p>
        </w:tc>
      </w:tr>
      <w:tr>
        <w:tc>
          <w:tcPr>
            <w:tcW w:w="3000" w:type="dxa"/>
          </w:tcPr>
          <w:p>
            <w:pPr>
              <w:spacing w:before="0" w:after="0" w:line="240" w:lineRule="auto"/>
              <w:rPr>
                <w:sz w:val="20"/>
              </w:rPr>
            </w:pPr>
            <w:r>
              <w:rPr>
                <w:sz w:val="20"/>
              </w:rPr>
              <w:t>TGR5</w:t>
            </w:r>
          </w:p>
        </w:tc>
      </w:tr>
      <w:tr>
        <w:tc>
          <w:tcPr>
            <w:tcW w:w="3000" w:type="dxa"/>
          </w:tcPr>
          <w:p>
            <w:pPr>
              <w:spacing w:before="0" w:after="0" w:line="240" w:lineRule="auto"/>
              <w:rPr>
                <w:sz w:val="20"/>
              </w:rPr>
            </w:pPr>
            <w:r>
              <w:rPr>
                <w:sz w:val="20"/>
              </w:rPr>
              <w:t>TGR6</w:t>
            </w:r>
          </w:p>
        </w:tc>
      </w:tr>
    </w:tbl>
    <w:p>
      <w:pPr>
        <w:spacing w:before="0" w:after="0" w:line="240" w:lineRule="auto"/>
        <w:rPr>
          <w:sz w:val="20"/>
        </w:rPr>
      </w:pPr>
      <w:r>
        <w:rPr>
          <w:sz w:val="20"/>
        </w:rPr>
        <w:t/>
      </w:r>
    </w:p>
    <w:p>
      <w:pPr>
        <w:spacing w:before="0" w:after="0" w:line="240" w:lineRule="auto"/>
        <w:rPr>
          <w:sz w:val="20"/>
        </w:rPr>
      </w:pPr>
      <w:r>
        <w:rPr>
          <w:sz w:val="20"/>
        </w:rPr>
        <w:t>TH none   mar0</w:t>
      </w:r>
    </w:p>
    <w:tbl>
      <w:tblPr>
        <w:tblW w:w="300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3000"/>
      </w:tblGrid>
      <w:tr>
        <w:tc>
          <w:tcPr>
            <w:tcW w:w="3000" w:type="dxa"/>
          </w:tcPr>
          <w:p>
            <w:pPr>
              <w:spacing w:before="0" w:after="0" w:line="240" w:lineRule="auto"/>
              <w:rPr>
                <w:sz w:val="20"/>
              </w:rPr>
            </w:pPr>
            <w:r>
              <w:rPr>
                <w:sz w:val="20"/>
              </w:rPr>
              <w:t>THR1</w:t>
            </w:r>
          </w:p>
        </w:tc>
      </w:tr>
      <w:tr>
        <w:tc>
          <w:tcPr>
            <w:tcW w:w="3000" w:type="dxa"/>
          </w:tcPr>
          <w:p>
            <w:pPr>
              <w:spacing w:before="0" w:after="0" w:line="240" w:lineRule="auto"/>
              <w:rPr>
                <w:sz w:val="20"/>
              </w:rPr>
            </w:pPr>
            <w:r>
              <w:rPr>
                <w:sz w:val="20"/>
              </w:rPr>
              <w:t>THR2</w:t>
            </w:r>
          </w:p>
        </w:tc>
      </w:tr>
      <w:tr>
        <w:tc>
          <w:tcPr>
            <w:tcW w:w="3000" w:type="dxa"/>
          </w:tcPr>
          <w:p>
            <w:pPr>
              <w:spacing w:before="0" w:after="0" w:line="240" w:lineRule="auto"/>
              <w:rPr>
                <w:sz w:val="20"/>
              </w:rPr>
            </w:pPr>
            <w:r>
              <w:rPr>
                <w:sz w:val="20"/>
              </w:rPr>
              <w:t>THR3</w:t>
            </w:r>
          </w:p>
        </w:tc>
      </w:tr>
      <w:tr>
        <w:tc>
          <w:tcPr>
            <w:tcW w:w="3000" w:type="dxa"/>
          </w:tcPr>
          <w:p>
            <w:pPr>
              <w:spacing w:before="0" w:after="0" w:line="240" w:lineRule="auto"/>
              <w:rPr>
                <w:sz w:val="20"/>
              </w:rPr>
            </w:pPr>
            <w:r>
              <w:rPr>
                <w:sz w:val="20"/>
              </w:rPr>
              <w:t>THR4</w:t>
            </w:r>
          </w:p>
        </w:tc>
      </w:tr>
      <w:tr>
        <w:tc>
          <w:tcPr>
            <w:tcW w:w="3000" w:type="dxa"/>
          </w:tcPr>
          <w:p>
            <w:pPr>
              <w:spacing w:before="0" w:after="0" w:line="240" w:lineRule="auto"/>
              <w:rPr>
                <w:sz w:val="20"/>
              </w:rPr>
            </w:pPr>
            <w:r>
              <w:rPr>
                <w:sz w:val="20"/>
              </w:rPr>
              <w:t>THR5</w:t>
            </w:r>
          </w:p>
        </w:tc>
      </w:tr>
      <w:tr>
        <w:tc>
          <w:tcPr>
            <w:tcW w:w="3000" w:type="dxa"/>
          </w:tcPr>
          <w:p>
            <w:pPr>
              <w:spacing w:before="0" w:after="0" w:line="240" w:lineRule="auto"/>
              <w:rPr>
                <w:sz w:val="20"/>
              </w:rPr>
            </w:pPr>
            <w:r>
              <w:rPr>
                <w:sz w:val="20"/>
              </w:rPr>
              <w:t>THR6</w:t>
            </w:r>
          </w:p>
        </w:tc>
      </w:tr>
    </w:tbl>
    <w:p>
      <w:pPr>
        <w:spacing w:before="0" w:after="0" w:line="240" w:lineRule="auto"/>
        <w:rPr>
          <w:sz w:val="20"/>
        </w:rPr>
      </w:pPr>
      <w:r>
        <w:rPr>
          <w:sz w:val="20"/>
        </w:rPr>
        <w:t/>
      </w:r>
    </w:p>
    <w:p>
      <w:pPr>
        <w:spacing w:before="0" w:after="0" w:line="240" w:lineRule="auto"/>
        <w:rPr>
          <w:sz w:val="20"/>
        </w:rPr>
      </w:pPr>
      <w:r>
        <w:rPr>
          <w:sz w:val="20"/>
        </w:rPr>
        <w:t>TI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TIR1</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TIR2</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TIR3</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TIR4</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TIR5</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TIR6</w:t>
            </w:r>
          </w:p>
        </w:tc>
      </w:tr>
    </w:tbl>
    <w:p>
      <w:pPr>
        <w:spacing w:before="0" w:after="0" w:line="240" w:lineRule="auto"/>
        <w:rPr>
          <w:sz w:val="20"/>
        </w:rPr>
      </w:pPr>
      <w:r>
        <w:rPr>
          <w:sz w:val="20"/>
        </w:rPr>
        <w:t/>
      </w:r>
    </w:p>
    <w:p>
      <w:pPr>
        <w:spacing w:before="0" w:after="0" w:line="240" w:lineRule="auto"/>
        <w:rPr>
          <w:sz w:val="20"/>
        </w:rPr>
      </w:pPr>
      <w:r>
        <w:rPr>
          <w:sz w:val="20"/>
        </w:rPr>
        <w:t>TJ none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Pr>
          <w:p>
            <w:pPr>
              <w:spacing w:before="0" w:after="283" w:line="240" w:lineRule="auto"/>
              <w:rPr>
                <w:sz w:val="20"/>
              </w:rPr>
            </w:pPr>
            <w:r>
              <w:rPr>
                <w:sz w:val="20"/>
              </w:rPr>
              <w:t>TJR1</w:t>
            </w:r>
          </w:p>
        </w:tc>
      </w:tr>
      <w:tr>
        <w:tc>
          <w:tcPr>
            <w:tcW w:w="3000" w:type="dxa"/>
          </w:tcPr>
          <w:p>
            <w:pPr>
              <w:spacing w:before="0" w:after="283" w:line="240" w:lineRule="auto"/>
              <w:rPr>
                <w:sz w:val="20"/>
              </w:rPr>
            </w:pPr>
            <w:r>
              <w:rPr>
                <w:sz w:val="20"/>
              </w:rPr>
              <w:t>TJR2</w:t>
            </w:r>
          </w:p>
        </w:tc>
      </w:tr>
      <w:tr>
        <w:tc>
          <w:tcPr>
            <w:tcW w:w="3000" w:type="dxa"/>
          </w:tcPr>
          <w:p>
            <w:pPr>
              <w:spacing w:before="0" w:after="283" w:line="240" w:lineRule="auto"/>
              <w:rPr>
                <w:sz w:val="20"/>
              </w:rPr>
            </w:pPr>
            <w:r>
              <w:rPr>
                <w:sz w:val="20"/>
              </w:rPr>
              <w:t>TJR3</w:t>
            </w:r>
          </w:p>
        </w:tc>
      </w:tr>
      <w:tr>
        <w:tc>
          <w:tcPr>
            <w:tcW w:w="3000" w:type="dxa"/>
          </w:tcPr>
          <w:p>
            <w:pPr>
              <w:spacing w:before="0" w:after="283" w:line="240" w:lineRule="auto"/>
              <w:rPr>
                <w:sz w:val="20"/>
              </w:rPr>
            </w:pPr>
            <w:r>
              <w:rPr>
                <w:sz w:val="20"/>
              </w:rPr>
              <w:t>TJR4</w:t>
            </w:r>
          </w:p>
        </w:tc>
      </w:tr>
      <w:tr>
        <w:tc>
          <w:tcPr>
            <w:tcW w:w="3000" w:type="dxa"/>
          </w:tcPr>
          <w:p>
            <w:pPr>
              <w:spacing w:before="0" w:after="283" w:line="240" w:lineRule="auto"/>
              <w:rPr>
                <w:sz w:val="20"/>
              </w:rPr>
            </w:pPr>
            <w:r>
              <w:rPr>
                <w:sz w:val="20"/>
              </w:rPr>
              <w:t>TJR5</w:t>
            </w:r>
          </w:p>
        </w:tc>
      </w:tr>
      <w:tr>
        <w:tc>
          <w:tcPr>
            <w:tcW w:w="3000" w:type="dxa"/>
          </w:tcPr>
          <w:p>
            <w:pPr>
              <w:spacing w:before="0" w:after="283" w:line="240" w:lineRule="auto"/>
              <w:rPr>
                <w:sz w:val="20"/>
              </w:rPr>
            </w:pPr>
            <w:r>
              <w:rPr>
                <w:sz w:val="20"/>
              </w:rPr>
              <w:t>TJR6</w:t>
            </w:r>
          </w:p>
        </w:tc>
      </w:tr>
    </w:tbl>
    <w:p>
      <w:pPr>
        <w:spacing w:before="0" w:after="0" w:line="240" w:lineRule="auto"/>
        <w:rPr>
          <w:sz w:val="20"/>
        </w:rPr>
      </w:pPr>
      <w:r>
        <w:rPr>
          <w:sz w:val="20"/>
        </w:rPr>
        <w:t/>
      </w:r>
    </w:p>
    <w:p>
      <w:pPr>
        <w:spacing w:before="0" w:after="0" w:line="240" w:lineRule="auto"/>
        <w:rPr>
          <w:sz w:val="20"/>
        </w:rPr>
      </w:pPr>
      <w:r>
        <w:rPr>
          <w:sz w:val="20"/>
        </w:rPr>
        <w:t>TK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TKR1</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TKR2</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TKR3</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TKR4</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TKR5</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TKR6</w:t>
            </w:r>
          </w:p>
        </w:tc>
      </w:tr>
    </w:tbl>
    <w:p>
      <w:pPr>
        <w:spacing w:before="0" w:after="0" w:line="240" w:lineRule="auto"/>
        <w:rPr>
          <w:sz w:val="20"/>
        </w:rPr>
      </w:pPr>
      <w:r>
        <w:rPr>
          <w:sz w:val="20"/>
        </w:rPr>
        <w:t/>
      </w:r>
    </w:p>
    <w:p>
      <w:pPr>
        <w:spacing w:before="0" w:after="0" w:line="240" w:lineRule="auto"/>
        <w:rPr>
          <w:sz w:val="20"/>
        </w:rPr>
      </w:pPr>
      <w:r>
        <w:rPr>
          <w:sz w:val="20"/>
        </w:rPr>
        <w:t>TL none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vAlign w:val="center"/>
          </w:tcPr>
          <w:p>
            <w:pPr>
              <w:spacing w:before="0" w:after="283" w:line="240" w:lineRule="auto"/>
              <w:rPr>
                <w:sz w:val="20"/>
              </w:rPr>
            </w:pPr>
            <w:r>
              <w:rPr>
                <w:sz w:val="20"/>
              </w:rPr>
              <w:t>TLR1</w:t>
            </w:r>
          </w:p>
        </w:tc>
      </w:tr>
      <w:tr>
        <w:tc>
          <w:tcPr>
            <w:tcW w:w="3000" w:type="dxa"/>
            <w:vAlign w:val="center"/>
          </w:tcPr>
          <w:p>
            <w:pPr>
              <w:spacing w:before="0" w:after="283" w:line="240" w:lineRule="auto"/>
              <w:rPr>
                <w:sz w:val="20"/>
              </w:rPr>
            </w:pPr>
            <w:r>
              <w:rPr>
                <w:sz w:val="20"/>
              </w:rPr>
              <w:t>TLR2</w:t>
            </w:r>
          </w:p>
        </w:tc>
      </w:tr>
      <w:tr>
        <w:tc>
          <w:tcPr>
            <w:tcW w:w="3000" w:type="dxa"/>
            <w:vAlign w:val="center"/>
          </w:tcPr>
          <w:p>
            <w:pPr>
              <w:spacing w:before="0" w:after="283" w:line="240" w:lineRule="auto"/>
              <w:rPr>
                <w:sz w:val="20"/>
              </w:rPr>
            </w:pPr>
            <w:r>
              <w:rPr>
                <w:sz w:val="20"/>
              </w:rPr>
              <w:t>TLR3</w:t>
            </w:r>
          </w:p>
        </w:tc>
      </w:tr>
      <w:tr>
        <w:tc>
          <w:tcPr>
            <w:tcW w:w="3000" w:type="dxa"/>
            <w:vAlign w:val="center"/>
          </w:tcPr>
          <w:p>
            <w:pPr>
              <w:spacing w:before="0" w:after="283" w:line="240" w:lineRule="auto"/>
              <w:rPr>
                <w:sz w:val="20"/>
              </w:rPr>
            </w:pPr>
            <w:r>
              <w:rPr>
                <w:sz w:val="20"/>
              </w:rPr>
              <w:t>TLR4</w:t>
            </w:r>
          </w:p>
        </w:tc>
      </w:tr>
      <w:tr>
        <w:tc>
          <w:tcPr>
            <w:tcW w:w="3000" w:type="dxa"/>
            <w:vAlign w:val="center"/>
          </w:tcPr>
          <w:p>
            <w:pPr>
              <w:spacing w:before="0" w:after="283" w:line="240" w:lineRule="auto"/>
              <w:rPr>
                <w:sz w:val="20"/>
              </w:rPr>
            </w:pPr>
            <w:r>
              <w:rPr>
                <w:sz w:val="20"/>
              </w:rPr>
              <w:t>TLR5</w:t>
            </w:r>
          </w:p>
        </w:tc>
      </w:tr>
      <w:tr>
        <w:tc>
          <w:tcPr>
            <w:tcW w:w="3000" w:type="dxa"/>
            <w:vAlign w:val="center"/>
          </w:tcPr>
          <w:p>
            <w:pPr>
              <w:spacing w:before="0" w:after="283" w:line="240" w:lineRule="auto"/>
              <w:rPr>
                <w:sz w:val="20"/>
              </w:rPr>
            </w:pPr>
            <w:r>
              <w:rPr>
                <w:sz w:val="20"/>
              </w:rPr>
              <w:t>TLR6</w:t>
            </w:r>
          </w:p>
        </w:tc>
      </w:tr>
    </w:tbl>
    <w:p>
      <w:pPr>
        <w:spacing w:before="0" w:after="0" w:line="240" w:lineRule="auto"/>
        <w:rPr>
          <w:sz w:val="20"/>
        </w:rPr>
      </w:pPr>
      <w:r>
        <w:rPr>
          <w:sz w:val="20"/>
        </w:rPr>
        <w:t/>
      </w:r>
    </w:p>
    <w:p>
      <w:pPr>
        <w:spacing w:before="0" w:after="0" w:line="240" w:lineRule="auto"/>
        <w:rPr>
          <w:sz w:val="20"/>
        </w:rPr>
      </w:pPr>
      <w:r>
        <w:rPr>
          <w:sz w:val="20"/>
        </w:rPr>
        <w:t>TM tc single 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TMR1</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TMR2</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TMR3</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TMR4</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TMR5</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TMR6</w:t>
            </w:r>
          </w:p>
        </w:tc>
      </w:tr>
    </w:tbl>
    <w:p>
      <w:pPr>
        <w:spacing w:before="0" w:after="0" w:line="240" w:lineRule="auto"/>
        <w:rPr>
          <w:sz w:val="20"/>
        </w:rPr>
      </w:pPr>
      <w:r>
        <w:rPr>
          <w:sz w:val="20"/>
        </w:rPr>
        <w:t/>
      </w:r>
    </w:p>
    <w:p>
      <w:pPr>
        <w:spacing w:before="0" w:after="0" w:line="240" w:lineRule="auto"/>
        <w:rPr>
          <w:sz w:val="20"/>
        </w:rPr>
      </w:pPr>
      <w:r>
        <w:rPr>
          <w:sz w:val="20"/>
        </w:rPr>
        <w:t>TN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TNR1</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TNR2</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TNR3</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TNR4</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TNR5</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TNR6</w:t>
            </w:r>
          </w:p>
        </w:tc>
      </w:tr>
    </w:tbl>
    <w:p>
      <w:pPr>
        <w:spacing w:before="0" w:after="0" w:line="240" w:lineRule="auto"/>
        <w:rPr>
          <w:sz w:val="20"/>
        </w:rPr>
      </w:pPr>
      <w:r>
        <w:rPr>
          <w:sz w:val="20"/>
        </w:rPr>
        <w:t/>
      </w:r>
    </w:p>
    <w:p>
      <w:pPr>
        <w:spacing w:before="0" w:after="0" w:line="240" w:lineRule="auto"/>
        <w:rPr>
          <w:sz w:val="20"/>
        </w:rPr>
      </w:pPr>
      <w:r>
        <w:rPr>
          <w:sz w:val="20"/>
        </w:rPr>
        <w:t>TO tc single 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TOR1</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TOR2</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TOR3</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TOR4</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TOR5</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TOR6</w:t>
            </w:r>
          </w:p>
        </w:tc>
      </w:tr>
    </w:tbl>
    <w:p>
      <w:pPr>
        <w:spacing w:before="0" w:after="0" w:line="240" w:lineRule="auto"/>
        <w:rPr>
          <w:sz w:val="20"/>
        </w:rPr>
      </w:pPr>
      <w:r>
        <w:rPr>
          <w:sz w:val="20"/>
        </w:rPr>
        <w:t/>
      </w:r>
    </w:p>
    <w:p>
      <w:pPr>
        <w:spacing w:before="0" w:after="0" w:line="240" w:lineRule="auto"/>
        <w:rPr>
          <w:sz w:val="20"/>
        </w:rPr>
      </w:pPr>
      <w:r>
        <w:rPr>
          <w:sz w:val="20"/>
        </w:rPr>
        <w:t>TP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TPR1</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TPR2</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TPR3</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TPR4</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TPR5</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TPR6</w:t>
            </w:r>
          </w:p>
        </w:tc>
      </w:tr>
    </w:tbl>
    <w:p>
      <w:pPr>
        <w:spacing w:before="0" w:after="0" w:line="240" w:lineRule="auto"/>
        <w:rPr>
          <w:sz w:val="20"/>
        </w:rPr>
      </w:pPr>
      <w:r>
        <w:rPr>
          <w:sz w:val="20"/>
        </w:rPr>
        <w:t/>
      </w:r>
    </w:p>
    <w:p>
      <w:pPr>
        <w:spacing w:before="0" w:after="0" w:line="240" w:lineRule="auto"/>
        <w:rPr>
          <w:sz w:val="20"/>
        </w:rPr>
      </w:pPr>
      <w:r>
        <w:rPr>
          <w:sz w:val="20"/>
        </w:rPr>
        <w:t>TQ tc single 4 mar0</w:t>
      </w:r>
    </w:p>
    <w:tbl>
      <w:tblPr>
        <w:tblW w:w="300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TQR1</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TQR2</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TQR3</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TQR4</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TQR5</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TQR6</w:t>
            </w:r>
          </w:p>
        </w:tc>
      </w:tr>
    </w:tbl>
    <w:p>
      <w:pPr>
        <w:spacing w:before="0" w:after="0" w:line="240" w:lineRule="auto"/>
        <w:rPr>
          <w:sz w:val="20"/>
        </w:rPr>
      </w:pPr>
      <w:r>
        <w:rPr>
          <w:sz w:val="20"/>
        </w:rPr>
        <w:t/>
      </w:r>
    </w:p>
    <w:p>
      <w:pPr>
        <w:spacing w:before="0" w:after="0" w:line="240" w:lineRule="auto"/>
        <w:rPr>
          <w:sz w:val="20"/>
        </w:rPr>
      </w:pPr>
      <w:r>
        <w:rPr>
          <w:sz w:val="20"/>
        </w:rPr>
        <w:t>TR tc single 24 mar20</w:t>
      </w:r>
    </w:p>
    <w:tbl>
      <w:tblPr>
        <w:tblW w:w="3000" w:type="dxa"/>
        <w:tblBorders>
          <w:top w:val="nil"/>
          <w:left w:val="nil"/>
          <w:bottom w:val="nil"/>
          <w:right w:val="nil"/>
          <w:insideH w:val="nil"/>
          <w:insideV w:val="nil"/>
        </w:tblBorders>
        <w:tblLayout w:type="fixed"/>
        <w:tblCellMar>
          <w:top w:w="20" w:type="dxa"/>
          <w:left w:w="108" w:type="dxa"/>
          <w:bottom w:w="2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TRR1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TRR6</w:t>
            </w:r>
          </w:p>
        </w:tc>
      </w:tr>
    </w:tbl>
    <w:p>
      <w:pPr>
        <w:spacing w:before="0" w:after="0" w:line="240" w:lineRule="auto"/>
        <w:rPr>
          <w:sz w:val="20"/>
        </w:rPr>
      </w:pPr>
      <w:r>
        <w:rPr>
          <w:sz w:val="20"/>
        </w:rPr>
        <w:t/>
      </w:r>
    </w:p>
    <w:p>
      <w:pPr>
        <w:spacing w:before="0" w:after="0" w:line="240" w:lineRule="auto"/>
        <w:rPr>
          <w:sz w:val="20"/>
        </w:rPr>
      </w:pPr>
      <w:r>
        <w:rPr>
          <w:sz w:val="20"/>
        </w:rPr>
        <w:t>TS tc single 48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8" w:space="0" w:color="000000"/>
              <w:left w:val="single" w:sz="48" w:space="0" w:color="000000"/>
              <w:bottom w:val="single" w:sz="48" w:space="0" w:color="000000"/>
              <w:right w:val="single" w:sz="48" w:space="0" w:color="000000"/>
            </w:tcBorders>
          </w:tcPr>
          <w:p>
            <w:pPr>
              <w:spacing w:before="0" w:after="0" w:line="240" w:lineRule="auto"/>
              <w:rPr>
                <w:sz w:val="20"/>
              </w:rPr>
            </w:pPr>
            <w:r>
              <w:rPr>
                <w:sz w:val="20"/>
              </w:rPr>
              <w:t>TSR1</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TSR2</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TSR3</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TSR4</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TSR5</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TSR6</w:t>
            </w:r>
          </w:p>
        </w:tc>
      </w:tr>
    </w:tbl>
    <w:p>
      <w:pPr>
        <w:spacing w:before="0" w:after="0" w:line="240" w:lineRule="auto"/>
        <w:rPr>
          <w:sz w:val="20"/>
        </w:rPr>
      </w:pPr>
      <w:r>
        <w:rPr>
          <w:sz w:val="20"/>
        </w:rPr>
        <w:t/>
      </w:r>
    </w:p>
    <w:p>
      <w:pPr>
        <w:spacing w:before="0" w:after="0" w:line="240" w:lineRule="auto"/>
        <w:rPr>
          <w:sz w:val="20"/>
        </w:rPr>
      </w:pPr>
      <w:r>
        <w:rPr>
          <w:sz w:val="20"/>
        </w:rPr>
        <w:t>TT tc single 24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TTR1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TTR6</w:t>
            </w:r>
          </w:p>
        </w:tc>
      </w:tr>
    </w:tbl>
    <w:p>
      <w:pPr>
        <w:spacing w:before="0" w:after="0" w:line="240" w:lineRule="auto"/>
        <w:rPr>
          <w:sz w:val="20"/>
        </w:rPr>
      </w:pPr>
      <w:r>
        <w:rPr>
          <w:sz w:val="20"/>
        </w:rPr>
        <w:t/>
      </w:r>
    </w:p>
    <w:p>
      <w:pPr>
        <w:spacing w:before="0" w:after="0" w:line="240" w:lineRule="auto"/>
        <w:rPr>
          <w:sz w:val="20"/>
        </w:rPr>
      </w:pPr>
      <w:r>
        <w:rPr>
          <w:sz w:val="20"/>
        </w:rPr>
        <w:t>TU none   mar20</w:t>
      </w:r>
    </w:p>
    <w:tbl>
      <w:tblPr>
        <w:tblW w:w="3000" w:type="dxa"/>
        <w:tblBorders>
          <w:top w:val="nil"/>
          <w:left w:val="nil"/>
          <w:bottom w:val="nil"/>
          <w:right w:val="nil"/>
          <w:insideH w:val="nil"/>
          <w:insideV w:val="nil"/>
        </w:tblBorders>
        <w:tblLayout w:type="fixed"/>
        <w:tblCellMar>
          <w:top w:w="20" w:type="dxa"/>
          <w:left w:w="108" w:type="dxa"/>
          <w:bottom w:w="20" w:type="dxa"/>
          <w:right w:w="108" w:type="dxa"/>
        </w:tblCellMar>
      </w:tblPr>
      <w:tblGrid>
        <w:gridCol w:w="3000"/>
      </w:tblGrid>
      <w:tr>
        <w:tc>
          <w:tcPr>
            <w:tcW w:w="3000" w:type="dxa"/>
          </w:tcPr>
          <w:p>
            <w:pPr>
              <w:spacing w:before="0" w:after="0" w:line="240" w:lineRule="auto"/>
              <w:rPr>
                <w:sz w:val="20"/>
              </w:rPr>
            </w:pPr>
            <w:r>
              <w:rPr>
                <w:sz w:val="20"/>
              </w:rPr>
              <w:t>TUR1</w:t>
            </w:r>
          </w:p>
        </w:tc>
      </w:tr>
      <w:tr>
        <w:tc>
          <w:tcPr>
            <w:tcW w:w="3000" w:type="dxa"/>
          </w:tcPr>
          <w:p>
            <w:pPr>
              <w:spacing w:before="0" w:after="0" w:line="240" w:lineRule="auto"/>
              <w:rPr>
                <w:sz w:val="20"/>
              </w:rPr>
            </w:pPr>
            <w:r>
              <w:rPr>
                <w:sz w:val="20"/>
              </w:rPr>
              <w:t>TUR2</w:t>
            </w:r>
          </w:p>
        </w:tc>
      </w:tr>
      <w:tr>
        <w:tc>
          <w:tcPr>
            <w:tcW w:w="3000" w:type="dxa"/>
          </w:tcPr>
          <w:p>
            <w:pPr>
              <w:spacing w:before="0" w:after="0" w:line="240" w:lineRule="auto"/>
              <w:rPr>
                <w:sz w:val="20"/>
              </w:rPr>
            </w:pPr>
            <w:r>
              <w:rPr>
                <w:sz w:val="20"/>
              </w:rPr>
              <w:t>TUR3</w:t>
            </w:r>
          </w:p>
        </w:tc>
      </w:tr>
      <w:tr>
        <w:tc>
          <w:tcPr>
            <w:tcW w:w="3000" w:type="dxa"/>
          </w:tcPr>
          <w:p>
            <w:pPr>
              <w:spacing w:before="0" w:after="0" w:line="240" w:lineRule="auto"/>
              <w:rPr>
                <w:sz w:val="20"/>
              </w:rPr>
            </w:pPr>
            <w:r>
              <w:rPr>
                <w:sz w:val="20"/>
              </w:rPr>
              <w:t>TUR4</w:t>
            </w:r>
          </w:p>
        </w:tc>
      </w:tr>
      <w:tr>
        <w:tc>
          <w:tcPr>
            <w:tcW w:w="3000" w:type="dxa"/>
          </w:tcPr>
          <w:p>
            <w:pPr>
              <w:spacing w:before="0" w:after="0" w:line="240" w:lineRule="auto"/>
              <w:rPr>
                <w:sz w:val="20"/>
              </w:rPr>
            </w:pPr>
            <w:r>
              <w:rPr>
                <w:sz w:val="20"/>
              </w:rPr>
              <w:t>TUR5</w:t>
            </w:r>
          </w:p>
        </w:tc>
      </w:tr>
      <w:tr>
        <w:tc>
          <w:tcPr>
            <w:tcW w:w="3000" w:type="dxa"/>
          </w:tcPr>
          <w:p>
            <w:pPr>
              <w:spacing w:before="0" w:after="0" w:line="240" w:lineRule="auto"/>
              <w:rPr>
                <w:sz w:val="20"/>
              </w:rPr>
            </w:pPr>
            <w:r>
              <w:rPr>
                <w:sz w:val="20"/>
              </w:rPr>
              <w:t>TUR6</w:t>
            </w:r>
          </w:p>
        </w:tc>
      </w:tr>
    </w:tbl>
    <w:p>
      <w:pPr>
        <w:spacing w:before="0" w:after="0" w:line="240" w:lineRule="auto"/>
        <w:rPr>
          <w:sz w:val="20"/>
        </w:rPr>
      </w:pPr>
      <w:r>
        <w:rPr>
          <w:sz w:val="20"/>
        </w:rPr>
        <w:t/>
      </w:r>
    </w:p>
    <w:p>
      <w:pPr>
        <w:spacing w:before="0" w:after="0" w:line="240" w:lineRule="auto"/>
        <w:rPr>
          <w:sz w:val="20"/>
        </w:rPr>
      </w:pPr>
      <w:r>
        <w:rPr>
          <w:sz w:val="20"/>
        </w:rPr>
        <w:t>TV tc single 24 mar0,60</w:t>
      </w:r>
    </w:p>
    <w:tbl>
      <w:tblPr>
        <w:tblW w:w="3000" w:type="dxa"/>
        <w:tblBorders>
          <w:top w:val="nil"/>
          <w:left w:val="nil"/>
          <w:bottom w:val="nil"/>
          <w:right w:val="nil"/>
          <w:insideH w:val="nil"/>
          <w:insideV w:val="nil"/>
        </w:tblBorders>
        <w:tblLayout w:type="fixed"/>
        <w:tblCellMar>
          <w:top w:w="0" w:type="dxa"/>
          <w:left w:w="108" w:type="dxa"/>
          <w:bottom w:w="6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TVR1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TVR6</w:t>
            </w:r>
          </w:p>
        </w:tc>
      </w:tr>
    </w:tbl>
    <w:p>
      <w:pPr>
        <w:spacing w:before="0" w:after="0" w:line="240" w:lineRule="auto"/>
        <w:rPr>
          <w:sz w:val="20"/>
        </w:rPr>
      </w:pPr>
      <w:r>
        <w:rPr>
          <w:sz w:val="20"/>
        </w:rPr>
        <w:t/>
      </w:r>
    </w:p>
    <w:p>
      <w:pPr>
        <w:spacing w:before="0" w:after="0" w:line="240" w:lineRule="auto"/>
        <w:rPr>
          <w:sz w:val="20"/>
        </w:rPr>
      </w:pPr>
      <w:r>
        <w:rPr>
          <w:sz w:val="20"/>
        </w:rPr>
        <w:t>TW tc single 24 mar60,0</w:t>
      </w:r>
    </w:p>
    <w:tbl>
      <w:tblPr>
        <w:tblW w:w="3000" w:type="dxa"/>
        <w:tblBorders>
          <w:top w:val="nil"/>
          <w:left w:val="nil"/>
          <w:bottom w:val="nil"/>
          <w:right w:val="nil"/>
          <w:insideH w:val="nil"/>
          <w:insideV w:val="nil"/>
        </w:tblBorders>
        <w:tblLayout w:type="fixed"/>
        <w:tblCellMar>
          <w:top w:w="60" w:type="dxa"/>
          <w:left w:w="108" w:type="dxa"/>
          <w:bottom w:w="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TWR1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TWR6</w:t>
            </w:r>
          </w:p>
        </w:tc>
      </w:tr>
    </w:tbl>
    <w:p>
      <w:pPr>
        <w:spacing w:before="0" w:after="0" w:line="240" w:lineRule="auto"/>
        <w:rPr>
          <w:sz w:val="20"/>
        </w:rPr>
      </w:pPr>
      <w:r>
        <w:rPr>
          <w:sz w:val="20"/>
        </w:rPr>
        <w:t/>
      </w:r>
    </w:p>
    <w:p>
      <w:pPr>
        <w:spacing w:before="0" w:after="0" w:line="240" w:lineRule="auto"/>
        <w:rPr>
          <w:sz w:val="20"/>
        </w:rPr>
      </w:pPr>
      <w:r>
        <w:rPr>
          <w:sz w:val="20"/>
        </w:rPr>
        <w:t>TX none   mar0,60</w:t>
      </w:r>
    </w:p>
    <w:tbl>
      <w:tblPr>
        <w:tblW w:w="3000" w:type="dxa"/>
        <w:tblBorders>
          <w:top w:val="nil"/>
          <w:left w:val="nil"/>
          <w:bottom w:val="nil"/>
          <w:right w:val="nil"/>
          <w:insideH w:val="nil"/>
          <w:insideV w:val="nil"/>
        </w:tblBorders>
        <w:tblLayout w:type="fixed"/>
        <w:tblCellMar>
          <w:top w:w="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TXR1</w:t>
            </w:r>
          </w:p>
        </w:tc>
      </w:tr>
      <w:tr>
        <w:tc>
          <w:tcPr>
            <w:tcW w:w="3000" w:type="dxa"/>
          </w:tcPr>
          <w:p>
            <w:pPr>
              <w:spacing w:before="0" w:after="0" w:line="240" w:lineRule="auto"/>
              <w:rPr>
                <w:sz w:val="20"/>
              </w:rPr>
            </w:pPr>
            <w:r>
              <w:rPr>
                <w:sz w:val="20"/>
              </w:rPr>
              <w:t>TXR2</w:t>
            </w:r>
          </w:p>
        </w:tc>
      </w:tr>
      <w:tr>
        <w:tc>
          <w:tcPr>
            <w:tcW w:w="3000" w:type="dxa"/>
          </w:tcPr>
          <w:p>
            <w:pPr>
              <w:spacing w:before="0" w:after="0" w:line="240" w:lineRule="auto"/>
              <w:rPr>
                <w:sz w:val="20"/>
              </w:rPr>
            </w:pPr>
            <w:r>
              <w:rPr>
                <w:sz w:val="20"/>
              </w:rPr>
              <w:t>TXR3</w:t>
            </w:r>
          </w:p>
        </w:tc>
      </w:tr>
      <w:tr>
        <w:tc>
          <w:tcPr>
            <w:tcW w:w="3000" w:type="dxa"/>
          </w:tcPr>
          <w:p>
            <w:pPr>
              <w:spacing w:before="0" w:after="0" w:line="240" w:lineRule="auto"/>
              <w:rPr>
                <w:sz w:val="20"/>
              </w:rPr>
            </w:pPr>
            <w:r>
              <w:rPr>
                <w:sz w:val="20"/>
              </w:rPr>
              <w:t>TXR4</w:t>
            </w:r>
          </w:p>
        </w:tc>
      </w:tr>
      <w:tr>
        <w:tc>
          <w:tcPr>
            <w:tcW w:w="3000" w:type="dxa"/>
          </w:tcPr>
          <w:p>
            <w:pPr>
              <w:spacing w:before="0" w:after="0" w:line="240" w:lineRule="auto"/>
              <w:rPr>
                <w:sz w:val="20"/>
              </w:rPr>
            </w:pPr>
            <w:r>
              <w:rPr>
                <w:sz w:val="20"/>
              </w:rPr>
              <w:t>TXR5</w:t>
            </w:r>
          </w:p>
        </w:tc>
      </w:tr>
      <w:tr>
        <w:tc>
          <w:tcPr>
            <w:tcW w:w="3000" w:type="dxa"/>
          </w:tcPr>
          <w:p>
            <w:pPr>
              <w:spacing w:before="0" w:after="0" w:line="240" w:lineRule="auto"/>
              <w:rPr>
                <w:sz w:val="20"/>
              </w:rPr>
            </w:pPr>
            <w:r>
              <w:rPr>
                <w:sz w:val="20"/>
              </w:rPr>
              <w:t>TXR6</w:t>
            </w:r>
          </w:p>
        </w:tc>
      </w:tr>
    </w:tbl>
    <w:p>
      <w:pPr>
        <w:spacing w:before="0" w:after="0" w:line="240" w:lineRule="auto"/>
        <w:rPr>
          <w:sz w:val="20"/>
        </w:rPr>
      </w:pPr>
      <w:r>
        <w:rPr>
          <w:sz w:val="20"/>
        </w:rPr>
        <w:t/>
      </w:r>
    </w:p>
    <w:sectPr>
      <w:pgSz w:w="12240" w:h="15840"/>
      <w:pgMar w:top="720" w:right="1440" w:bottom="720" w:left="1440" w:header="360" w:footer="36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2"/>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