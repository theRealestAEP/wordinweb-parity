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480" w:lineRule="exact"/>
      </w:pPr>
      <w:r>
        <w:t xml:space="preserve">S1EL1</w:t>
      </w:r>
    </w:p>
    <w:p>
      <w:pPr>
        <w:spacing w:before="0" w:after="0" w:line="480" w:lineRule="exact"/>
      </w:pPr>
      <w:r>
        <w:t xml:space="preserve">S1EL2</w:t>
      </w:r>
    </w:p>
    <w:p>
      <w:pPr>
        <w:spacing w:before="0" w:after="0" w:line="480" w:lineRule="exact"/>
      </w:pPr>
      <w:r>
        <w:t xml:space="preserve">S1EL3</w:t>
      </w:r>
    </w:p>
    <w:p>
      <w:pPr>
        <w:spacing w:before="0" w:after="0" w:line="480" w:lineRule="exact"/>
      </w:pPr>
      <w:r>
        <w:t xml:space="preserve">S1EL4</w:t>
      </w:r>
    </w:p>
    <w:p>
      <w:pPr>
        <w:spacing w:before="0" w:after="0" w:line="480" w:lineRule="exact"/>
      </w:pPr>
      <w:r>
        <w:t xml:space="preserve">S1EL5</w:t>
      </w:r>
    </w:p>
    <w:sectPr>
      <w:pgSz w:w="12240" w:h="15840"/>
      <w:pgMar w:top="1440" w:right="1440" w:bottom="1440" w:left="1440" w:header="720" w:footer="720" w:gutter="0"/>
      <w:cols w:space="720"/>
      <w:lnNumType w:countBy="1"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