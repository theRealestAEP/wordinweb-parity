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X0REF</w:t>
      </w:r>
    </w:p>
    <w:tbl>
      <w:tblPr>
        <w:tblW w:w="9360" w:type="dxa"/>
        <w:tblLayout w:type="fixed"/>
        <w:tblCellMar>
          <w:top w:w="0" w:type="dxa"/>
          <w:bottom w:w="0" w:type="dxa"/>
          <w:left w:w="0" w:type="dxa"/>
          <w:right w:w="0" w:type="dxa"/>
        </w:tblCellMar>
      </w:tblPr>
      <w:tblGrid>
        <w:gridCol w:w="9360"/>
      </w:tblGrid>
      <w:tr>
        <w:trPr>
          <w:trHeight w:hRule="exact" w:val="115"/>
          <w:tblHeader/>
        </w:trPr>
        <w:tc>
          <w:tcPr>
            <w:tcW w:w="9360" w:type="dxa"/>
          </w:tcPr>
          <w:p>
            <w:pPr>
              <w:spacing w:before="0" w:after="0" w:line="240" w:lineRule="exact"/>
              <w:rPr>
                <w:sz w:val="20"/>
              </w:rPr>
            </w:pPr>
            <w:r>
              <w:rPr>
                <w:sz w:val="20"/>
              </w:rPr>
              <w:t>X0H</w:t>
            </w:r>
          </w:p>
        </w:tc>
      </w:tr>
      <w:tr>
        <w:tc>
          <w:tcPr>
            <w:tcW w:w="9360" w:type="dxa"/>
          </w:tcPr>
          <w:p>
            <w:pPr>
              <w:spacing w:before="0" w:after="0" w:line="240" w:lineRule="exact"/>
              <w:rPr>
                <w:sz w:val="20"/>
              </w:rPr>
            </w:pPr>
            <w:r>
              <w:rPr>
                <w:sz w:val="20"/>
              </w:rPr>
              <w:t>X0D01</w:t>
            </w:r>
          </w:p>
        </w:tc>
      </w:tr>
      <w:tr>
        <w:tc>
          <w:tcPr>
            <w:tcW w:w="9360" w:type="dxa"/>
          </w:tcPr>
          <w:p>
            <w:pPr>
              <w:spacing w:before="0" w:after="0" w:line="240" w:lineRule="exact"/>
              <w:rPr>
                <w:sz w:val="20"/>
              </w:rPr>
            </w:pPr>
            <w:r>
              <w:rPr>
                <w:sz w:val="20"/>
              </w:rPr>
              <w:t>X0D02</w:t>
            </w:r>
          </w:p>
        </w:tc>
      </w:tr>
      <w:tr>
        <w:tc>
          <w:tcPr>
            <w:tcW w:w="9360" w:type="dxa"/>
          </w:tcPr>
          <w:p>
            <w:pPr>
              <w:spacing w:before="0" w:after="0" w:line="240" w:lineRule="exact"/>
              <w:rPr>
                <w:sz w:val="20"/>
              </w:rPr>
            </w:pPr>
            <w:r>
              <w:rPr>
                <w:sz w:val="20"/>
              </w:rPr>
              <w:t>X0D03</w:t>
            </w:r>
          </w:p>
        </w:tc>
      </w:tr>
      <w:tr>
        <w:tc>
          <w:tcPr>
            <w:tcW w:w="9360" w:type="dxa"/>
          </w:tcPr>
          <w:p>
            <w:pPr>
              <w:spacing w:before="0" w:after="0" w:line="240" w:lineRule="exact"/>
              <w:rPr>
                <w:sz w:val="20"/>
              </w:rPr>
            </w:pPr>
            <w:r>
              <w:rPr>
                <w:sz w:val="20"/>
              </w:rPr>
              <w:t>X0D04</w:t>
            </w:r>
          </w:p>
        </w:tc>
      </w:tr>
      <w:tr>
        <w:tc>
          <w:tcPr>
            <w:tcW w:w="9360" w:type="dxa"/>
          </w:tcPr>
          <w:p>
            <w:pPr>
              <w:spacing w:before="0" w:after="0" w:line="240" w:lineRule="exact"/>
              <w:rPr>
                <w:sz w:val="20"/>
              </w:rPr>
            </w:pPr>
            <w:r>
              <w:rPr>
                <w:sz w:val="20"/>
              </w:rPr>
              <w:t>X0D05</w:t>
            </w:r>
          </w:p>
        </w:tc>
      </w:tr>
      <w:tr>
        <w:tc>
          <w:tcPr>
            <w:tcW w:w="9360" w:type="dxa"/>
          </w:tcPr>
          <w:p>
            <w:pPr>
              <w:spacing w:before="0" w:after="0" w:line="240" w:lineRule="exact"/>
              <w:rPr>
                <w:sz w:val="20"/>
              </w:rPr>
            </w:pPr>
            <w:r>
              <w:rPr>
                <w:sz w:val="20"/>
              </w:rPr>
              <w:t>X0D06</w:t>
            </w:r>
          </w:p>
        </w:tc>
      </w:tr>
      <w:tr>
        <w:tc>
          <w:tcPr>
            <w:tcW w:w="9360" w:type="dxa"/>
          </w:tcPr>
          <w:p>
            <w:pPr>
              <w:spacing w:before="0" w:after="0" w:line="240" w:lineRule="exact"/>
              <w:rPr>
                <w:sz w:val="20"/>
              </w:rPr>
            </w:pPr>
            <w:r>
              <w:rPr>
                <w:sz w:val="20"/>
              </w:rPr>
              <w:t>X0D07</w:t>
            </w:r>
          </w:p>
        </w:tc>
      </w:tr>
      <w:tr>
        <w:tc>
          <w:tcPr>
            <w:tcW w:w="9360" w:type="dxa"/>
          </w:tcPr>
          <w:p>
            <w:pPr>
              <w:spacing w:before="0" w:after="0" w:line="240" w:lineRule="exact"/>
              <w:rPr>
                <w:sz w:val="20"/>
              </w:rPr>
            </w:pPr>
            <w:r>
              <w:rPr>
                <w:sz w:val="20"/>
              </w:rPr>
              <w:t>X0D08</w:t>
            </w:r>
          </w:p>
        </w:tc>
      </w:tr>
      <w:tr>
        <w:tc>
          <w:tcPr>
            <w:tcW w:w="9360" w:type="dxa"/>
          </w:tcPr>
          <w:p>
            <w:pPr>
              <w:spacing w:before="0" w:after="0" w:line="240" w:lineRule="exact"/>
              <w:rPr>
                <w:sz w:val="20"/>
              </w:rPr>
            </w:pPr>
            <w:r>
              <w:rPr>
                <w:sz w:val="20"/>
              </w:rPr>
              <w:t>X0D09</w:t>
            </w:r>
          </w:p>
        </w:tc>
      </w:tr>
      <w:tr>
        <w:tc>
          <w:tcPr>
            <w:tcW w:w="9360" w:type="dxa"/>
          </w:tcPr>
          <w:p>
            <w:pPr>
              <w:spacing w:before="0" w:after="0" w:line="240" w:lineRule="exact"/>
              <w:rPr>
                <w:sz w:val="20"/>
              </w:rPr>
            </w:pPr>
            <w:r>
              <w:rPr>
                <w:sz w:val="20"/>
              </w:rPr>
              <w:t>X0D10</w:t>
            </w:r>
          </w:p>
        </w:tc>
      </w:tr>
      <w:tr>
        <w:tc>
          <w:tcPr>
            <w:tcW w:w="9360" w:type="dxa"/>
          </w:tcPr>
          <w:p>
            <w:pPr>
              <w:spacing w:before="0" w:after="0" w:line="240" w:lineRule="exact"/>
              <w:rPr>
                <w:sz w:val="20"/>
              </w:rPr>
            </w:pPr>
            <w:r>
              <w:rPr>
                <w:sz w:val="20"/>
              </w:rPr>
              <w:t>X0D11</w:t>
            </w:r>
          </w:p>
        </w:tc>
      </w:tr>
      <w:tr>
        <w:tc>
          <w:tcPr>
            <w:tcW w:w="9360" w:type="dxa"/>
          </w:tcPr>
          <w:p>
            <w:pPr>
              <w:spacing w:before="0" w:after="0" w:line="240" w:lineRule="exact"/>
              <w:rPr>
                <w:sz w:val="20"/>
              </w:rPr>
            </w:pPr>
            <w:r>
              <w:rPr>
                <w:sz w:val="20"/>
              </w:rPr>
              <w:t>X0D12</w:t>
            </w:r>
          </w:p>
        </w:tc>
      </w:tr>
      <w:tr>
        <w:tc>
          <w:tcPr>
            <w:tcW w:w="9360" w:type="dxa"/>
          </w:tcPr>
          <w:p>
            <w:pPr>
              <w:spacing w:before="0" w:after="0" w:line="240" w:lineRule="exact"/>
              <w:rPr>
                <w:sz w:val="20"/>
              </w:rPr>
            </w:pPr>
            <w:r>
              <w:rPr>
                <w:sz w:val="20"/>
              </w:rPr>
              <w:t>X0D13</w:t>
            </w:r>
          </w:p>
        </w:tc>
      </w:tr>
      <w:tr>
        <w:tc>
          <w:tcPr>
            <w:tcW w:w="9360" w:type="dxa"/>
          </w:tcPr>
          <w:p>
            <w:pPr>
              <w:spacing w:before="0" w:after="0" w:line="240" w:lineRule="exact"/>
              <w:rPr>
                <w:sz w:val="20"/>
              </w:rPr>
            </w:pPr>
            <w:r>
              <w:rPr>
                <w:sz w:val="20"/>
              </w:rPr>
              <w:t>X0D14</w:t>
            </w:r>
          </w:p>
        </w:tc>
      </w:tr>
      <w:tr>
        <w:tc>
          <w:tcPr>
            <w:tcW w:w="9360" w:type="dxa"/>
          </w:tcPr>
          <w:p>
            <w:pPr>
              <w:spacing w:before="0" w:after="0" w:line="240" w:lineRule="exact"/>
              <w:rPr>
                <w:sz w:val="20"/>
              </w:rPr>
            </w:pPr>
            <w:r>
              <w:rPr>
                <w:sz w:val="20"/>
              </w:rPr>
              <w:t>X0D15</w:t>
            </w:r>
          </w:p>
        </w:tc>
      </w:tr>
      <w:tr>
        <w:tc>
          <w:tcPr>
            <w:tcW w:w="9360" w:type="dxa"/>
          </w:tcPr>
          <w:p>
            <w:pPr>
              <w:spacing w:before="0" w:after="0" w:line="240" w:lineRule="exact"/>
              <w:rPr>
                <w:sz w:val="20"/>
              </w:rPr>
            </w:pPr>
            <w:r>
              <w:rPr>
                <w:sz w:val="20"/>
              </w:rPr>
              <w:t>X0D16</w:t>
            </w:r>
          </w:p>
        </w:tc>
      </w:tr>
      <w:tr>
        <w:tc>
          <w:tcPr>
            <w:tcW w:w="9360" w:type="dxa"/>
          </w:tcPr>
          <w:p>
            <w:pPr>
              <w:spacing w:before="0" w:after="0" w:line="240" w:lineRule="exact"/>
              <w:rPr>
                <w:sz w:val="20"/>
              </w:rPr>
            </w:pPr>
            <w:r>
              <w:rPr>
                <w:sz w:val="20"/>
              </w:rPr>
              <w:t>X0D17</w:t>
            </w:r>
          </w:p>
        </w:tc>
      </w:tr>
      <w:tr>
        <w:tc>
          <w:tcPr>
            <w:tcW w:w="9360" w:type="dxa"/>
          </w:tcPr>
          <w:p>
            <w:pPr>
              <w:spacing w:before="0" w:after="0" w:line="240" w:lineRule="exact"/>
              <w:rPr>
                <w:sz w:val="20"/>
              </w:rPr>
            </w:pPr>
            <w:r>
              <w:rPr>
                <w:sz w:val="20"/>
              </w:rPr>
              <w:t>X0D18</w:t>
            </w:r>
          </w:p>
        </w:tc>
      </w:tr>
      <w:tr>
        <w:tc>
          <w:tcPr>
            <w:tcW w:w="9360" w:type="dxa"/>
          </w:tcPr>
          <w:p>
            <w:pPr>
              <w:spacing w:before="0" w:after="0" w:line="240" w:lineRule="exact"/>
              <w:rPr>
                <w:sz w:val="20"/>
              </w:rPr>
            </w:pPr>
            <w:r>
              <w:rPr>
                <w:sz w:val="20"/>
              </w:rPr>
              <w:t>X0D19</w:t>
            </w:r>
          </w:p>
        </w:tc>
      </w:tr>
      <w:tr>
        <w:tc>
          <w:tcPr>
            <w:tcW w:w="9360" w:type="dxa"/>
          </w:tcPr>
          <w:p>
            <w:pPr>
              <w:spacing w:before="0" w:after="0" w:line="240" w:lineRule="exact"/>
              <w:rPr>
                <w:sz w:val="20"/>
              </w:rPr>
            </w:pPr>
            <w:r>
              <w:rPr>
                <w:sz w:val="20"/>
              </w:rPr>
              <w:t>X0D20</w:t>
            </w:r>
          </w:p>
        </w:tc>
      </w:tr>
      <w:tr>
        <w:tc>
          <w:tcPr>
            <w:tcW w:w="9360" w:type="dxa"/>
          </w:tcPr>
          <w:p>
            <w:pPr>
              <w:spacing w:before="0" w:after="0" w:line="240" w:lineRule="exact"/>
              <w:rPr>
                <w:sz w:val="20"/>
              </w:rPr>
            </w:pPr>
            <w:r>
              <w:rPr>
                <w:sz w:val="20"/>
              </w:rPr>
              <w:t>X0D21</w:t>
            </w:r>
          </w:p>
        </w:tc>
      </w:tr>
      <w:tr>
        <w:tc>
          <w:tcPr>
            <w:tcW w:w="9360" w:type="dxa"/>
          </w:tcPr>
          <w:p>
            <w:pPr>
              <w:spacing w:before="0" w:after="0" w:line="240" w:lineRule="exact"/>
              <w:rPr>
                <w:sz w:val="20"/>
              </w:rPr>
            </w:pPr>
            <w:r>
              <w:rPr>
                <w:sz w:val="20"/>
              </w:rPr>
              <w:t>X0D22</w:t>
            </w:r>
          </w:p>
        </w:tc>
      </w:tr>
      <w:tr>
        <w:tc>
          <w:tcPr>
            <w:tcW w:w="9360" w:type="dxa"/>
          </w:tcPr>
          <w:p>
            <w:pPr>
              <w:spacing w:before="0" w:after="0" w:line="240" w:lineRule="exact"/>
              <w:rPr>
                <w:sz w:val="20"/>
              </w:rPr>
            </w:pPr>
            <w:r>
              <w:rPr>
                <w:sz w:val="20"/>
              </w:rPr>
              <w:t>X0D23</w:t>
            </w:r>
          </w:p>
        </w:tc>
      </w:tr>
      <w:tr>
        <w:tc>
          <w:tcPr>
            <w:tcW w:w="9360" w:type="dxa"/>
          </w:tcPr>
          <w:p>
            <w:pPr>
              <w:spacing w:before="0" w:after="0" w:line="240" w:lineRule="exact"/>
              <w:rPr>
                <w:sz w:val="20"/>
              </w:rPr>
            </w:pPr>
            <w:r>
              <w:rPr>
                <w:sz w:val="20"/>
              </w:rPr>
              <w:t>X0D24</w:t>
            </w:r>
          </w:p>
        </w:tc>
      </w:tr>
      <w:tr>
        <w:tc>
          <w:tcPr>
            <w:tcW w:w="9360" w:type="dxa"/>
          </w:tcPr>
          <w:p>
            <w:pPr>
              <w:spacing w:before="0" w:after="0" w:line="240" w:lineRule="exact"/>
              <w:rPr>
                <w:sz w:val="20"/>
              </w:rPr>
            </w:pPr>
            <w:r>
              <w:rPr>
                <w:sz w:val="20"/>
              </w:rPr>
              <w:t>X0D25</w:t>
            </w:r>
          </w:p>
        </w:tc>
      </w:tr>
      <w:tr>
        <w:tc>
          <w:tcPr>
            <w:tcW w:w="9360" w:type="dxa"/>
          </w:tcPr>
          <w:p>
            <w:pPr>
              <w:spacing w:before="0" w:after="0" w:line="240" w:lineRule="exact"/>
              <w:rPr>
                <w:sz w:val="20"/>
              </w:rPr>
            </w:pPr>
            <w:r>
              <w:rPr>
                <w:sz w:val="20"/>
              </w:rPr>
              <w:t>X0D26</w:t>
            </w:r>
          </w:p>
        </w:tc>
      </w:tr>
      <w:tr>
        <w:tc>
          <w:tcPr>
            <w:tcW w:w="9360" w:type="dxa"/>
          </w:tcPr>
          <w:p>
            <w:pPr>
              <w:spacing w:before="0" w:after="0" w:line="240" w:lineRule="exact"/>
              <w:rPr>
                <w:sz w:val="20"/>
              </w:rPr>
            </w:pPr>
            <w:r>
              <w:rPr>
                <w:sz w:val="20"/>
              </w:rPr>
              <w:t>X0D27</w:t>
            </w:r>
          </w:p>
        </w:tc>
      </w:tr>
      <w:tr>
        <w:tc>
          <w:tcPr>
            <w:tcW w:w="9360" w:type="dxa"/>
          </w:tcPr>
          <w:p>
            <w:pPr>
              <w:spacing w:before="0" w:after="0" w:line="240" w:lineRule="exact"/>
              <w:rPr>
                <w:sz w:val="20"/>
              </w:rPr>
            </w:pPr>
            <w:r>
              <w:rPr>
                <w:sz w:val="20"/>
              </w:rPr>
              <w:t>X0D28</w:t>
            </w:r>
          </w:p>
        </w:tc>
      </w:tr>
      <w:tr>
        <w:tc>
          <w:tcPr>
            <w:tcW w:w="9360" w:type="dxa"/>
          </w:tcPr>
          <w:p>
            <w:pPr>
              <w:spacing w:before="0" w:after="0" w:line="240" w:lineRule="exact"/>
              <w:rPr>
                <w:sz w:val="20"/>
              </w:rPr>
            </w:pPr>
            <w:r>
              <w:rPr>
                <w:sz w:val="20"/>
              </w:rPr>
              <w:t>X0D29</w:t>
            </w:r>
          </w:p>
        </w:tc>
      </w:tr>
      <w:tr>
        <w:tc>
          <w:tcPr>
            <w:tcW w:w="9360" w:type="dxa"/>
          </w:tcPr>
          <w:p>
            <w:pPr>
              <w:spacing w:before="0" w:after="0" w:line="240" w:lineRule="exact"/>
              <w:rPr>
                <w:sz w:val="20"/>
              </w:rPr>
            </w:pPr>
            <w:r>
              <w:rPr>
                <w:sz w:val="20"/>
              </w:rPr>
              <w:t>X0D30</w:t>
            </w:r>
          </w:p>
        </w:tc>
      </w:tr>
      <w:tr>
        <w:tc>
          <w:tcPr>
            <w:tcW w:w="9360" w:type="dxa"/>
          </w:tcPr>
          <w:p>
            <w:pPr>
              <w:spacing w:before="0" w:after="0" w:line="240" w:lineRule="exact"/>
              <w:rPr>
                <w:sz w:val="20"/>
              </w:rPr>
            </w:pPr>
            <w:r>
              <w:rPr>
                <w:sz w:val="20"/>
              </w:rPr>
              <w:t>X0D31</w:t>
            </w:r>
          </w:p>
        </w:tc>
      </w:tr>
      <w:tr>
        <w:tc>
          <w:tcPr>
            <w:tcW w:w="9360" w:type="dxa"/>
          </w:tcPr>
          <w:p>
            <w:pPr>
              <w:spacing w:before="0" w:after="0" w:line="240" w:lineRule="exact"/>
              <w:rPr>
                <w:sz w:val="20"/>
              </w:rPr>
            </w:pPr>
            <w:r>
              <w:rPr>
                <w:sz w:val="20"/>
              </w:rPr>
              <w:t>X0D32</w:t>
            </w:r>
          </w:p>
        </w:tc>
      </w:tr>
      <w:tr>
        <w:tc>
          <w:tcPr>
            <w:tcW w:w="9360" w:type="dxa"/>
          </w:tcPr>
          <w:p>
            <w:pPr>
              <w:spacing w:before="0" w:after="0" w:line="240" w:lineRule="exact"/>
              <w:rPr>
                <w:sz w:val="20"/>
              </w:rPr>
            </w:pPr>
            <w:r>
              <w:rPr>
                <w:sz w:val="20"/>
              </w:rPr>
              <w:t>X0D33</w:t>
            </w:r>
          </w:p>
        </w:tc>
      </w:tr>
      <w:tr>
        <w:tc>
          <w:tcPr>
            <w:tcW w:w="9360" w:type="dxa"/>
          </w:tcPr>
          <w:p>
            <w:pPr>
              <w:spacing w:before="0" w:after="0" w:line="240" w:lineRule="exact"/>
              <w:rPr>
                <w:sz w:val="20"/>
              </w:rPr>
            </w:pPr>
            <w:r>
              <w:rPr>
                <w:sz w:val="20"/>
              </w:rPr>
              <w:t>X0D34</w:t>
            </w:r>
          </w:p>
        </w:tc>
      </w:tr>
      <w:tr>
        <w:tc>
          <w:tcPr>
            <w:tcW w:w="9360" w:type="dxa"/>
          </w:tcPr>
          <w:p>
            <w:pPr>
              <w:spacing w:before="0" w:after="0" w:line="240" w:lineRule="exact"/>
              <w:rPr>
                <w:sz w:val="20"/>
              </w:rPr>
            </w:pPr>
            <w:r>
              <w:rPr>
                <w:sz w:val="20"/>
              </w:rPr>
              <w:t>X0D35</w:t>
            </w:r>
          </w:p>
        </w:tc>
      </w:tr>
      <w:tr>
        <w:tc>
          <w:tcPr>
            <w:tcW w:w="9360" w:type="dxa"/>
          </w:tcPr>
          <w:p>
            <w:pPr>
              <w:spacing w:before="0" w:after="0" w:line="240" w:lineRule="exact"/>
              <w:rPr>
                <w:sz w:val="20"/>
              </w:rPr>
            </w:pPr>
            <w:r>
              <w:rPr>
                <w:sz w:val="20"/>
              </w:rPr>
              <w:t>X0D36</w:t>
            </w:r>
          </w:p>
        </w:tc>
      </w:tr>
      <w:tr>
        <w:tc>
          <w:tcPr>
            <w:tcW w:w="9360" w:type="dxa"/>
          </w:tcPr>
          <w:p>
            <w:pPr>
              <w:spacing w:before="0" w:after="0" w:line="240" w:lineRule="exact"/>
              <w:rPr>
                <w:sz w:val="20"/>
              </w:rPr>
            </w:pPr>
            <w:r>
              <w:rPr>
                <w:sz w:val="20"/>
              </w:rPr>
              <w:t>X0D37</w:t>
            </w:r>
          </w:p>
        </w:tc>
      </w:tr>
      <w:tr>
        <w:tc>
          <w:tcPr>
            <w:tcW w:w="9360" w:type="dxa"/>
          </w:tcPr>
          <w:p>
            <w:pPr>
              <w:spacing w:before="0" w:after="0" w:line="240" w:lineRule="exact"/>
              <w:rPr>
                <w:sz w:val="20"/>
              </w:rPr>
            </w:pPr>
            <w:r>
              <w:rPr>
                <w:sz w:val="20"/>
              </w:rPr>
              <w:t>X0D38</w:t>
            </w:r>
          </w:p>
        </w:tc>
      </w:tr>
      <w:tr>
        <w:tc>
          <w:tcPr>
            <w:tcW w:w="9360" w:type="dxa"/>
          </w:tcPr>
          <w:p>
            <w:pPr>
              <w:spacing w:before="0" w:after="0" w:line="240" w:lineRule="exact"/>
              <w:rPr>
                <w:sz w:val="20"/>
              </w:rPr>
            </w:pPr>
            <w:r>
              <w:rPr>
                <w:sz w:val="20"/>
              </w:rPr>
              <w:t>X0D39</w:t>
            </w:r>
          </w:p>
        </w:tc>
      </w:tr>
      <w:tr>
        <w:tc>
          <w:tcPr>
            <w:tcW w:w="9360" w:type="dxa"/>
          </w:tcPr>
          <w:p>
            <w:pPr>
              <w:spacing w:before="0" w:after="0" w:line="240" w:lineRule="exact"/>
              <w:rPr>
                <w:sz w:val="20"/>
              </w:rPr>
            </w:pPr>
            <w:r>
              <w:rPr>
                <w:sz w:val="20"/>
              </w:rPr>
              <w:t>X0D40</w:t>
            </w:r>
          </w:p>
        </w:tc>
      </w:tr>
      <w:tr>
        <w:tc>
          <w:tcPr>
            <w:tcW w:w="9360" w:type="dxa"/>
          </w:tcPr>
          <w:p>
            <w:pPr>
              <w:spacing w:before="0" w:after="0" w:line="240" w:lineRule="exact"/>
              <w:rPr>
                <w:sz w:val="20"/>
              </w:rPr>
            </w:pPr>
            <w:r>
              <w:rPr>
                <w:sz w:val="20"/>
              </w:rPr>
              <w:t>X0D41</w:t>
            </w:r>
          </w:p>
        </w:tc>
      </w:tr>
      <w:tr>
        <w:tc>
          <w:tcPr>
            <w:tcW w:w="9360" w:type="dxa"/>
          </w:tcPr>
          <w:p>
            <w:pPr>
              <w:spacing w:before="0" w:after="0" w:line="240" w:lineRule="exact"/>
              <w:rPr>
                <w:sz w:val="20"/>
              </w:rPr>
            </w:pPr>
            <w:r>
              <w:rPr>
                <w:sz w:val="20"/>
              </w:rPr>
              <w:t>X0D42</w:t>
            </w:r>
          </w:p>
        </w:tc>
      </w:tr>
      <w:tr>
        <w:tc>
          <w:tcPr>
            <w:tcW w:w="9360" w:type="dxa"/>
          </w:tcPr>
          <w:p>
            <w:pPr>
              <w:spacing w:before="0" w:after="0" w:line="240" w:lineRule="exact"/>
              <w:rPr>
                <w:sz w:val="20"/>
              </w:rPr>
            </w:pPr>
            <w:r>
              <w:rPr>
                <w:sz w:val="20"/>
              </w:rPr>
              <w:t>X0D43</w:t>
            </w:r>
          </w:p>
        </w:tc>
      </w:tr>
      <w:tr>
        <w:tc>
          <w:tcPr>
            <w:tcW w:w="9360" w:type="dxa"/>
          </w:tcPr>
          <w:p>
            <w:pPr>
              <w:spacing w:before="0" w:after="0" w:line="240" w:lineRule="exact"/>
              <w:rPr>
                <w:sz w:val="20"/>
              </w:rPr>
            </w:pPr>
            <w:r>
              <w:rPr>
                <w:sz w:val="20"/>
              </w:rPr>
              <w:t>X0D44</w:t>
            </w:r>
          </w:p>
        </w:tc>
      </w:tr>
      <w:tr>
        <w:tc>
          <w:tcPr>
            <w:tcW w:w="9360" w:type="dxa"/>
          </w:tcPr>
          <w:p>
            <w:pPr>
              <w:spacing w:before="0" w:after="0" w:line="240" w:lineRule="exact"/>
              <w:rPr>
                <w:sz w:val="20"/>
              </w:rPr>
            </w:pPr>
            <w:r>
              <w:rPr>
                <w:sz w:val="20"/>
              </w:rPr>
              <w:t>X0D45</w:t>
            </w:r>
          </w:p>
        </w:tc>
      </w:tr>
      <w:tr>
        <w:tc>
          <w:tcPr>
            <w:tcW w:w="9360" w:type="dxa"/>
          </w:tcPr>
          <w:p>
            <w:pPr>
              <w:spacing w:before="0" w:after="0" w:line="240" w:lineRule="exact"/>
              <w:rPr>
                <w:sz w:val="20"/>
              </w:rPr>
            </w:pPr>
            <w:r>
              <w:rPr>
                <w:sz w:val="20"/>
              </w:rPr>
              <w:t>X0D46</w:t>
            </w:r>
          </w:p>
        </w:tc>
      </w:tr>
      <w:tr>
        <w:tc>
          <w:tcPr>
            <w:tcW w:w="9360" w:type="dxa"/>
          </w:tcPr>
          <w:p>
            <w:pPr>
              <w:spacing w:before="0" w:after="0" w:line="240" w:lineRule="exact"/>
              <w:rPr>
                <w:sz w:val="20"/>
              </w:rPr>
            </w:pPr>
            <w:r>
              <w:rPr>
                <w:sz w:val="20"/>
              </w:rPr>
              <w:t>X0D47</w:t>
            </w:r>
          </w:p>
        </w:tc>
      </w:tr>
      <w:tr>
        <w:tc>
          <w:tcPr>
            <w:tcW w:w="9360" w:type="dxa"/>
          </w:tcPr>
          <w:p>
            <w:pPr>
              <w:spacing w:before="0" w:after="0" w:line="240" w:lineRule="exact"/>
              <w:rPr>
                <w:sz w:val="20"/>
              </w:rPr>
            </w:pPr>
            <w:r>
              <w:rPr>
                <w:sz w:val="20"/>
              </w:rPr>
              <w:t>X0D48</w:t>
            </w:r>
          </w:p>
        </w:tc>
      </w:tr>
      <w:tr>
        <w:tc>
          <w:tcPr>
            <w:tcW w:w="9360" w:type="dxa"/>
          </w:tcPr>
          <w:p>
            <w:pPr>
              <w:spacing w:before="0" w:after="0" w:line="240" w:lineRule="exact"/>
              <w:rPr>
                <w:sz w:val="20"/>
              </w:rPr>
            </w:pPr>
            <w:r>
              <w:rPr>
                <w:sz w:val="20"/>
              </w:rPr>
              <w:t>X0D49</w:t>
            </w:r>
          </w:p>
        </w:tc>
      </w:tr>
      <w:tr>
        <w:tc>
          <w:tcPr>
            <w:tcW w:w="9360" w:type="dxa"/>
          </w:tcPr>
          <w:p>
            <w:pPr>
              <w:spacing w:before="0" w:after="0" w:line="240" w:lineRule="exact"/>
              <w:rPr>
                <w:sz w:val="20"/>
              </w:rPr>
            </w:pPr>
            <w:r>
              <w:rPr>
                <w:sz w:val="20"/>
              </w:rPr>
              <w:t>X0D50</w:t>
            </w:r>
          </w:p>
        </w:tc>
      </w:tr>
      <w:tr>
        <w:tc>
          <w:tcPr>
            <w:tcW w:w="9360" w:type="dxa"/>
          </w:tcPr>
          <w:p>
            <w:pPr>
              <w:spacing w:before="0" w:after="0" w:line="240" w:lineRule="exact"/>
              <w:rPr>
                <w:sz w:val="20"/>
              </w:rPr>
            </w:pPr>
            <w:r>
              <w:rPr>
                <w:sz w:val="20"/>
              </w:rPr>
              <w:t>X0D51</w:t>
            </w:r>
          </w:p>
        </w:tc>
      </w:tr>
      <w:tr>
        <w:tc>
          <w:tcPr>
            <w:tcW w:w="9360" w:type="dxa"/>
          </w:tcPr>
          <w:p>
            <w:pPr>
              <w:spacing w:before="0" w:after="0" w:line="240" w:lineRule="exact"/>
              <w:rPr>
                <w:sz w:val="20"/>
              </w:rPr>
            </w:pPr>
            <w:r>
              <w:rPr>
                <w:sz w:val="20"/>
              </w:rPr>
              <w:t>X0D52</w:t>
            </w:r>
          </w:p>
        </w:tc>
      </w:tr>
      <w:tr>
        <w:tc>
          <w:tcPr>
            <w:tcW w:w="9360" w:type="dxa"/>
          </w:tcPr>
          <w:p>
            <w:pPr>
              <w:spacing w:before="0" w:after="0" w:line="240" w:lineRule="exact"/>
              <w:rPr>
                <w:sz w:val="20"/>
              </w:rPr>
            </w:pPr>
            <w:r>
              <w:rPr>
                <w:sz w:val="20"/>
              </w:rPr>
              <w:t>X0D53</w:t>
            </w:r>
          </w:p>
        </w:tc>
      </w:tr>
      <w:tr>
        <w:tc>
          <w:tcPr>
            <w:tcW w:w="9360" w:type="dxa"/>
          </w:tcPr>
          <w:p>
            <w:pPr>
              <w:spacing w:before="0" w:after="0" w:line="240" w:lineRule="exact"/>
              <w:rPr>
                <w:sz w:val="20"/>
              </w:rPr>
            </w:pPr>
            <w:r>
              <w:rPr>
                <w:sz w:val="20"/>
              </w:rPr>
              <w:t>X0D54</w:t>
            </w:r>
          </w:p>
        </w:tc>
      </w:tr>
      <w:tr>
        <w:tc>
          <w:tcPr>
            <w:tcW w:w="9360" w:type="dxa"/>
          </w:tcPr>
          <w:p>
            <w:pPr>
              <w:spacing w:before="0" w:after="0" w:line="240" w:lineRule="exact"/>
              <w:rPr>
                <w:sz w:val="20"/>
              </w:rPr>
            </w:pPr>
            <w:r>
              <w:rPr>
                <w:sz w:val="20"/>
              </w:rPr>
              <w:t>X0D55</w:t>
            </w:r>
          </w:p>
        </w:tc>
      </w:tr>
      <w:tr>
        <w:tc>
          <w:tcPr>
            <w:tcW w:w="9360" w:type="dxa"/>
          </w:tcPr>
          <w:p>
            <w:pPr>
              <w:spacing w:before="0" w:after="0" w:line="240" w:lineRule="exact"/>
              <w:rPr>
                <w:sz w:val="20"/>
              </w:rPr>
            </w:pPr>
            <w:r>
              <w:rPr>
                <w:sz w:val="20"/>
              </w:rPr>
              <w:t>X0D56</w:t>
            </w:r>
          </w:p>
        </w:tc>
      </w:tr>
      <w:tr>
        <w:tc>
          <w:tcPr>
            <w:tcW w:w="9360" w:type="dxa"/>
          </w:tcPr>
          <w:p>
            <w:pPr>
              <w:spacing w:before="0" w:after="0" w:line="240" w:lineRule="exact"/>
              <w:rPr>
                <w:sz w:val="20"/>
              </w:rPr>
            </w:pPr>
            <w:r>
              <w:rPr>
                <w:sz w:val="20"/>
              </w:rPr>
              <w:t>X0D57</w:t>
            </w:r>
          </w:p>
        </w:tc>
      </w:tr>
      <w:tr>
        <w:tc>
          <w:tcPr>
            <w:tcW w:w="9360" w:type="dxa"/>
          </w:tcPr>
          <w:p>
            <w:pPr>
              <w:spacing w:before="0" w:after="0" w:line="240" w:lineRule="exact"/>
              <w:rPr>
                <w:sz w:val="20"/>
              </w:rPr>
            </w:pPr>
            <w:r>
              <w:rPr>
                <w:sz w:val="20"/>
              </w:rPr>
              <w:t>X0D58</w:t>
            </w:r>
          </w:p>
        </w:tc>
      </w:tr>
      <w:tr>
        <w:tc>
          <w:tcPr>
            <w:tcW w:w="9360" w:type="dxa"/>
          </w:tcPr>
          <w:p>
            <w:pPr>
              <w:spacing w:before="0" w:after="0" w:line="240" w:lineRule="exact"/>
              <w:rPr>
                <w:sz w:val="20"/>
              </w:rPr>
            </w:pPr>
            <w:r>
              <w:rPr>
                <w:sz w:val="20"/>
              </w:rPr>
              <w:t>X0D59</w:t>
            </w:r>
          </w:p>
        </w:tc>
      </w:tr>
      <w:tr>
        <w:tc>
          <w:tcPr>
            <w:tcW w:w="9360" w:type="dxa"/>
          </w:tcPr>
          <w:p>
            <w:pPr>
              <w:spacing w:before="0" w:after="0" w:line="240" w:lineRule="exact"/>
              <w:rPr>
                <w:sz w:val="20"/>
              </w:rPr>
            </w:pPr>
            <w:r>
              <w:rPr>
                <w:sz w:val="20"/>
              </w:rPr>
              <w:t>X0D60</w:t>
            </w:r>
          </w:p>
        </w:tc>
      </w:tr>
      <w:tr>
        <w:tc>
          <w:tcPr>
            <w:tcW w:w="9360" w:type="dxa"/>
          </w:tcPr>
          <w:p>
            <w:pPr>
              <w:spacing w:before="0" w:after="0" w:line="240" w:lineRule="exact"/>
              <w:rPr>
                <w:sz w:val="20"/>
              </w:rPr>
            </w:pPr>
            <w:r>
              <w:rPr>
                <w:sz w:val="20"/>
              </w:rPr>
              <w:t>X0D61</w:t>
            </w:r>
          </w:p>
        </w:tc>
      </w:tr>
      <w:tr>
        <w:tc>
          <w:tcPr>
            <w:tcW w:w="9360" w:type="dxa"/>
          </w:tcPr>
          <w:p>
            <w:pPr>
              <w:spacing w:before="0" w:after="0" w:line="240" w:lineRule="exact"/>
              <w:rPr>
                <w:sz w:val="20"/>
              </w:rPr>
            </w:pPr>
            <w:r>
              <w:rPr>
                <w:sz w:val="20"/>
              </w:rPr>
              <w:t>X0D62</w:t>
            </w:r>
          </w:p>
        </w:tc>
      </w:tr>
      <w:tr>
        <w:tc>
          <w:tcPr>
            <w:tcW w:w="9360" w:type="dxa"/>
          </w:tcPr>
          <w:p>
            <w:pPr>
              <w:spacing w:before="0" w:after="0" w:line="240" w:lineRule="exact"/>
              <w:rPr>
                <w:sz w:val="20"/>
              </w:rPr>
            </w:pPr>
            <w:r>
              <w:rPr>
                <w:sz w:val="20"/>
              </w:rPr>
              <w:t>X0D63</w:t>
            </w:r>
          </w:p>
        </w:tc>
      </w:tr>
      <w:tr>
        <w:tc>
          <w:tcPr>
            <w:tcW w:w="9360" w:type="dxa"/>
          </w:tcPr>
          <w:p>
            <w:pPr>
              <w:spacing w:before="0" w:after="0" w:line="240" w:lineRule="exact"/>
              <w:rPr>
                <w:sz w:val="20"/>
              </w:rPr>
            </w:pPr>
            <w:r>
              <w:rPr>
                <w:sz w:val="20"/>
              </w:rPr>
              <w:t>X0D64</w:t>
            </w:r>
          </w:p>
        </w:tc>
      </w:tr>
      <w:tr>
        <w:tc>
          <w:tcPr>
            <w:tcW w:w="9360" w:type="dxa"/>
          </w:tcPr>
          <w:p>
            <w:pPr>
              <w:spacing w:before="0" w:after="0" w:line="240" w:lineRule="exact"/>
              <w:rPr>
                <w:sz w:val="20"/>
              </w:rPr>
            </w:pPr>
            <w:r>
              <w:rPr>
                <w:sz w:val="20"/>
              </w:rPr>
              <w:t>X0D65</w:t>
            </w:r>
          </w:p>
        </w:tc>
      </w:tr>
      <w:tr>
        <w:tc>
          <w:tcPr>
            <w:tcW w:w="9360" w:type="dxa"/>
          </w:tcPr>
          <w:p>
            <w:pPr>
              <w:spacing w:before="0" w:after="0" w:line="240" w:lineRule="exact"/>
              <w:rPr>
                <w:sz w:val="20"/>
              </w:rPr>
            </w:pPr>
            <w:r>
              <w:rPr>
                <w:sz w:val="20"/>
              </w:rPr>
              <w:t>X0D66</w:t>
            </w:r>
          </w:p>
        </w:tc>
      </w:tr>
      <w:tr>
        <w:tc>
          <w:tcPr>
            <w:tcW w:w="9360" w:type="dxa"/>
          </w:tcPr>
          <w:p>
            <w:pPr>
              <w:spacing w:before="0" w:after="0" w:line="240" w:lineRule="exact"/>
              <w:rPr>
                <w:sz w:val="20"/>
              </w:rPr>
            </w:pPr>
            <w:r>
              <w:rPr>
                <w:sz w:val="20"/>
              </w:rPr>
              <w:t>X0D67</w:t>
            </w:r>
          </w:p>
        </w:tc>
      </w:tr>
      <w:tr>
        <w:tc>
          <w:tcPr>
            <w:tcW w:w="9360" w:type="dxa"/>
          </w:tcPr>
          <w:p>
            <w:pPr>
              <w:spacing w:before="0" w:after="0" w:line="240" w:lineRule="exact"/>
              <w:rPr>
                <w:sz w:val="20"/>
              </w:rPr>
            </w:pPr>
            <w:r>
              <w:rPr>
                <w:sz w:val="20"/>
              </w:rPr>
              <w:t>X0D68</w:t>
            </w:r>
          </w:p>
        </w:tc>
      </w:tr>
      <w:tr>
        <w:tc>
          <w:tcPr>
            <w:tcW w:w="9360" w:type="dxa"/>
          </w:tcPr>
          <w:p>
            <w:pPr>
              <w:spacing w:before="0" w:after="0" w:line="240" w:lineRule="exact"/>
              <w:rPr>
                <w:sz w:val="20"/>
              </w:rPr>
            </w:pPr>
            <w:r>
              <w:rPr>
                <w:sz w:val="20"/>
              </w:rPr>
              <w:t>X0D69</w:t>
            </w:r>
          </w:p>
        </w:tc>
      </w:tr>
      <w:tr>
        <w:tc>
          <w:tcPr>
            <w:tcW w:w="9360" w:type="dxa"/>
          </w:tcPr>
          <w:p>
            <w:pPr>
              <w:spacing w:before="0" w:after="0" w:line="240" w:lineRule="exact"/>
              <w:rPr>
                <w:sz w:val="20"/>
              </w:rPr>
            </w:pPr>
            <w:r>
              <w:rPr>
                <w:sz w:val="20"/>
              </w:rPr>
              <w:t>X0D70</w:t>
            </w:r>
          </w:p>
        </w:tc>
      </w:tr>
      <w:tr>
        <w:tc>
          <w:tcPr>
            <w:tcW w:w="9360" w:type="dxa"/>
          </w:tcPr>
          <w:p>
            <w:pPr>
              <w:spacing w:before="0" w:after="0" w:line="240" w:lineRule="exact"/>
              <w:rPr>
                <w:sz w:val="20"/>
              </w:rPr>
            </w:pPr>
            <w:r>
              <w:rPr>
                <w:sz w:val="20"/>
              </w:rPr>
              <w:t>X0D71</w:t>
            </w:r>
          </w:p>
        </w:tc>
      </w:tr>
      <w:tr>
        <w:tc>
          <w:tcPr>
            <w:tcW w:w="9360" w:type="dxa"/>
          </w:tcPr>
          <w:p>
            <w:pPr>
              <w:spacing w:before="0" w:after="0" w:line="240" w:lineRule="exact"/>
              <w:rPr>
                <w:sz w:val="20"/>
              </w:rPr>
            </w:pPr>
            <w:r>
              <w:rPr>
                <w:sz w:val="20"/>
              </w:rPr>
              <w:t>X0D72</w:t>
            </w:r>
          </w:p>
        </w:tc>
      </w:tr>
      <w:tr>
        <w:tc>
          <w:tcPr>
            <w:tcW w:w="9360" w:type="dxa"/>
          </w:tcPr>
          <w:p>
            <w:pPr>
              <w:spacing w:before="0" w:after="0" w:line="240" w:lineRule="exact"/>
              <w:rPr>
                <w:sz w:val="20"/>
              </w:rPr>
            </w:pPr>
            <w:r>
              <w:rPr>
                <w:sz w:val="20"/>
              </w:rPr>
              <w:t>X0D73</w:t>
            </w:r>
          </w:p>
        </w:tc>
      </w:tr>
      <w:tr>
        <w:tc>
          <w:tcPr>
            <w:tcW w:w="9360" w:type="dxa"/>
          </w:tcPr>
          <w:p>
            <w:pPr>
              <w:spacing w:before="0" w:after="0" w:line="240" w:lineRule="exact"/>
              <w:rPr>
                <w:sz w:val="20"/>
              </w:rPr>
            </w:pPr>
            <w:r>
              <w:rPr>
                <w:sz w:val="20"/>
              </w:rPr>
              <w:t>X0D74</w:t>
            </w:r>
          </w:p>
        </w:tc>
      </w:tr>
      <w:tr>
        <w:tc>
          <w:tcPr>
            <w:tcW w:w="9360" w:type="dxa"/>
          </w:tcPr>
          <w:p>
            <w:pPr>
              <w:spacing w:before="0" w:after="0" w:line="240" w:lineRule="exact"/>
              <w:rPr>
                <w:sz w:val="20"/>
              </w:rPr>
            </w:pPr>
            <w:r>
              <w:rPr>
                <w:sz w:val="20"/>
              </w:rPr>
              <w:t>X0D75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Pr>
          <w:p>
            <w:pPr>
              <w:spacing w:before="0" w:after="0" w:line="240" w:lineRule="exact"/>
              <w:rPr>
                <w:sz w:val="20"/>
              </w:rPr>
            </w:pPr>
            <w:r>
              <w:rPr>
                <w:sz w:val="20"/>
              </w:rPr>
              <w:t>XRH</w:t>
            </w:r>
          </w:p>
        </w:tc>
      </w:tr>
      <w:tr>
        <w:tc>
          <w:tcPr>
            <w:tcW w:w="9360" w:type="dxa"/>
          </w:tcPr>
          <w:p>
            <w:pPr>
              <w:spacing w:before="0" w:after="0" w:line="240" w:lineRule="exact"/>
              <w:rPr>
                <w:sz w:val="20"/>
              </w:rPr>
            </w:pPr>
            <w:r>
              <w:rPr>
                <w:sz w:val="20"/>
              </w:rPr>
              <w:t>XRD01</w:t>
            </w:r>
          </w:p>
        </w:tc>
      </w:tr>
      <w:tr>
        <w:tc>
          <w:tcPr>
            <w:tcW w:w="9360" w:type="dxa"/>
          </w:tcPr>
          <w:p>
            <w:pPr>
              <w:spacing w:before="0" w:after="0" w:line="240" w:lineRule="exact"/>
              <w:rPr>
                <w:sz w:val="20"/>
              </w:rPr>
            </w:pPr>
            <w:r>
              <w:rPr>
                <w:sz w:val="20"/>
              </w:rPr>
              <w:t>XRD02</w:t>
            </w:r>
          </w:p>
        </w:tc>
      </w:tr>
      <w:tr>
        <w:tc>
          <w:tcPr>
            <w:tcW w:w="9360" w:type="dxa"/>
          </w:tcPr>
          <w:p>
            <w:pPr>
              <w:spacing w:before="0" w:after="0" w:line="240" w:lineRule="exact"/>
              <w:rPr>
                <w:sz w:val="20"/>
              </w:rPr>
            </w:pPr>
            <w:r>
              <w:rPr>
                <w:sz w:val="20"/>
              </w:rPr>
              <w:t>XRD03</w:t>
            </w:r>
          </w:p>
        </w:tc>
      </w:tr>
      <w:tr>
        <w:tc>
          <w:tcPr>
            <w:tcW w:w="9360" w:type="dxa"/>
          </w:tcPr>
          <w:p>
            <w:pPr>
              <w:spacing w:before="0" w:after="0" w:line="240" w:lineRule="exact"/>
              <w:rPr>
                <w:sz w:val="20"/>
              </w:rPr>
            </w:pPr>
            <w:r>
              <w:rPr>
                <w:sz w:val="20"/>
              </w:rPr>
              <w:t>XRD04</w:t>
            </w:r>
          </w:p>
        </w:tc>
      </w:tr>
      <w:tr>
        <w:tc>
          <w:tcPr>
            <w:tcW w:w="9360" w:type="dxa"/>
          </w:tcPr>
          <w:p>
            <w:pPr>
              <w:spacing w:before="0" w:after="0" w:line="240" w:lineRule="exact"/>
              <w:rPr>
                <w:sz w:val="20"/>
              </w:rPr>
            </w:pPr>
            <w:r>
              <w:rPr>
                <w:sz w:val="20"/>
              </w:rPr>
              <w:t>XRD05</w:t>
            </w:r>
          </w:p>
        </w:tc>
      </w:tr>
      <w:tr>
        <w:tc>
          <w:tcPr>
            <w:tcW w:w="9360" w:type="dxa"/>
          </w:tcPr>
          <w:p>
            <w:pPr>
              <w:spacing w:before="0" w:after="0" w:line="240" w:lineRule="exact"/>
              <w:rPr>
                <w:sz w:val="20"/>
              </w:rPr>
            </w:pPr>
            <w:r>
              <w:rPr>
                <w:sz w:val="20"/>
              </w:rPr>
              <w:t>XRD06</w:t>
            </w:r>
          </w:p>
        </w:tc>
      </w:tr>
      <w:tr>
        <w:tc>
          <w:tcPr>
            <w:tcW w:w="9360" w:type="dxa"/>
          </w:tcPr>
          <w:p>
            <w:pPr>
              <w:spacing w:before="0" w:after="0" w:line="240" w:lineRule="exact"/>
              <w:rPr>
                <w:sz w:val="20"/>
              </w:rPr>
            </w:pPr>
            <w:r>
              <w:rPr>
                <w:sz w:val="20"/>
              </w:rPr>
              <w:t>XRD07</w:t>
            </w:r>
          </w:p>
        </w:tc>
      </w:tr>
      <w:tr>
        <w:tc>
          <w:tcPr>
            <w:tcW w:w="9360" w:type="dxa"/>
          </w:tcPr>
          <w:p>
            <w:pPr>
              <w:spacing w:before="0" w:after="0" w:line="240" w:lineRule="exact"/>
              <w:rPr>
                <w:sz w:val="20"/>
              </w:rPr>
            </w:pPr>
            <w:r>
              <w:rPr>
                <w:sz w:val="20"/>
              </w:rPr>
              <w:t>XRD08</w:t>
            </w:r>
          </w:p>
        </w:tc>
      </w:tr>
      <w:tr>
        <w:tc>
          <w:tcPr>
            <w:tcW w:w="9360" w:type="dxa"/>
          </w:tcPr>
          <w:p>
            <w:pPr>
              <w:spacing w:before="0" w:after="0" w:line="240" w:lineRule="exact"/>
              <w:rPr>
                <w:sz w:val="20"/>
              </w:rPr>
            </w:pPr>
            <w:r>
              <w:rPr>
                <w:sz w:val="20"/>
              </w:rPr>
              <w:t>XRD09</w:t>
            </w:r>
          </w:p>
        </w:tc>
      </w:tr>
      <w:tr>
        <w:tc>
          <w:tcPr>
            <w:tcW w:w="9360" w:type="dxa"/>
          </w:tcPr>
          <w:p>
            <w:pPr>
              <w:spacing w:before="0" w:after="0" w:line="240" w:lineRule="exact"/>
              <w:rPr>
                <w:sz w:val="20"/>
              </w:rPr>
            </w:pPr>
            <w:r>
              <w:rPr>
                <w:sz w:val="20"/>
              </w:rPr>
              <w:t>XRD10</w:t>
            </w:r>
          </w:p>
        </w:tc>
      </w:tr>
      <w:tr>
        <w:tc>
          <w:tcPr>
            <w:tcW w:w="9360" w:type="dxa"/>
          </w:tcPr>
          <w:p>
            <w:pPr>
              <w:spacing w:before="0" w:after="0" w:line="240" w:lineRule="exact"/>
              <w:rPr>
                <w:sz w:val="20"/>
              </w:rPr>
            </w:pPr>
            <w:r>
              <w:rPr>
                <w:sz w:val="20"/>
              </w:rPr>
              <w:t>XRD11</w:t>
            </w:r>
          </w:p>
        </w:tc>
      </w:tr>
      <w:tr>
        <w:tc>
          <w:tcPr>
            <w:tcW w:w="9360" w:type="dxa"/>
          </w:tcPr>
          <w:p>
            <w:pPr>
              <w:spacing w:before="0" w:after="0" w:line="240" w:lineRule="exact"/>
              <w:rPr>
                <w:sz w:val="20"/>
              </w:rPr>
            </w:pPr>
            <w:r>
              <w:rPr>
                <w:sz w:val="20"/>
              </w:rPr>
              <w:t>XRD12</w:t>
            </w:r>
          </w:p>
        </w:tc>
      </w:tr>
      <w:tr>
        <w:tc>
          <w:tcPr>
            <w:tcW w:w="9360" w:type="dxa"/>
          </w:tcPr>
          <w:p>
            <w:pPr>
              <w:spacing w:before="0" w:after="0" w:line="240" w:lineRule="exact"/>
              <w:rPr>
                <w:sz w:val="20"/>
              </w:rPr>
            </w:pPr>
            <w:r>
              <w:rPr>
                <w:sz w:val="20"/>
              </w:rPr>
              <w:t>XRD13</w:t>
            </w:r>
          </w:p>
        </w:tc>
      </w:tr>
      <w:tr>
        <w:tc>
          <w:tcPr>
            <w:tcW w:w="9360" w:type="dxa"/>
          </w:tcPr>
          <w:p>
            <w:pPr>
              <w:spacing w:before="0" w:after="0" w:line="240" w:lineRule="exact"/>
              <w:rPr>
                <w:sz w:val="20"/>
              </w:rPr>
            </w:pPr>
            <w:r>
              <w:rPr>
                <w:sz w:val="20"/>
              </w:rPr>
              <w:t>XRD14</w:t>
            </w:r>
          </w:p>
        </w:tc>
      </w:tr>
      <w:tr>
        <w:tc>
          <w:tcPr>
            <w:tcW w:w="9360" w:type="dxa"/>
          </w:tcPr>
          <w:p>
            <w:pPr>
              <w:spacing w:before="0" w:after="0" w:line="240" w:lineRule="exact"/>
              <w:rPr>
                <w:sz w:val="20"/>
              </w:rPr>
            </w:pPr>
            <w:r>
              <w:rPr>
                <w:sz w:val="20"/>
              </w:rPr>
              <w:t>XRD15</w:t>
            </w:r>
          </w:p>
        </w:tc>
      </w:tr>
      <w:tr>
        <w:tc>
          <w:tcPr>
            <w:tcW w:w="9360" w:type="dxa"/>
          </w:tcPr>
          <w:p>
            <w:pPr>
              <w:spacing w:before="0" w:after="0" w:line="240" w:lineRule="exact"/>
              <w:rPr>
                <w:sz w:val="20"/>
              </w:rPr>
            </w:pPr>
            <w:r>
              <w:rPr>
                <w:sz w:val="20"/>
              </w:rPr>
              <w:t>XRD16</w:t>
            </w:r>
          </w:p>
        </w:tc>
      </w:tr>
      <w:tr>
        <w:tc>
          <w:tcPr>
            <w:tcW w:w="9360" w:type="dxa"/>
          </w:tcPr>
          <w:p>
            <w:pPr>
              <w:spacing w:before="0" w:after="0" w:line="240" w:lineRule="exact"/>
              <w:rPr>
                <w:sz w:val="20"/>
              </w:rPr>
            </w:pPr>
            <w:r>
              <w:rPr>
                <w:sz w:val="20"/>
              </w:rPr>
              <w:t>XRD17</w:t>
            </w:r>
          </w:p>
        </w:tc>
      </w:tr>
      <w:tr>
        <w:tc>
          <w:tcPr>
            <w:tcW w:w="9360" w:type="dxa"/>
          </w:tcPr>
          <w:p>
            <w:pPr>
              <w:spacing w:before="0" w:after="0" w:line="240" w:lineRule="exact"/>
              <w:rPr>
                <w:sz w:val="20"/>
              </w:rPr>
            </w:pPr>
            <w:r>
              <w:rPr>
                <w:sz w:val="20"/>
              </w:rPr>
              <w:t>XRD18</w:t>
            </w:r>
          </w:p>
        </w:tc>
      </w:tr>
      <w:tr>
        <w:tc>
          <w:tcPr>
            <w:tcW w:w="9360" w:type="dxa"/>
          </w:tcPr>
          <w:p>
            <w:pPr>
              <w:spacing w:before="0" w:after="0" w:line="240" w:lineRule="exact"/>
              <w:rPr>
                <w:sz w:val="20"/>
              </w:rPr>
            </w:pPr>
            <w:r>
              <w:rPr>
                <w:sz w:val="20"/>
              </w:rPr>
              <w:t>XRD19</w:t>
            </w:r>
          </w:p>
        </w:tc>
      </w:tr>
      <w:tr>
        <w:tc>
          <w:tcPr>
            <w:tcW w:w="9360" w:type="dxa"/>
          </w:tcPr>
          <w:p>
            <w:pPr>
              <w:spacing w:before="0" w:after="0" w:line="240" w:lineRule="exact"/>
              <w:rPr>
                <w:sz w:val="20"/>
              </w:rPr>
            </w:pPr>
            <w:r>
              <w:rPr>
                <w:sz w:val="20"/>
              </w:rPr>
              <w:t>XRD20</w:t>
            </w:r>
          </w:p>
        </w:tc>
      </w:tr>
      <w:tr>
        <w:tc>
          <w:tcPr>
            <w:tcW w:w="9360" w:type="dxa"/>
          </w:tcPr>
          <w:p>
            <w:pPr>
              <w:spacing w:before="0" w:after="0" w:line="240" w:lineRule="exact"/>
              <w:rPr>
                <w:sz w:val="20"/>
              </w:rPr>
            </w:pPr>
            <w:r>
              <w:rPr>
                <w:sz w:val="20"/>
              </w:rPr>
              <w:t>XRD21</w:t>
            </w:r>
          </w:p>
        </w:tc>
      </w:tr>
      <w:tr>
        <w:tc>
          <w:tcPr>
            <w:tcW w:w="9360" w:type="dxa"/>
          </w:tcPr>
          <w:p>
            <w:pPr>
              <w:spacing w:before="0" w:after="0" w:line="240" w:lineRule="exact"/>
              <w:rPr>
                <w:sz w:val="20"/>
              </w:rPr>
            </w:pPr>
            <w:r>
              <w:rPr>
                <w:sz w:val="20"/>
              </w:rPr>
              <w:t>XRD22</w:t>
            </w:r>
          </w:p>
        </w:tc>
      </w:tr>
      <w:tr>
        <w:tc>
          <w:tcPr>
            <w:tcW w:w="9360" w:type="dxa"/>
          </w:tcPr>
          <w:p>
            <w:pPr>
              <w:spacing w:before="0" w:after="0" w:line="240" w:lineRule="exact"/>
              <w:rPr>
                <w:sz w:val="20"/>
              </w:rPr>
            </w:pPr>
            <w:r>
              <w:rPr>
                <w:sz w:val="20"/>
              </w:rPr>
              <w:t>XRD23</w:t>
            </w:r>
          </w:p>
        </w:tc>
      </w:tr>
      <w:tr>
        <w:tc>
          <w:tcPr>
            <w:tcW w:w="9360" w:type="dxa"/>
          </w:tcPr>
          <w:p>
            <w:pPr>
              <w:spacing w:before="0" w:after="0" w:line="240" w:lineRule="exact"/>
              <w:rPr>
                <w:sz w:val="20"/>
              </w:rPr>
            </w:pPr>
            <w:r>
              <w:rPr>
                <w:sz w:val="20"/>
              </w:rPr>
              <w:t>XRD24</w:t>
            </w:r>
          </w:p>
        </w:tc>
      </w:tr>
      <w:tr>
        <w:tc>
          <w:tcPr>
            <w:tcW w:w="9360" w:type="dxa"/>
          </w:tcPr>
          <w:p>
            <w:pPr>
              <w:spacing w:before="0" w:after="0" w:line="240" w:lineRule="exact"/>
              <w:rPr>
                <w:sz w:val="20"/>
              </w:rPr>
            </w:pPr>
            <w:r>
              <w:rPr>
                <w:sz w:val="20"/>
              </w:rPr>
              <w:t>XRD25</w:t>
            </w:r>
          </w:p>
        </w:tc>
      </w:tr>
      <w:tr>
        <w:tc>
          <w:tcPr>
            <w:tcW w:w="9360" w:type="dxa"/>
          </w:tcPr>
          <w:p>
            <w:pPr>
              <w:spacing w:before="0" w:after="0" w:line="240" w:lineRule="exact"/>
              <w:rPr>
                <w:sz w:val="20"/>
              </w:rPr>
            </w:pPr>
            <w:r>
              <w:rPr>
                <w:sz w:val="20"/>
              </w:rPr>
              <w:t>XRD26</w:t>
            </w:r>
          </w:p>
        </w:tc>
      </w:tr>
      <w:tr>
        <w:tc>
          <w:tcPr>
            <w:tcW w:w="9360" w:type="dxa"/>
          </w:tcPr>
          <w:p>
            <w:pPr>
              <w:spacing w:before="0" w:after="0" w:line="240" w:lineRule="exact"/>
              <w:rPr>
                <w:sz w:val="20"/>
              </w:rPr>
            </w:pPr>
            <w:r>
              <w:rPr>
                <w:sz w:val="20"/>
              </w:rPr>
              <w:t>XRD27</w:t>
            </w:r>
          </w:p>
        </w:tc>
      </w:tr>
      <w:tr>
        <w:tc>
          <w:tcPr>
            <w:tcW w:w="9360" w:type="dxa"/>
          </w:tcPr>
          <w:p>
            <w:pPr>
              <w:spacing w:before="0" w:after="0" w:line="240" w:lineRule="exact"/>
              <w:rPr>
                <w:sz w:val="20"/>
              </w:rPr>
            </w:pPr>
            <w:r>
              <w:rPr>
                <w:sz w:val="20"/>
              </w:rPr>
              <w:t>XRD28</w:t>
            </w:r>
          </w:p>
        </w:tc>
      </w:tr>
      <w:tr>
        <w:tc>
          <w:tcPr>
            <w:tcW w:w="9360" w:type="dxa"/>
          </w:tcPr>
          <w:p>
            <w:pPr>
              <w:spacing w:before="0" w:after="0" w:line="240" w:lineRule="exact"/>
              <w:rPr>
                <w:sz w:val="20"/>
              </w:rPr>
            </w:pPr>
            <w:r>
              <w:rPr>
                <w:sz w:val="20"/>
              </w:rPr>
              <w:t>XRD29</w:t>
            </w:r>
          </w:p>
        </w:tc>
      </w:tr>
      <w:tr>
        <w:tc>
          <w:tcPr>
            <w:tcW w:w="9360" w:type="dxa"/>
          </w:tcPr>
          <w:p>
            <w:pPr>
              <w:spacing w:before="0" w:after="0" w:line="240" w:lineRule="exact"/>
              <w:rPr>
                <w:sz w:val="20"/>
              </w:rPr>
            </w:pPr>
            <w:r>
              <w:rPr>
                <w:sz w:val="20"/>
              </w:rPr>
              <w:t>XRD30</w:t>
            </w:r>
          </w:p>
        </w:tc>
      </w:tr>
      <w:tr>
        <w:tc>
          <w:tcPr>
            <w:tcW w:w="9360" w:type="dxa"/>
          </w:tcPr>
          <w:p>
            <w:pPr>
              <w:spacing w:before="0" w:after="0" w:line="240" w:lineRule="exact"/>
              <w:rPr>
                <w:sz w:val="20"/>
              </w:rPr>
            </w:pPr>
            <w:r>
              <w:rPr>
                <w:sz w:val="20"/>
              </w:rPr>
              <w:t>XRD31</w:t>
            </w:r>
          </w:p>
        </w:tc>
      </w:tr>
      <w:tr>
        <w:tc>
          <w:tcPr>
            <w:tcW w:w="9360" w:type="dxa"/>
          </w:tcPr>
          <w:p>
            <w:pPr>
              <w:spacing w:before="0" w:after="0" w:line="240" w:lineRule="exact"/>
              <w:rPr>
                <w:sz w:val="20"/>
              </w:rPr>
            </w:pPr>
            <w:r>
              <w:rPr>
                <w:sz w:val="20"/>
              </w:rPr>
              <w:t>XRD32</w:t>
            </w:r>
          </w:p>
        </w:tc>
      </w:tr>
      <w:tr>
        <w:tc>
          <w:tcPr>
            <w:tcW w:w="9360" w:type="dxa"/>
          </w:tcPr>
          <w:p>
            <w:pPr>
              <w:spacing w:before="0" w:after="0" w:line="240" w:lineRule="exact"/>
              <w:rPr>
                <w:sz w:val="20"/>
              </w:rPr>
            </w:pPr>
            <w:r>
              <w:rPr>
                <w:sz w:val="20"/>
              </w:rPr>
              <w:t>XRD33</w:t>
            </w:r>
          </w:p>
        </w:tc>
      </w:tr>
      <w:tr>
        <w:tc>
          <w:tcPr>
            <w:tcW w:w="9360" w:type="dxa"/>
          </w:tcPr>
          <w:p>
            <w:pPr>
              <w:spacing w:before="0" w:after="0" w:line="240" w:lineRule="exact"/>
              <w:rPr>
                <w:sz w:val="20"/>
              </w:rPr>
            </w:pPr>
            <w:r>
              <w:rPr>
                <w:sz w:val="20"/>
              </w:rPr>
              <w:t>XRD34</w:t>
            </w:r>
          </w:p>
        </w:tc>
      </w:tr>
      <w:tr>
        <w:tc>
          <w:tcPr>
            <w:tcW w:w="9360" w:type="dxa"/>
          </w:tcPr>
          <w:p>
            <w:pPr>
              <w:spacing w:before="0" w:after="0" w:line="240" w:lineRule="exact"/>
              <w:rPr>
                <w:sz w:val="20"/>
              </w:rPr>
            </w:pPr>
            <w:r>
              <w:rPr>
                <w:sz w:val="20"/>
              </w:rPr>
              <w:t>XRD35</w:t>
            </w:r>
          </w:p>
        </w:tc>
      </w:tr>
      <w:tr>
        <w:tc>
          <w:tcPr>
            <w:tcW w:w="9360" w:type="dxa"/>
          </w:tcPr>
          <w:p>
            <w:pPr>
              <w:spacing w:before="0" w:after="0" w:line="240" w:lineRule="exact"/>
              <w:rPr>
                <w:sz w:val="20"/>
              </w:rPr>
            </w:pPr>
            <w:r>
              <w:rPr>
                <w:sz w:val="20"/>
              </w:rPr>
              <w:t>XRD36</w:t>
            </w:r>
          </w:p>
        </w:tc>
      </w:tr>
      <w:tr>
        <w:tc>
          <w:tcPr>
            <w:tcW w:w="9360" w:type="dxa"/>
          </w:tcPr>
          <w:p>
            <w:pPr>
              <w:spacing w:before="0" w:after="0" w:line="240" w:lineRule="exact"/>
              <w:rPr>
                <w:sz w:val="20"/>
              </w:rPr>
            </w:pPr>
            <w:r>
              <w:rPr>
                <w:sz w:val="20"/>
              </w:rPr>
              <w:t>XRD37</w:t>
            </w:r>
          </w:p>
        </w:tc>
      </w:tr>
      <w:tr>
        <w:tc>
          <w:tcPr>
            <w:tcW w:w="9360" w:type="dxa"/>
          </w:tcPr>
          <w:p>
            <w:pPr>
              <w:spacing w:before="0" w:after="0" w:line="240" w:lineRule="exact"/>
              <w:rPr>
                <w:sz w:val="20"/>
              </w:rPr>
            </w:pPr>
            <w:r>
              <w:rPr>
                <w:sz w:val="20"/>
              </w:rPr>
              <w:t>XRD38</w:t>
            </w:r>
          </w:p>
        </w:tc>
      </w:tr>
      <w:tr>
        <w:tc>
          <w:tcPr>
            <w:tcW w:w="9360" w:type="dxa"/>
          </w:tcPr>
          <w:p>
            <w:pPr>
              <w:spacing w:before="0" w:after="0" w:line="240" w:lineRule="exact"/>
              <w:rPr>
                <w:sz w:val="20"/>
              </w:rPr>
            </w:pPr>
            <w:r>
              <w:rPr>
                <w:sz w:val="20"/>
              </w:rPr>
              <w:t>XRD39</w:t>
            </w:r>
          </w:p>
        </w:tc>
      </w:tr>
      <w:tr>
        <w:tc>
          <w:tcPr>
            <w:tcW w:w="9360" w:type="dxa"/>
          </w:tcPr>
          <w:p>
            <w:pPr>
              <w:spacing w:before="0" w:after="0" w:line="240" w:lineRule="exact"/>
              <w:rPr>
                <w:sz w:val="20"/>
              </w:rPr>
            </w:pPr>
            <w:r>
              <w:rPr>
                <w:sz w:val="20"/>
              </w:rPr>
              <w:t>XRD40</w:t>
            </w:r>
          </w:p>
        </w:tc>
      </w:tr>
      <w:tr>
        <w:tc>
          <w:tcPr>
            <w:tcW w:w="9360" w:type="dxa"/>
          </w:tcPr>
          <w:p>
            <w:pPr>
              <w:spacing w:before="0" w:after="0" w:line="240" w:lineRule="exact"/>
              <w:rPr>
                <w:sz w:val="20"/>
              </w:rPr>
            </w:pPr>
            <w:r>
              <w:rPr>
                <w:sz w:val="20"/>
              </w:rPr>
              <w:t>XRD41</w:t>
            </w:r>
          </w:p>
        </w:tc>
      </w:tr>
      <w:tr>
        <w:tc>
          <w:tcPr>
            <w:tcW w:w="9360" w:type="dxa"/>
          </w:tcPr>
          <w:p>
            <w:pPr>
              <w:spacing w:before="0" w:after="0" w:line="240" w:lineRule="exact"/>
              <w:rPr>
                <w:sz w:val="20"/>
              </w:rPr>
            </w:pPr>
            <w:r>
              <w:rPr>
                <w:sz w:val="20"/>
              </w:rPr>
              <w:t>XRD42</w:t>
            </w:r>
          </w:p>
        </w:tc>
      </w:tr>
      <w:tr>
        <w:tc>
          <w:tcPr>
            <w:tcW w:w="9360" w:type="dxa"/>
          </w:tcPr>
          <w:p>
            <w:pPr>
              <w:spacing w:before="0" w:after="0" w:line="240" w:lineRule="exact"/>
              <w:rPr>
                <w:sz w:val="20"/>
              </w:rPr>
            </w:pPr>
            <w:r>
              <w:rPr>
                <w:sz w:val="20"/>
              </w:rPr>
              <w:t>XRD43</w:t>
            </w:r>
          </w:p>
        </w:tc>
      </w:tr>
      <w:tr>
        <w:tc>
          <w:tcPr>
            <w:tcW w:w="9360" w:type="dxa"/>
          </w:tcPr>
          <w:p>
            <w:pPr>
              <w:spacing w:before="0" w:after="0" w:line="240" w:lineRule="exact"/>
              <w:rPr>
                <w:sz w:val="20"/>
              </w:rPr>
            </w:pPr>
            <w:r>
              <w:rPr>
                <w:sz w:val="20"/>
              </w:rPr>
              <w:t>XRD44</w:t>
            </w:r>
          </w:p>
        </w:tc>
      </w:tr>
      <w:tr>
        <w:tc>
          <w:tcPr>
            <w:tcW w:w="9360" w:type="dxa"/>
          </w:tcPr>
          <w:p>
            <w:pPr>
              <w:spacing w:before="0" w:after="0" w:line="240" w:lineRule="exact"/>
              <w:rPr>
                <w:sz w:val="20"/>
              </w:rPr>
            </w:pPr>
            <w:r>
              <w:rPr>
                <w:sz w:val="20"/>
              </w:rPr>
              <w:t>XRD45</w:t>
            </w:r>
          </w:p>
        </w:tc>
      </w:tr>
      <w:tr>
        <w:tc>
          <w:tcPr>
            <w:tcW w:w="9360" w:type="dxa"/>
          </w:tcPr>
          <w:p>
            <w:pPr>
              <w:spacing w:before="0" w:after="0" w:line="240" w:lineRule="exact"/>
              <w:rPr>
                <w:sz w:val="20"/>
              </w:rPr>
            </w:pPr>
            <w:r>
              <w:rPr>
                <w:sz w:val="20"/>
              </w:rPr>
              <w:t>XRD46</w:t>
            </w:r>
          </w:p>
        </w:tc>
      </w:tr>
      <w:tr>
        <w:tc>
          <w:tcPr>
            <w:tcW w:w="9360" w:type="dxa"/>
          </w:tcPr>
          <w:p>
            <w:pPr>
              <w:spacing w:before="0" w:after="0" w:line="240" w:lineRule="exact"/>
              <w:rPr>
                <w:sz w:val="20"/>
              </w:rPr>
            </w:pPr>
            <w:r>
              <w:rPr>
                <w:sz w:val="20"/>
              </w:rPr>
              <w:t>XRD47</w:t>
            </w:r>
          </w:p>
        </w:tc>
      </w:tr>
      <w:tr>
        <w:tc>
          <w:tcPr>
            <w:tcW w:w="9360" w:type="dxa"/>
          </w:tcPr>
          <w:p>
            <w:pPr>
              <w:spacing w:before="0" w:after="0" w:line="240" w:lineRule="exact"/>
              <w:rPr>
                <w:sz w:val="20"/>
              </w:rPr>
            </w:pPr>
            <w:r>
              <w:rPr>
                <w:sz w:val="20"/>
              </w:rPr>
              <w:t>XRD48</w:t>
            </w:r>
          </w:p>
        </w:tc>
      </w:tr>
      <w:tr>
        <w:tc>
          <w:tcPr>
            <w:tcW w:w="9360" w:type="dxa"/>
          </w:tcPr>
          <w:p>
            <w:pPr>
              <w:spacing w:before="0" w:after="0" w:line="240" w:lineRule="exact"/>
              <w:rPr>
                <w:sz w:val="20"/>
              </w:rPr>
            </w:pPr>
            <w:r>
              <w:rPr>
                <w:sz w:val="20"/>
              </w:rPr>
              <w:t>XRD49</w:t>
            </w:r>
          </w:p>
        </w:tc>
      </w:tr>
      <w:tr>
        <w:tc>
          <w:tcPr>
            <w:tcW w:w="9360" w:type="dxa"/>
          </w:tcPr>
          <w:p>
            <w:pPr>
              <w:spacing w:before="0" w:after="0" w:line="240" w:lineRule="exact"/>
              <w:rPr>
                <w:sz w:val="20"/>
              </w:rPr>
            </w:pPr>
            <w:r>
              <w:rPr>
                <w:sz w:val="20"/>
              </w:rPr>
              <w:t>XRD50</w:t>
            </w:r>
          </w:p>
        </w:tc>
      </w:tr>
      <w:tr>
        <w:tc>
          <w:tcPr>
            <w:tcW w:w="9360" w:type="dxa"/>
          </w:tcPr>
          <w:p>
            <w:pPr>
              <w:spacing w:before="0" w:after="0" w:line="240" w:lineRule="exact"/>
              <w:rPr>
                <w:sz w:val="20"/>
              </w:rPr>
            </w:pPr>
            <w:r>
              <w:rPr>
                <w:sz w:val="20"/>
              </w:rPr>
              <w:t>XRD51</w:t>
            </w:r>
          </w:p>
        </w:tc>
      </w:tr>
      <w:tr>
        <w:tc>
          <w:tcPr>
            <w:tcW w:w="9360" w:type="dxa"/>
          </w:tcPr>
          <w:p>
            <w:pPr>
              <w:spacing w:before="0" w:after="0" w:line="240" w:lineRule="exact"/>
              <w:rPr>
                <w:sz w:val="20"/>
              </w:rPr>
            </w:pPr>
            <w:r>
              <w:rPr>
                <w:sz w:val="20"/>
              </w:rPr>
              <w:t>XRD52</w:t>
            </w:r>
          </w:p>
        </w:tc>
      </w:tr>
      <w:tr>
        <w:tc>
          <w:tcPr>
            <w:tcW w:w="9360" w:type="dxa"/>
          </w:tcPr>
          <w:p>
            <w:pPr>
              <w:spacing w:before="0" w:after="0" w:line="240" w:lineRule="exact"/>
              <w:rPr>
                <w:sz w:val="20"/>
              </w:rPr>
            </w:pPr>
            <w:r>
              <w:rPr>
                <w:sz w:val="20"/>
              </w:rPr>
              <w:t>XRD53</w:t>
            </w:r>
          </w:p>
        </w:tc>
      </w:tr>
      <w:tr>
        <w:tc>
          <w:tcPr>
            <w:tcW w:w="9360" w:type="dxa"/>
          </w:tcPr>
          <w:p>
            <w:pPr>
              <w:spacing w:before="0" w:after="0" w:line="240" w:lineRule="exact"/>
              <w:rPr>
                <w:sz w:val="20"/>
              </w:rPr>
            </w:pPr>
            <w:r>
              <w:rPr>
                <w:sz w:val="20"/>
              </w:rPr>
              <w:t>XRD54</w:t>
            </w:r>
          </w:p>
        </w:tc>
      </w:tr>
      <w:tr>
        <w:tc>
          <w:tcPr>
            <w:tcW w:w="9360" w:type="dxa"/>
          </w:tcPr>
          <w:p>
            <w:pPr>
              <w:spacing w:before="0" w:after="0" w:line="240" w:lineRule="exact"/>
              <w:rPr>
                <w:sz w:val="20"/>
              </w:rPr>
            </w:pPr>
            <w:r>
              <w:rPr>
                <w:sz w:val="20"/>
              </w:rPr>
              <w:t>XRD55</w:t>
            </w:r>
          </w:p>
        </w:tc>
      </w:tr>
      <w:tr>
        <w:tc>
          <w:tcPr>
            <w:tcW w:w="9360" w:type="dxa"/>
          </w:tcPr>
          <w:p>
            <w:pPr>
              <w:spacing w:before="0" w:after="0" w:line="240" w:lineRule="exact"/>
              <w:rPr>
                <w:sz w:val="20"/>
              </w:rPr>
            </w:pPr>
            <w:r>
              <w:rPr>
                <w:sz w:val="20"/>
              </w:rPr>
              <w:t>XRD56</w:t>
            </w:r>
          </w:p>
        </w:tc>
      </w:tr>
      <w:tr>
        <w:tc>
          <w:tcPr>
            <w:tcW w:w="9360" w:type="dxa"/>
          </w:tcPr>
          <w:p>
            <w:pPr>
              <w:spacing w:before="0" w:after="0" w:line="240" w:lineRule="exact"/>
              <w:rPr>
                <w:sz w:val="20"/>
              </w:rPr>
            </w:pPr>
            <w:r>
              <w:rPr>
                <w:sz w:val="20"/>
              </w:rPr>
              <w:t>XRD57</w:t>
            </w:r>
          </w:p>
        </w:tc>
      </w:tr>
      <w:tr>
        <w:tc>
          <w:tcPr>
            <w:tcW w:w="9360" w:type="dxa"/>
          </w:tcPr>
          <w:p>
            <w:pPr>
              <w:spacing w:before="0" w:after="0" w:line="240" w:lineRule="exact"/>
              <w:rPr>
                <w:sz w:val="20"/>
              </w:rPr>
            </w:pPr>
            <w:r>
              <w:rPr>
                <w:sz w:val="20"/>
              </w:rPr>
              <w:t>XRD58</w:t>
            </w:r>
          </w:p>
        </w:tc>
      </w:tr>
      <w:tr>
        <w:tc>
          <w:tcPr>
            <w:tcW w:w="9360" w:type="dxa"/>
          </w:tcPr>
          <w:p>
            <w:pPr>
              <w:spacing w:before="0" w:after="0" w:line="240" w:lineRule="exact"/>
              <w:rPr>
                <w:sz w:val="20"/>
              </w:rPr>
            </w:pPr>
            <w:r>
              <w:rPr>
                <w:sz w:val="20"/>
              </w:rPr>
              <w:t>XRD59</w:t>
            </w:r>
          </w:p>
        </w:tc>
      </w:tr>
      <w:tr>
        <w:tc>
          <w:tcPr>
            <w:tcW w:w="9360" w:type="dxa"/>
          </w:tcPr>
          <w:p>
            <w:pPr>
              <w:spacing w:before="0" w:after="0" w:line="240" w:lineRule="exact"/>
              <w:rPr>
                <w:sz w:val="20"/>
              </w:rPr>
            </w:pPr>
            <w:r>
              <w:rPr>
                <w:sz w:val="20"/>
              </w:rPr>
              <w:t>XRD60</w:t>
            </w:r>
          </w:p>
        </w:tc>
      </w:tr>
      <w:tr>
        <w:tc>
          <w:tcPr>
            <w:tcW w:w="9360" w:type="dxa"/>
          </w:tcPr>
          <w:p>
            <w:pPr>
              <w:spacing w:before="0" w:after="0" w:line="240" w:lineRule="exact"/>
              <w:rPr>
                <w:sz w:val="20"/>
              </w:rPr>
            </w:pPr>
            <w:r>
              <w:rPr>
                <w:sz w:val="20"/>
              </w:rPr>
              <w:t>XRD61</w:t>
            </w:r>
          </w:p>
        </w:tc>
      </w:tr>
      <w:tr>
        <w:tc>
          <w:tcPr>
            <w:tcW w:w="9360" w:type="dxa"/>
          </w:tcPr>
          <w:p>
            <w:pPr>
              <w:spacing w:before="0" w:after="0" w:line="240" w:lineRule="exact"/>
              <w:rPr>
                <w:sz w:val="20"/>
              </w:rPr>
            </w:pPr>
            <w:r>
              <w:rPr>
                <w:sz w:val="20"/>
              </w:rPr>
              <w:t>XRD62</w:t>
            </w:r>
          </w:p>
        </w:tc>
      </w:tr>
      <w:tr>
        <w:tc>
          <w:tcPr>
            <w:tcW w:w="9360" w:type="dxa"/>
          </w:tcPr>
          <w:p>
            <w:pPr>
              <w:spacing w:before="0" w:after="0" w:line="240" w:lineRule="exact"/>
              <w:rPr>
                <w:sz w:val="20"/>
              </w:rPr>
            </w:pPr>
            <w:r>
              <w:rPr>
                <w:sz w:val="20"/>
              </w:rPr>
              <w:t>XRD63</w:t>
            </w:r>
          </w:p>
        </w:tc>
      </w:tr>
      <w:tr>
        <w:tc>
          <w:tcPr>
            <w:tcW w:w="9360" w:type="dxa"/>
          </w:tcPr>
          <w:p>
            <w:pPr>
              <w:spacing w:before="0" w:after="0" w:line="240" w:lineRule="exact"/>
              <w:rPr>
                <w:sz w:val="20"/>
              </w:rPr>
            </w:pPr>
            <w:r>
              <w:rPr>
                <w:sz w:val="20"/>
              </w:rPr>
              <w:t>XRD64</w:t>
            </w:r>
          </w:p>
        </w:tc>
      </w:tr>
      <w:tr>
        <w:tc>
          <w:tcPr>
            <w:tcW w:w="9360" w:type="dxa"/>
          </w:tcPr>
          <w:p>
            <w:pPr>
              <w:spacing w:before="0" w:after="0" w:line="240" w:lineRule="exact"/>
              <w:rPr>
                <w:sz w:val="20"/>
              </w:rPr>
            </w:pPr>
            <w:r>
              <w:rPr>
                <w:sz w:val="20"/>
              </w:rPr>
              <w:t>XRD65</w:t>
            </w:r>
          </w:p>
        </w:tc>
      </w:tr>
      <w:tr>
        <w:tc>
          <w:tcPr>
            <w:tcW w:w="9360" w:type="dxa"/>
          </w:tcPr>
          <w:p>
            <w:pPr>
              <w:spacing w:before="0" w:after="0" w:line="240" w:lineRule="exact"/>
              <w:rPr>
                <w:sz w:val="20"/>
              </w:rPr>
            </w:pPr>
            <w:r>
              <w:rPr>
                <w:sz w:val="20"/>
              </w:rPr>
              <w:t>XRD66</w:t>
            </w:r>
          </w:p>
        </w:tc>
      </w:tr>
      <w:tr>
        <w:tc>
          <w:tcPr>
            <w:tcW w:w="9360" w:type="dxa"/>
          </w:tcPr>
          <w:p>
            <w:pPr>
              <w:spacing w:before="0" w:after="0" w:line="240" w:lineRule="exact"/>
              <w:rPr>
                <w:sz w:val="20"/>
              </w:rPr>
            </w:pPr>
            <w:r>
              <w:rPr>
                <w:sz w:val="20"/>
              </w:rPr>
              <w:t>XRD67</w:t>
            </w:r>
          </w:p>
        </w:tc>
      </w:tr>
      <w:tr>
        <w:tc>
          <w:tcPr>
            <w:tcW w:w="9360" w:type="dxa"/>
          </w:tcPr>
          <w:p>
            <w:pPr>
              <w:spacing w:before="0" w:after="0" w:line="240" w:lineRule="exact"/>
              <w:rPr>
                <w:sz w:val="20"/>
              </w:rPr>
            </w:pPr>
            <w:r>
              <w:rPr>
                <w:sz w:val="20"/>
              </w:rPr>
              <w:t>XRD68</w:t>
            </w:r>
          </w:p>
        </w:tc>
      </w:tr>
      <w:tr>
        <w:tc>
          <w:tcPr>
            <w:tcW w:w="9360" w:type="dxa"/>
          </w:tcPr>
          <w:p>
            <w:pPr>
              <w:spacing w:before="0" w:after="0" w:line="240" w:lineRule="exact"/>
              <w:rPr>
                <w:sz w:val="20"/>
              </w:rPr>
            </w:pPr>
            <w:r>
              <w:rPr>
                <w:sz w:val="20"/>
              </w:rPr>
              <w:t>XRD69</w:t>
            </w:r>
          </w:p>
        </w:tc>
      </w:tr>
      <w:tr>
        <w:tc>
          <w:tcPr>
            <w:tcW w:w="9360" w:type="dxa"/>
          </w:tcPr>
          <w:p>
            <w:pPr>
              <w:spacing w:before="0" w:after="0" w:line="240" w:lineRule="exact"/>
              <w:rPr>
                <w:sz w:val="20"/>
              </w:rPr>
            </w:pPr>
            <w:r>
              <w:rPr>
                <w:sz w:val="20"/>
              </w:rPr>
              <w:t>XRD70</w:t>
            </w:r>
          </w:p>
        </w:tc>
      </w:tr>
      <w:tr>
        <w:tc>
          <w:tcPr>
            <w:tcW w:w="9360" w:type="dxa"/>
          </w:tcPr>
          <w:p>
            <w:pPr>
              <w:spacing w:before="0" w:after="0" w:line="240" w:lineRule="exact"/>
              <w:rPr>
                <w:sz w:val="20"/>
              </w:rPr>
            </w:pPr>
            <w:r>
              <w:rPr>
                <w:sz w:val="20"/>
              </w:rPr>
              <w:t>XRD71</w:t>
            </w:r>
          </w:p>
        </w:tc>
      </w:tr>
      <w:tr>
        <w:tc>
          <w:tcPr>
            <w:tcW w:w="9360" w:type="dxa"/>
          </w:tcPr>
          <w:p>
            <w:pPr>
              <w:spacing w:before="0" w:after="0" w:line="240" w:lineRule="exact"/>
              <w:rPr>
                <w:sz w:val="20"/>
              </w:rPr>
            </w:pPr>
            <w:r>
              <w:rPr>
                <w:sz w:val="20"/>
              </w:rPr>
              <w:t>XRD72</w:t>
            </w:r>
          </w:p>
        </w:tc>
      </w:tr>
      <w:tr>
        <w:tc>
          <w:tcPr>
            <w:tcW w:w="9360" w:type="dxa"/>
          </w:tcPr>
          <w:p>
            <w:pPr>
              <w:spacing w:before="0" w:after="0" w:line="240" w:lineRule="exact"/>
              <w:rPr>
                <w:sz w:val="20"/>
              </w:rPr>
            </w:pPr>
            <w:r>
              <w:rPr>
                <w:sz w:val="20"/>
              </w:rPr>
              <w:t>XRD73</w:t>
            </w:r>
          </w:p>
        </w:tc>
      </w:tr>
      <w:tr>
        <w:tc>
          <w:tcPr>
            <w:tcW w:w="9360" w:type="dxa"/>
          </w:tcPr>
          <w:p>
            <w:pPr>
              <w:spacing w:before="0" w:after="0" w:line="240" w:lineRule="exact"/>
              <w:rPr>
                <w:sz w:val="20"/>
              </w:rPr>
            </w:pPr>
            <w:r>
              <w:rPr>
                <w:sz w:val="20"/>
              </w:rPr>
              <w:t>XRD74</w:t>
            </w:r>
          </w:p>
        </w:tc>
      </w:tr>
      <w:tr>
        <w:tc>
          <w:tcPr>
            <w:tcW w:w="9360" w:type="dxa"/>
          </w:tcPr>
          <w:p>
            <w:pPr>
              <w:spacing w:before="0" w:after="0" w:line="240" w:lineRule="exact"/>
              <w:rPr>
                <w:sz w:val="20"/>
              </w:rPr>
            </w:pPr>
            <w:r>
              <w:rPr>
                <w:sz w:val="20"/>
              </w:rPr>
              <w:t>XRD75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Borders>
              <w:top w:val="nil"/>
            </w:tcBorders>
          </w:tcPr>
          <w:p>
            <w:pPr>
              <w:spacing w:before="0" w:after="0" w:line="240" w:lineRule="exact"/>
              <w:rPr>
                <w:sz w:val="20"/>
              </w:rPr>
            </w:pPr>
            <w:r>
              <w:rPr>
                <w:sz w:val="20"/>
              </w:rPr>
              <w:t>XNH</w:t>
            </w:r>
          </w:p>
        </w:tc>
      </w:tr>
      <w:tr>
        <w:tc>
          <w:tcPr>
            <w:tcW w:w="9360" w:type="dxa"/>
          </w:tcPr>
          <w:p>
            <w:pPr>
              <w:spacing w:before="0" w:after="0" w:line="240" w:lineRule="exact"/>
              <w:rPr>
                <w:sz w:val="20"/>
              </w:rPr>
            </w:pPr>
            <w:r>
              <w:rPr>
                <w:sz w:val="20"/>
              </w:rPr>
              <w:t>XND01</w:t>
            </w:r>
          </w:p>
        </w:tc>
      </w:tr>
      <w:tr>
        <w:tc>
          <w:tcPr>
            <w:tcW w:w="9360" w:type="dxa"/>
          </w:tcPr>
          <w:p>
            <w:pPr>
              <w:spacing w:before="0" w:after="0" w:line="240" w:lineRule="exact"/>
              <w:rPr>
                <w:sz w:val="20"/>
              </w:rPr>
            </w:pPr>
            <w:r>
              <w:rPr>
                <w:sz w:val="20"/>
              </w:rPr>
              <w:t>XND02</w:t>
            </w:r>
          </w:p>
        </w:tc>
      </w:tr>
      <w:tr>
        <w:tc>
          <w:tcPr>
            <w:tcW w:w="9360" w:type="dxa"/>
          </w:tcPr>
          <w:p>
            <w:pPr>
              <w:spacing w:before="0" w:after="0" w:line="240" w:lineRule="exact"/>
              <w:rPr>
                <w:sz w:val="20"/>
              </w:rPr>
            </w:pPr>
            <w:r>
              <w:rPr>
                <w:sz w:val="20"/>
              </w:rPr>
              <w:t>XND03</w:t>
            </w:r>
          </w:p>
        </w:tc>
      </w:tr>
      <w:tr>
        <w:tc>
          <w:tcPr>
            <w:tcW w:w="9360" w:type="dxa"/>
          </w:tcPr>
          <w:p>
            <w:pPr>
              <w:spacing w:before="0" w:after="0" w:line="240" w:lineRule="exact"/>
              <w:rPr>
                <w:sz w:val="20"/>
              </w:rPr>
            </w:pPr>
            <w:r>
              <w:rPr>
                <w:sz w:val="20"/>
              </w:rPr>
              <w:t>XND04</w:t>
            </w:r>
          </w:p>
        </w:tc>
      </w:tr>
      <w:tr>
        <w:tc>
          <w:tcPr>
            <w:tcW w:w="9360" w:type="dxa"/>
          </w:tcPr>
          <w:p>
            <w:pPr>
              <w:spacing w:before="0" w:after="0" w:line="240" w:lineRule="exact"/>
              <w:rPr>
                <w:sz w:val="20"/>
              </w:rPr>
            </w:pPr>
            <w:r>
              <w:rPr>
                <w:sz w:val="20"/>
              </w:rPr>
              <w:t>XND05</w:t>
            </w:r>
          </w:p>
        </w:tc>
      </w:tr>
      <w:tr>
        <w:tc>
          <w:tcPr>
            <w:tcW w:w="9360" w:type="dxa"/>
          </w:tcPr>
          <w:p>
            <w:pPr>
              <w:spacing w:before="0" w:after="0" w:line="240" w:lineRule="exact"/>
              <w:rPr>
                <w:sz w:val="20"/>
              </w:rPr>
            </w:pPr>
            <w:r>
              <w:rPr>
                <w:sz w:val="20"/>
              </w:rPr>
              <w:t>XND06</w:t>
            </w:r>
          </w:p>
        </w:tc>
      </w:tr>
      <w:tr>
        <w:tc>
          <w:tcPr>
            <w:tcW w:w="9360" w:type="dxa"/>
          </w:tcPr>
          <w:p>
            <w:pPr>
              <w:spacing w:before="0" w:after="0" w:line="240" w:lineRule="exact"/>
              <w:rPr>
                <w:sz w:val="20"/>
              </w:rPr>
            </w:pPr>
            <w:r>
              <w:rPr>
                <w:sz w:val="20"/>
              </w:rPr>
              <w:t>XND07</w:t>
            </w:r>
          </w:p>
        </w:tc>
      </w:tr>
      <w:tr>
        <w:tc>
          <w:tcPr>
            <w:tcW w:w="9360" w:type="dxa"/>
          </w:tcPr>
          <w:p>
            <w:pPr>
              <w:spacing w:before="0" w:after="0" w:line="240" w:lineRule="exact"/>
              <w:rPr>
                <w:sz w:val="20"/>
              </w:rPr>
            </w:pPr>
            <w:r>
              <w:rPr>
                <w:sz w:val="20"/>
              </w:rPr>
              <w:t>XND08</w:t>
            </w:r>
          </w:p>
        </w:tc>
      </w:tr>
      <w:tr>
        <w:tc>
          <w:tcPr>
            <w:tcW w:w="9360" w:type="dxa"/>
          </w:tcPr>
          <w:p>
            <w:pPr>
              <w:spacing w:before="0" w:after="0" w:line="240" w:lineRule="exact"/>
              <w:rPr>
                <w:sz w:val="20"/>
              </w:rPr>
            </w:pPr>
            <w:r>
              <w:rPr>
                <w:sz w:val="20"/>
              </w:rPr>
              <w:t>XND09</w:t>
            </w:r>
          </w:p>
        </w:tc>
      </w:tr>
      <w:tr>
        <w:tc>
          <w:tcPr>
            <w:tcW w:w="9360" w:type="dxa"/>
          </w:tcPr>
          <w:p>
            <w:pPr>
              <w:spacing w:before="0" w:after="0" w:line="240" w:lineRule="exact"/>
              <w:rPr>
                <w:sz w:val="20"/>
              </w:rPr>
            </w:pPr>
            <w:r>
              <w:rPr>
                <w:sz w:val="20"/>
              </w:rPr>
              <w:t>XND10</w:t>
            </w:r>
          </w:p>
        </w:tc>
      </w:tr>
      <w:tr>
        <w:tc>
          <w:tcPr>
            <w:tcW w:w="9360" w:type="dxa"/>
          </w:tcPr>
          <w:p>
            <w:pPr>
              <w:spacing w:before="0" w:after="0" w:line="240" w:lineRule="exact"/>
              <w:rPr>
                <w:sz w:val="20"/>
              </w:rPr>
            </w:pPr>
            <w:r>
              <w:rPr>
                <w:sz w:val="20"/>
              </w:rPr>
              <w:t>XND11</w:t>
            </w:r>
          </w:p>
        </w:tc>
      </w:tr>
      <w:tr>
        <w:tc>
          <w:tcPr>
            <w:tcW w:w="9360" w:type="dxa"/>
          </w:tcPr>
          <w:p>
            <w:pPr>
              <w:spacing w:before="0" w:after="0" w:line="240" w:lineRule="exact"/>
              <w:rPr>
                <w:sz w:val="20"/>
              </w:rPr>
            </w:pPr>
            <w:r>
              <w:rPr>
                <w:sz w:val="20"/>
              </w:rPr>
              <w:t>XND12</w:t>
            </w:r>
          </w:p>
        </w:tc>
      </w:tr>
      <w:tr>
        <w:tc>
          <w:tcPr>
            <w:tcW w:w="9360" w:type="dxa"/>
          </w:tcPr>
          <w:p>
            <w:pPr>
              <w:spacing w:before="0" w:after="0" w:line="240" w:lineRule="exact"/>
              <w:rPr>
                <w:sz w:val="20"/>
              </w:rPr>
            </w:pPr>
            <w:r>
              <w:rPr>
                <w:sz w:val="20"/>
              </w:rPr>
              <w:t>XND13</w:t>
            </w:r>
          </w:p>
        </w:tc>
      </w:tr>
      <w:tr>
        <w:tc>
          <w:tcPr>
            <w:tcW w:w="9360" w:type="dxa"/>
          </w:tcPr>
          <w:p>
            <w:pPr>
              <w:spacing w:before="0" w:after="0" w:line="240" w:lineRule="exact"/>
              <w:rPr>
                <w:sz w:val="20"/>
              </w:rPr>
            </w:pPr>
            <w:r>
              <w:rPr>
                <w:sz w:val="20"/>
              </w:rPr>
              <w:t>XND14</w:t>
            </w:r>
          </w:p>
        </w:tc>
      </w:tr>
      <w:tr>
        <w:tc>
          <w:tcPr>
            <w:tcW w:w="9360" w:type="dxa"/>
          </w:tcPr>
          <w:p>
            <w:pPr>
              <w:spacing w:before="0" w:after="0" w:line="240" w:lineRule="exact"/>
              <w:rPr>
                <w:sz w:val="20"/>
              </w:rPr>
            </w:pPr>
            <w:r>
              <w:rPr>
                <w:sz w:val="20"/>
              </w:rPr>
              <w:t>XND15</w:t>
            </w:r>
          </w:p>
        </w:tc>
      </w:tr>
      <w:tr>
        <w:tc>
          <w:tcPr>
            <w:tcW w:w="9360" w:type="dxa"/>
          </w:tcPr>
          <w:p>
            <w:pPr>
              <w:spacing w:before="0" w:after="0" w:line="240" w:lineRule="exact"/>
              <w:rPr>
                <w:sz w:val="20"/>
              </w:rPr>
            </w:pPr>
            <w:r>
              <w:rPr>
                <w:sz w:val="20"/>
              </w:rPr>
              <w:t>XND16</w:t>
            </w:r>
          </w:p>
        </w:tc>
      </w:tr>
      <w:tr>
        <w:tc>
          <w:tcPr>
            <w:tcW w:w="9360" w:type="dxa"/>
          </w:tcPr>
          <w:p>
            <w:pPr>
              <w:spacing w:before="0" w:after="0" w:line="240" w:lineRule="exact"/>
              <w:rPr>
                <w:sz w:val="20"/>
              </w:rPr>
            </w:pPr>
            <w:r>
              <w:rPr>
                <w:sz w:val="20"/>
              </w:rPr>
              <w:t>XND17</w:t>
            </w:r>
          </w:p>
        </w:tc>
      </w:tr>
      <w:tr>
        <w:tc>
          <w:tcPr>
            <w:tcW w:w="9360" w:type="dxa"/>
          </w:tcPr>
          <w:p>
            <w:pPr>
              <w:spacing w:before="0" w:after="0" w:line="240" w:lineRule="exact"/>
              <w:rPr>
                <w:sz w:val="20"/>
              </w:rPr>
            </w:pPr>
            <w:r>
              <w:rPr>
                <w:sz w:val="20"/>
              </w:rPr>
              <w:t>XND18</w:t>
            </w:r>
          </w:p>
        </w:tc>
      </w:tr>
      <w:tr>
        <w:tc>
          <w:tcPr>
            <w:tcW w:w="9360" w:type="dxa"/>
          </w:tcPr>
          <w:p>
            <w:pPr>
              <w:spacing w:before="0" w:after="0" w:line="240" w:lineRule="exact"/>
              <w:rPr>
                <w:sz w:val="20"/>
              </w:rPr>
            </w:pPr>
            <w:r>
              <w:rPr>
                <w:sz w:val="20"/>
              </w:rPr>
              <w:t>XND19</w:t>
            </w:r>
          </w:p>
        </w:tc>
      </w:tr>
      <w:tr>
        <w:tc>
          <w:tcPr>
            <w:tcW w:w="9360" w:type="dxa"/>
          </w:tcPr>
          <w:p>
            <w:pPr>
              <w:spacing w:before="0" w:after="0" w:line="240" w:lineRule="exact"/>
              <w:rPr>
                <w:sz w:val="20"/>
              </w:rPr>
            </w:pPr>
            <w:r>
              <w:rPr>
                <w:sz w:val="20"/>
              </w:rPr>
              <w:t>XND20</w:t>
            </w:r>
          </w:p>
        </w:tc>
      </w:tr>
      <w:tr>
        <w:tc>
          <w:tcPr>
            <w:tcW w:w="9360" w:type="dxa"/>
          </w:tcPr>
          <w:p>
            <w:pPr>
              <w:spacing w:before="0" w:after="0" w:line="240" w:lineRule="exact"/>
              <w:rPr>
                <w:sz w:val="20"/>
              </w:rPr>
            </w:pPr>
            <w:r>
              <w:rPr>
                <w:sz w:val="20"/>
              </w:rPr>
              <w:t>XND21</w:t>
            </w:r>
          </w:p>
        </w:tc>
      </w:tr>
      <w:tr>
        <w:tc>
          <w:tcPr>
            <w:tcW w:w="9360" w:type="dxa"/>
          </w:tcPr>
          <w:p>
            <w:pPr>
              <w:spacing w:before="0" w:after="0" w:line="240" w:lineRule="exact"/>
              <w:rPr>
                <w:sz w:val="20"/>
              </w:rPr>
            </w:pPr>
            <w:r>
              <w:rPr>
                <w:sz w:val="20"/>
              </w:rPr>
              <w:t>XND22</w:t>
            </w:r>
          </w:p>
        </w:tc>
      </w:tr>
      <w:tr>
        <w:tc>
          <w:tcPr>
            <w:tcW w:w="9360" w:type="dxa"/>
          </w:tcPr>
          <w:p>
            <w:pPr>
              <w:spacing w:before="0" w:after="0" w:line="240" w:lineRule="exact"/>
              <w:rPr>
                <w:sz w:val="20"/>
              </w:rPr>
            </w:pPr>
            <w:r>
              <w:rPr>
                <w:sz w:val="20"/>
              </w:rPr>
              <w:t>XND23</w:t>
            </w:r>
          </w:p>
        </w:tc>
      </w:tr>
      <w:tr>
        <w:tc>
          <w:tcPr>
            <w:tcW w:w="9360" w:type="dxa"/>
          </w:tcPr>
          <w:p>
            <w:pPr>
              <w:spacing w:before="0" w:after="0" w:line="240" w:lineRule="exact"/>
              <w:rPr>
                <w:sz w:val="20"/>
              </w:rPr>
            </w:pPr>
            <w:r>
              <w:rPr>
                <w:sz w:val="20"/>
              </w:rPr>
              <w:t>XND24</w:t>
            </w:r>
          </w:p>
        </w:tc>
      </w:tr>
      <w:tr>
        <w:tc>
          <w:tcPr>
            <w:tcW w:w="9360" w:type="dxa"/>
          </w:tcPr>
          <w:p>
            <w:pPr>
              <w:spacing w:before="0" w:after="0" w:line="240" w:lineRule="exact"/>
              <w:rPr>
                <w:sz w:val="20"/>
              </w:rPr>
            </w:pPr>
            <w:r>
              <w:rPr>
                <w:sz w:val="20"/>
              </w:rPr>
              <w:t>XND25</w:t>
            </w:r>
          </w:p>
        </w:tc>
      </w:tr>
      <w:tr>
        <w:tc>
          <w:tcPr>
            <w:tcW w:w="9360" w:type="dxa"/>
          </w:tcPr>
          <w:p>
            <w:pPr>
              <w:spacing w:before="0" w:after="0" w:line="240" w:lineRule="exact"/>
              <w:rPr>
                <w:sz w:val="20"/>
              </w:rPr>
            </w:pPr>
            <w:r>
              <w:rPr>
                <w:sz w:val="20"/>
              </w:rPr>
              <w:t>XND26</w:t>
            </w:r>
          </w:p>
        </w:tc>
      </w:tr>
      <w:tr>
        <w:tc>
          <w:tcPr>
            <w:tcW w:w="9360" w:type="dxa"/>
          </w:tcPr>
          <w:p>
            <w:pPr>
              <w:spacing w:before="0" w:after="0" w:line="240" w:lineRule="exact"/>
              <w:rPr>
                <w:sz w:val="20"/>
              </w:rPr>
            </w:pPr>
            <w:r>
              <w:rPr>
                <w:sz w:val="20"/>
              </w:rPr>
              <w:t>XND27</w:t>
            </w:r>
          </w:p>
        </w:tc>
      </w:tr>
      <w:tr>
        <w:tc>
          <w:tcPr>
            <w:tcW w:w="9360" w:type="dxa"/>
          </w:tcPr>
          <w:p>
            <w:pPr>
              <w:spacing w:before="0" w:after="0" w:line="240" w:lineRule="exact"/>
              <w:rPr>
                <w:sz w:val="20"/>
              </w:rPr>
            </w:pPr>
            <w:r>
              <w:rPr>
                <w:sz w:val="20"/>
              </w:rPr>
              <w:t>XND28</w:t>
            </w:r>
          </w:p>
        </w:tc>
      </w:tr>
      <w:tr>
        <w:tc>
          <w:tcPr>
            <w:tcW w:w="9360" w:type="dxa"/>
          </w:tcPr>
          <w:p>
            <w:pPr>
              <w:spacing w:before="0" w:after="0" w:line="240" w:lineRule="exact"/>
              <w:rPr>
                <w:sz w:val="20"/>
              </w:rPr>
            </w:pPr>
            <w:r>
              <w:rPr>
                <w:sz w:val="20"/>
              </w:rPr>
              <w:t>XND29</w:t>
            </w:r>
          </w:p>
        </w:tc>
      </w:tr>
      <w:tr>
        <w:tc>
          <w:tcPr>
            <w:tcW w:w="9360" w:type="dxa"/>
          </w:tcPr>
          <w:p>
            <w:pPr>
              <w:spacing w:before="0" w:after="0" w:line="240" w:lineRule="exact"/>
              <w:rPr>
                <w:sz w:val="20"/>
              </w:rPr>
            </w:pPr>
            <w:r>
              <w:rPr>
                <w:sz w:val="20"/>
              </w:rPr>
              <w:t>XND30</w:t>
            </w:r>
          </w:p>
        </w:tc>
      </w:tr>
      <w:tr>
        <w:tc>
          <w:tcPr>
            <w:tcW w:w="9360" w:type="dxa"/>
          </w:tcPr>
          <w:p>
            <w:pPr>
              <w:spacing w:before="0" w:after="0" w:line="240" w:lineRule="exact"/>
              <w:rPr>
                <w:sz w:val="20"/>
              </w:rPr>
            </w:pPr>
            <w:r>
              <w:rPr>
                <w:sz w:val="20"/>
              </w:rPr>
              <w:t>XND31</w:t>
            </w:r>
          </w:p>
        </w:tc>
      </w:tr>
      <w:tr>
        <w:tc>
          <w:tcPr>
            <w:tcW w:w="9360" w:type="dxa"/>
          </w:tcPr>
          <w:p>
            <w:pPr>
              <w:spacing w:before="0" w:after="0" w:line="240" w:lineRule="exact"/>
              <w:rPr>
                <w:sz w:val="20"/>
              </w:rPr>
            </w:pPr>
            <w:r>
              <w:rPr>
                <w:sz w:val="20"/>
              </w:rPr>
              <w:t>XND32</w:t>
            </w:r>
          </w:p>
        </w:tc>
      </w:tr>
      <w:tr>
        <w:tc>
          <w:tcPr>
            <w:tcW w:w="9360" w:type="dxa"/>
          </w:tcPr>
          <w:p>
            <w:pPr>
              <w:spacing w:before="0" w:after="0" w:line="240" w:lineRule="exact"/>
              <w:rPr>
                <w:sz w:val="20"/>
              </w:rPr>
            </w:pPr>
            <w:r>
              <w:rPr>
                <w:sz w:val="20"/>
              </w:rPr>
              <w:t>XND33</w:t>
            </w:r>
          </w:p>
        </w:tc>
      </w:tr>
      <w:tr>
        <w:tc>
          <w:tcPr>
            <w:tcW w:w="9360" w:type="dxa"/>
          </w:tcPr>
          <w:p>
            <w:pPr>
              <w:spacing w:before="0" w:after="0" w:line="240" w:lineRule="exact"/>
              <w:rPr>
                <w:sz w:val="20"/>
              </w:rPr>
            </w:pPr>
            <w:r>
              <w:rPr>
                <w:sz w:val="20"/>
              </w:rPr>
              <w:t>XND34</w:t>
            </w:r>
          </w:p>
        </w:tc>
      </w:tr>
      <w:tr>
        <w:tc>
          <w:tcPr>
            <w:tcW w:w="9360" w:type="dxa"/>
          </w:tcPr>
          <w:p>
            <w:pPr>
              <w:spacing w:before="0" w:after="0" w:line="240" w:lineRule="exact"/>
              <w:rPr>
                <w:sz w:val="20"/>
              </w:rPr>
            </w:pPr>
            <w:r>
              <w:rPr>
                <w:sz w:val="20"/>
              </w:rPr>
              <w:t>XND35</w:t>
            </w:r>
          </w:p>
        </w:tc>
      </w:tr>
      <w:tr>
        <w:tc>
          <w:tcPr>
            <w:tcW w:w="9360" w:type="dxa"/>
          </w:tcPr>
          <w:p>
            <w:pPr>
              <w:spacing w:before="0" w:after="0" w:line="240" w:lineRule="exact"/>
              <w:rPr>
                <w:sz w:val="20"/>
              </w:rPr>
            </w:pPr>
            <w:r>
              <w:rPr>
                <w:sz w:val="20"/>
              </w:rPr>
              <w:t>XND36</w:t>
            </w:r>
          </w:p>
        </w:tc>
      </w:tr>
      <w:tr>
        <w:tc>
          <w:tcPr>
            <w:tcW w:w="9360" w:type="dxa"/>
          </w:tcPr>
          <w:p>
            <w:pPr>
              <w:spacing w:before="0" w:after="0" w:line="240" w:lineRule="exact"/>
              <w:rPr>
                <w:sz w:val="20"/>
              </w:rPr>
            </w:pPr>
            <w:r>
              <w:rPr>
                <w:sz w:val="20"/>
              </w:rPr>
              <w:t>XND37</w:t>
            </w:r>
          </w:p>
        </w:tc>
      </w:tr>
      <w:tr>
        <w:tc>
          <w:tcPr>
            <w:tcW w:w="9360" w:type="dxa"/>
          </w:tcPr>
          <w:p>
            <w:pPr>
              <w:spacing w:before="0" w:after="0" w:line="240" w:lineRule="exact"/>
              <w:rPr>
                <w:sz w:val="20"/>
              </w:rPr>
            </w:pPr>
            <w:r>
              <w:rPr>
                <w:sz w:val="20"/>
              </w:rPr>
              <w:t>XND38</w:t>
            </w:r>
          </w:p>
        </w:tc>
      </w:tr>
      <w:tr>
        <w:tc>
          <w:tcPr>
            <w:tcW w:w="9360" w:type="dxa"/>
          </w:tcPr>
          <w:p>
            <w:pPr>
              <w:spacing w:before="0" w:after="0" w:line="240" w:lineRule="exact"/>
              <w:rPr>
                <w:sz w:val="20"/>
              </w:rPr>
            </w:pPr>
            <w:r>
              <w:rPr>
                <w:sz w:val="20"/>
              </w:rPr>
              <w:t>XND39</w:t>
            </w:r>
          </w:p>
        </w:tc>
      </w:tr>
      <w:tr>
        <w:tc>
          <w:tcPr>
            <w:tcW w:w="9360" w:type="dxa"/>
          </w:tcPr>
          <w:p>
            <w:pPr>
              <w:spacing w:before="0" w:after="0" w:line="240" w:lineRule="exact"/>
              <w:rPr>
                <w:sz w:val="20"/>
              </w:rPr>
            </w:pPr>
            <w:r>
              <w:rPr>
                <w:sz w:val="20"/>
              </w:rPr>
              <w:t>XND40</w:t>
            </w:r>
          </w:p>
        </w:tc>
      </w:tr>
      <w:tr>
        <w:tc>
          <w:tcPr>
            <w:tcW w:w="9360" w:type="dxa"/>
          </w:tcPr>
          <w:p>
            <w:pPr>
              <w:spacing w:before="0" w:after="0" w:line="240" w:lineRule="exact"/>
              <w:rPr>
                <w:sz w:val="20"/>
              </w:rPr>
            </w:pPr>
            <w:r>
              <w:rPr>
                <w:sz w:val="20"/>
              </w:rPr>
              <w:t>XND41</w:t>
            </w:r>
          </w:p>
        </w:tc>
      </w:tr>
      <w:tr>
        <w:tc>
          <w:tcPr>
            <w:tcW w:w="9360" w:type="dxa"/>
          </w:tcPr>
          <w:p>
            <w:pPr>
              <w:spacing w:before="0" w:after="0" w:line="240" w:lineRule="exact"/>
              <w:rPr>
                <w:sz w:val="20"/>
              </w:rPr>
            </w:pPr>
            <w:r>
              <w:rPr>
                <w:sz w:val="20"/>
              </w:rPr>
              <w:t>XND42</w:t>
            </w:r>
          </w:p>
        </w:tc>
      </w:tr>
      <w:tr>
        <w:tc>
          <w:tcPr>
            <w:tcW w:w="9360" w:type="dxa"/>
          </w:tcPr>
          <w:p>
            <w:pPr>
              <w:spacing w:before="0" w:after="0" w:line="240" w:lineRule="exact"/>
              <w:rPr>
                <w:sz w:val="20"/>
              </w:rPr>
            </w:pPr>
            <w:r>
              <w:rPr>
                <w:sz w:val="20"/>
              </w:rPr>
              <w:t>XND43</w:t>
            </w:r>
          </w:p>
        </w:tc>
      </w:tr>
      <w:tr>
        <w:tc>
          <w:tcPr>
            <w:tcW w:w="9360" w:type="dxa"/>
          </w:tcPr>
          <w:p>
            <w:pPr>
              <w:spacing w:before="0" w:after="0" w:line="240" w:lineRule="exact"/>
              <w:rPr>
                <w:sz w:val="20"/>
              </w:rPr>
            </w:pPr>
            <w:r>
              <w:rPr>
                <w:sz w:val="20"/>
              </w:rPr>
              <w:t>XND44</w:t>
            </w:r>
          </w:p>
        </w:tc>
      </w:tr>
      <w:tr>
        <w:tc>
          <w:tcPr>
            <w:tcW w:w="9360" w:type="dxa"/>
          </w:tcPr>
          <w:p>
            <w:pPr>
              <w:spacing w:before="0" w:after="0" w:line="240" w:lineRule="exact"/>
              <w:rPr>
                <w:sz w:val="20"/>
              </w:rPr>
            </w:pPr>
            <w:r>
              <w:rPr>
                <w:sz w:val="20"/>
              </w:rPr>
              <w:t>XND45</w:t>
            </w:r>
          </w:p>
        </w:tc>
      </w:tr>
      <w:tr>
        <w:tc>
          <w:tcPr>
            <w:tcW w:w="9360" w:type="dxa"/>
          </w:tcPr>
          <w:p>
            <w:pPr>
              <w:spacing w:before="0" w:after="0" w:line="240" w:lineRule="exact"/>
              <w:rPr>
                <w:sz w:val="20"/>
              </w:rPr>
            </w:pPr>
            <w:r>
              <w:rPr>
                <w:sz w:val="20"/>
              </w:rPr>
              <w:t>XND46</w:t>
            </w:r>
          </w:p>
        </w:tc>
      </w:tr>
      <w:tr>
        <w:tc>
          <w:tcPr>
            <w:tcW w:w="9360" w:type="dxa"/>
          </w:tcPr>
          <w:p>
            <w:pPr>
              <w:spacing w:before="0" w:after="0" w:line="240" w:lineRule="exact"/>
              <w:rPr>
                <w:sz w:val="20"/>
              </w:rPr>
            </w:pPr>
            <w:r>
              <w:rPr>
                <w:sz w:val="20"/>
              </w:rPr>
              <w:t>XND47</w:t>
            </w:r>
          </w:p>
        </w:tc>
      </w:tr>
      <w:tr>
        <w:tc>
          <w:tcPr>
            <w:tcW w:w="9360" w:type="dxa"/>
          </w:tcPr>
          <w:p>
            <w:pPr>
              <w:spacing w:before="0" w:after="0" w:line="240" w:lineRule="exact"/>
              <w:rPr>
                <w:sz w:val="20"/>
              </w:rPr>
            </w:pPr>
            <w:r>
              <w:rPr>
                <w:sz w:val="20"/>
              </w:rPr>
              <w:t>XND48</w:t>
            </w:r>
          </w:p>
        </w:tc>
      </w:tr>
      <w:tr>
        <w:tc>
          <w:tcPr>
            <w:tcW w:w="9360" w:type="dxa"/>
          </w:tcPr>
          <w:p>
            <w:pPr>
              <w:spacing w:before="0" w:after="0" w:line="240" w:lineRule="exact"/>
              <w:rPr>
                <w:sz w:val="20"/>
              </w:rPr>
            </w:pPr>
            <w:r>
              <w:rPr>
                <w:sz w:val="20"/>
              </w:rPr>
              <w:t>XND49</w:t>
            </w:r>
          </w:p>
        </w:tc>
      </w:tr>
      <w:tr>
        <w:tc>
          <w:tcPr>
            <w:tcW w:w="9360" w:type="dxa"/>
          </w:tcPr>
          <w:p>
            <w:pPr>
              <w:spacing w:before="0" w:after="0" w:line="240" w:lineRule="exact"/>
              <w:rPr>
                <w:sz w:val="20"/>
              </w:rPr>
            </w:pPr>
            <w:r>
              <w:rPr>
                <w:sz w:val="20"/>
              </w:rPr>
              <w:t>XND50</w:t>
            </w:r>
          </w:p>
        </w:tc>
      </w:tr>
      <w:tr>
        <w:tc>
          <w:tcPr>
            <w:tcW w:w="9360" w:type="dxa"/>
          </w:tcPr>
          <w:p>
            <w:pPr>
              <w:spacing w:before="0" w:after="0" w:line="240" w:lineRule="exact"/>
              <w:rPr>
                <w:sz w:val="20"/>
              </w:rPr>
            </w:pPr>
            <w:r>
              <w:rPr>
                <w:sz w:val="20"/>
              </w:rPr>
              <w:t>XND51</w:t>
            </w:r>
          </w:p>
        </w:tc>
      </w:tr>
      <w:tr>
        <w:tc>
          <w:tcPr>
            <w:tcW w:w="9360" w:type="dxa"/>
          </w:tcPr>
          <w:p>
            <w:pPr>
              <w:spacing w:before="0" w:after="0" w:line="240" w:lineRule="exact"/>
              <w:rPr>
                <w:sz w:val="20"/>
              </w:rPr>
            </w:pPr>
            <w:r>
              <w:rPr>
                <w:sz w:val="20"/>
              </w:rPr>
              <w:t>XND52</w:t>
            </w:r>
          </w:p>
        </w:tc>
      </w:tr>
      <w:tr>
        <w:tc>
          <w:tcPr>
            <w:tcW w:w="9360" w:type="dxa"/>
          </w:tcPr>
          <w:p>
            <w:pPr>
              <w:spacing w:before="0" w:after="0" w:line="240" w:lineRule="exact"/>
              <w:rPr>
                <w:sz w:val="20"/>
              </w:rPr>
            </w:pPr>
            <w:r>
              <w:rPr>
                <w:sz w:val="20"/>
              </w:rPr>
              <w:t>XND53</w:t>
            </w:r>
          </w:p>
        </w:tc>
      </w:tr>
      <w:tr>
        <w:tc>
          <w:tcPr>
            <w:tcW w:w="9360" w:type="dxa"/>
          </w:tcPr>
          <w:p>
            <w:pPr>
              <w:spacing w:before="0" w:after="0" w:line="240" w:lineRule="exact"/>
              <w:rPr>
                <w:sz w:val="20"/>
              </w:rPr>
            </w:pPr>
            <w:r>
              <w:rPr>
                <w:sz w:val="20"/>
              </w:rPr>
              <w:t>XND54</w:t>
            </w:r>
          </w:p>
        </w:tc>
      </w:tr>
      <w:tr>
        <w:tc>
          <w:tcPr>
            <w:tcW w:w="9360" w:type="dxa"/>
          </w:tcPr>
          <w:p>
            <w:pPr>
              <w:spacing w:before="0" w:after="0" w:line="240" w:lineRule="exact"/>
              <w:rPr>
                <w:sz w:val="20"/>
              </w:rPr>
            </w:pPr>
            <w:r>
              <w:rPr>
                <w:sz w:val="20"/>
              </w:rPr>
              <w:t>XND55</w:t>
            </w:r>
          </w:p>
        </w:tc>
      </w:tr>
      <w:tr>
        <w:tc>
          <w:tcPr>
            <w:tcW w:w="9360" w:type="dxa"/>
          </w:tcPr>
          <w:p>
            <w:pPr>
              <w:spacing w:before="0" w:after="0" w:line="240" w:lineRule="exact"/>
              <w:rPr>
                <w:sz w:val="20"/>
              </w:rPr>
            </w:pPr>
            <w:r>
              <w:rPr>
                <w:sz w:val="20"/>
              </w:rPr>
              <w:t>XND56</w:t>
            </w:r>
          </w:p>
        </w:tc>
      </w:tr>
      <w:tr>
        <w:tc>
          <w:tcPr>
            <w:tcW w:w="9360" w:type="dxa"/>
          </w:tcPr>
          <w:p>
            <w:pPr>
              <w:spacing w:before="0" w:after="0" w:line="240" w:lineRule="exact"/>
              <w:rPr>
                <w:sz w:val="20"/>
              </w:rPr>
            </w:pPr>
            <w:r>
              <w:rPr>
                <w:sz w:val="20"/>
              </w:rPr>
              <w:t>XND57</w:t>
            </w:r>
          </w:p>
        </w:tc>
      </w:tr>
      <w:tr>
        <w:tc>
          <w:tcPr>
            <w:tcW w:w="9360" w:type="dxa"/>
          </w:tcPr>
          <w:p>
            <w:pPr>
              <w:spacing w:before="0" w:after="0" w:line="240" w:lineRule="exact"/>
              <w:rPr>
                <w:sz w:val="20"/>
              </w:rPr>
            </w:pPr>
            <w:r>
              <w:rPr>
                <w:sz w:val="20"/>
              </w:rPr>
              <w:t>XND58</w:t>
            </w:r>
          </w:p>
        </w:tc>
      </w:tr>
      <w:tr>
        <w:tc>
          <w:tcPr>
            <w:tcW w:w="9360" w:type="dxa"/>
          </w:tcPr>
          <w:p>
            <w:pPr>
              <w:spacing w:before="0" w:after="0" w:line="240" w:lineRule="exact"/>
              <w:rPr>
                <w:sz w:val="20"/>
              </w:rPr>
            </w:pPr>
            <w:r>
              <w:rPr>
                <w:sz w:val="20"/>
              </w:rPr>
              <w:t>XND59</w:t>
            </w:r>
          </w:p>
        </w:tc>
      </w:tr>
      <w:tr>
        <w:tc>
          <w:tcPr>
            <w:tcW w:w="9360" w:type="dxa"/>
          </w:tcPr>
          <w:p>
            <w:pPr>
              <w:spacing w:before="0" w:after="0" w:line="240" w:lineRule="exact"/>
              <w:rPr>
                <w:sz w:val="20"/>
              </w:rPr>
            </w:pPr>
            <w:r>
              <w:rPr>
                <w:sz w:val="20"/>
              </w:rPr>
              <w:t>XND60</w:t>
            </w:r>
          </w:p>
        </w:tc>
      </w:tr>
      <w:tr>
        <w:tc>
          <w:tcPr>
            <w:tcW w:w="9360" w:type="dxa"/>
          </w:tcPr>
          <w:p>
            <w:pPr>
              <w:spacing w:before="0" w:after="0" w:line="240" w:lineRule="exact"/>
              <w:rPr>
                <w:sz w:val="20"/>
              </w:rPr>
            </w:pPr>
            <w:r>
              <w:rPr>
                <w:sz w:val="20"/>
              </w:rPr>
              <w:t>XND61</w:t>
            </w:r>
          </w:p>
        </w:tc>
      </w:tr>
      <w:tr>
        <w:tc>
          <w:tcPr>
            <w:tcW w:w="9360" w:type="dxa"/>
          </w:tcPr>
          <w:p>
            <w:pPr>
              <w:spacing w:before="0" w:after="0" w:line="240" w:lineRule="exact"/>
              <w:rPr>
                <w:sz w:val="20"/>
              </w:rPr>
            </w:pPr>
            <w:r>
              <w:rPr>
                <w:sz w:val="20"/>
              </w:rPr>
              <w:t>XND62</w:t>
            </w:r>
          </w:p>
        </w:tc>
      </w:tr>
      <w:tr>
        <w:tc>
          <w:tcPr>
            <w:tcW w:w="9360" w:type="dxa"/>
          </w:tcPr>
          <w:p>
            <w:pPr>
              <w:spacing w:before="0" w:after="0" w:line="240" w:lineRule="exact"/>
              <w:rPr>
                <w:sz w:val="20"/>
              </w:rPr>
            </w:pPr>
            <w:r>
              <w:rPr>
                <w:sz w:val="20"/>
              </w:rPr>
              <w:t>XND63</w:t>
            </w:r>
          </w:p>
        </w:tc>
      </w:tr>
      <w:tr>
        <w:tc>
          <w:tcPr>
            <w:tcW w:w="9360" w:type="dxa"/>
          </w:tcPr>
          <w:p>
            <w:pPr>
              <w:spacing w:before="0" w:after="0" w:line="240" w:lineRule="exact"/>
              <w:rPr>
                <w:sz w:val="20"/>
              </w:rPr>
            </w:pPr>
            <w:r>
              <w:rPr>
                <w:sz w:val="20"/>
              </w:rPr>
              <w:t>XND64</w:t>
            </w:r>
          </w:p>
        </w:tc>
      </w:tr>
      <w:tr>
        <w:tc>
          <w:tcPr>
            <w:tcW w:w="9360" w:type="dxa"/>
          </w:tcPr>
          <w:p>
            <w:pPr>
              <w:spacing w:before="0" w:after="0" w:line="240" w:lineRule="exact"/>
              <w:rPr>
                <w:sz w:val="20"/>
              </w:rPr>
            </w:pPr>
            <w:r>
              <w:rPr>
                <w:sz w:val="20"/>
              </w:rPr>
              <w:t>XND65</w:t>
            </w:r>
          </w:p>
        </w:tc>
      </w:tr>
      <w:tr>
        <w:tc>
          <w:tcPr>
            <w:tcW w:w="9360" w:type="dxa"/>
          </w:tcPr>
          <w:p>
            <w:pPr>
              <w:spacing w:before="0" w:after="0" w:line="240" w:lineRule="exact"/>
              <w:rPr>
                <w:sz w:val="20"/>
              </w:rPr>
            </w:pPr>
            <w:r>
              <w:rPr>
                <w:sz w:val="20"/>
              </w:rPr>
              <w:t>XND66</w:t>
            </w:r>
          </w:p>
        </w:tc>
      </w:tr>
      <w:tr>
        <w:tc>
          <w:tcPr>
            <w:tcW w:w="9360" w:type="dxa"/>
          </w:tcPr>
          <w:p>
            <w:pPr>
              <w:spacing w:before="0" w:after="0" w:line="240" w:lineRule="exact"/>
              <w:rPr>
                <w:sz w:val="20"/>
              </w:rPr>
            </w:pPr>
            <w:r>
              <w:rPr>
                <w:sz w:val="20"/>
              </w:rPr>
              <w:t>XND67</w:t>
            </w:r>
          </w:p>
        </w:tc>
      </w:tr>
      <w:tr>
        <w:tc>
          <w:tcPr>
            <w:tcW w:w="9360" w:type="dxa"/>
          </w:tcPr>
          <w:p>
            <w:pPr>
              <w:spacing w:before="0" w:after="0" w:line="240" w:lineRule="exact"/>
              <w:rPr>
                <w:sz w:val="20"/>
              </w:rPr>
            </w:pPr>
            <w:r>
              <w:rPr>
                <w:sz w:val="20"/>
              </w:rPr>
              <w:t>XND68</w:t>
            </w:r>
          </w:p>
        </w:tc>
      </w:tr>
      <w:tr>
        <w:tc>
          <w:tcPr>
            <w:tcW w:w="9360" w:type="dxa"/>
          </w:tcPr>
          <w:p>
            <w:pPr>
              <w:spacing w:before="0" w:after="0" w:line="240" w:lineRule="exact"/>
              <w:rPr>
                <w:sz w:val="20"/>
              </w:rPr>
            </w:pPr>
            <w:r>
              <w:rPr>
                <w:sz w:val="20"/>
              </w:rPr>
              <w:t>XND69</w:t>
            </w:r>
          </w:p>
        </w:tc>
      </w:tr>
      <w:tr>
        <w:tc>
          <w:tcPr>
            <w:tcW w:w="9360" w:type="dxa"/>
          </w:tcPr>
          <w:p>
            <w:pPr>
              <w:spacing w:before="0" w:after="0" w:line="240" w:lineRule="exact"/>
              <w:rPr>
                <w:sz w:val="20"/>
              </w:rPr>
            </w:pPr>
            <w:r>
              <w:rPr>
                <w:sz w:val="20"/>
              </w:rPr>
              <w:t>XND70</w:t>
            </w:r>
          </w:p>
        </w:tc>
      </w:tr>
      <w:tr>
        <w:tc>
          <w:tcPr>
            <w:tcW w:w="9360" w:type="dxa"/>
          </w:tcPr>
          <w:p>
            <w:pPr>
              <w:spacing w:before="0" w:after="0" w:line="240" w:lineRule="exact"/>
              <w:rPr>
                <w:sz w:val="20"/>
              </w:rPr>
            </w:pPr>
            <w:r>
              <w:rPr>
                <w:sz w:val="20"/>
              </w:rPr>
              <w:t>XND71</w:t>
            </w:r>
          </w:p>
        </w:tc>
      </w:tr>
      <w:tr>
        <w:tc>
          <w:tcPr>
            <w:tcW w:w="9360" w:type="dxa"/>
          </w:tcPr>
          <w:p>
            <w:pPr>
              <w:spacing w:before="0" w:after="0" w:line="240" w:lineRule="exact"/>
              <w:rPr>
                <w:sz w:val="20"/>
              </w:rPr>
            </w:pPr>
            <w:r>
              <w:rPr>
                <w:sz w:val="20"/>
              </w:rPr>
              <w:t>XND72</w:t>
            </w:r>
          </w:p>
        </w:tc>
      </w:tr>
      <w:tr>
        <w:tc>
          <w:tcPr>
            <w:tcW w:w="9360" w:type="dxa"/>
          </w:tcPr>
          <w:p>
            <w:pPr>
              <w:spacing w:before="0" w:after="0" w:line="240" w:lineRule="exact"/>
              <w:rPr>
                <w:sz w:val="20"/>
              </w:rPr>
            </w:pPr>
            <w:r>
              <w:rPr>
                <w:sz w:val="20"/>
              </w:rPr>
              <w:t>XND73</w:t>
            </w:r>
          </w:p>
        </w:tc>
      </w:tr>
      <w:tr>
        <w:tc>
          <w:tcPr>
            <w:tcW w:w="9360" w:type="dxa"/>
          </w:tcPr>
          <w:p>
            <w:pPr>
              <w:spacing w:before="0" w:after="0" w:line="240" w:lineRule="exact"/>
              <w:rPr>
                <w:sz w:val="20"/>
              </w:rPr>
            </w:pPr>
            <w:r>
              <w:rPr>
                <w:sz w:val="20"/>
              </w:rPr>
              <w:t>XND74</w:t>
            </w:r>
          </w:p>
        </w:tc>
      </w:tr>
      <w:tr>
        <w:tc>
          <w:tcPr>
            <w:tcW w:w="9360" w:type="dxa"/>
          </w:tcPr>
          <w:p>
            <w:pPr>
              <w:spacing w:before="0" w:after="0" w:line="240" w:lineRule="exact"/>
              <w:rPr>
                <w:sz w:val="20"/>
              </w:rPr>
            </w:pPr>
            <w:r>
              <w:rPr>
                <w:sz w:val="20"/>
              </w:rPr>
              <w:t>XND75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Y0REF</w:t>
      </w:r>
    </w:p>
    <w:tbl>
      <w:tblPr>
        <w:tblW w:w="9360" w:type="dxa"/>
        <w:tblLayout w:type="fixed"/>
        <w:tblCellMar>
          <w:top w:w="0" w:type="dxa"/>
          <w:bottom w:w="0" w:type="dxa"/>
          <w:left w:w="0" w:type="dxa"/>
          <w:right w:w="0" w:type="dxa"/>
        </w:tblCellMar>
      </w:tblPr>
      <w:tblGrid>
        <w:gridCol w:w="9360"/>
      </w:tblGrid>
      <w:tr>
        <w:trPr>
          <w:trHeight w:hRule="exact" w:val="495"/>
          <w:tblHeader/>
        </w:trPr>
        <w:tc>
          <w:tcPr>
            <w:tcW w:w="9360" w:type="dxa"/>
          </w:tcPr>
          <w:p>
            <w:pPr>
              <w:spacing w:before="0" w:after="0" w:line="240" w:lineRule="exact"/>
              <w:rPr>
                <w:sz w:val="20"/>
              </w:rPr>
            </w:pPr>
            <w:r>
              <w:rPr>
                <w:sz w:val="20"/>
              </w:rPr>
              <w:t>Y0H</w:t>
            </w:r>
          </w:p>
        </w:tc>
      </w:tr>
      <w:tr>
        <w:tc>
          <w:tcPr>
            <w:tcW w:w="9360" w:type="dxa"/>
          </w:tcPr>
          <w:p>
            <w:pPr>
              <w:spacing w:before="0" w:after="0" w:line="240" w:lineRule="exact"/>
              <w:rPr>
                <w:sz w:val="20"/>
              </w:rPr>
            </w:pPr>
            <w:r>
              <w:rPr>
                <w:sz w:val="20"/>
              </w:rPr>
              <w:t>Y0D01</w:t>
            </w:r>
          </w:p>
        </w:tc>
      </w:tr>
      <w:tr>
        <w:tc>
          <w:tcPr>
            <w:tcW w:w="9360" w:type="dxa"/>
          </w:tcPr>
          <w:p>
            <w:pPr>
              <w:spacing w:before="0" w:after="0" w:line="240" w:lineRule="exact"/>
              <w:rPr>
                <w:sz w:val="20"/>
              </w:rPr>
            </w:pPr>
            <w:r>
              <w:rPr>
                <w:sz w:val="20"/>
              </w:rPr>
              <w:t>Y0D02</w:t>
            </w:r>
          </w:p>
        </w:tc>
      </w:tr>
      <w:tr>
        <w:tc>
          <w:tcPr>
            <w:tcW w:w="9360" w:type="dxa"/>
          </w:tcPr>
          <w:p>
            <w:pPr>
              <w:spacing w:before="0" w:after="0" w:line="240" w:lineRule="exact"/>
              <w:rPr>
                <w:sz w:val="20"/>
              </w:rPr>
            </w:pPr>
            <w:r>
              <w:rPr>
                <w:sz w:val="20"/>
              </w:rPr>
              <w:t>Y0D03</w:t>
            </w:r>
          </w:p>
        </w:tc>
      </w:tr>
      <w:tr>
        <w:tc>
          <w:tcPr>
            <w:tcW w:w="9360" w:type="dxa"/>
          </w:tcPr>
          <w:p>
            <w:pPr>
              <w:spacing w:before="0" w:after="0" w:line="240" w:lineRule="exact"/>
              <w:rPr>
                <w:sz w:val="20"/>
              </w:rPr>
            </w:pPr>
            <w:r>
              <w:rPr>
                <w:sz w:val="20"/>
              </w:rPr>
              <w:t>Y0D04</w:t>
            </w:r>
          </w:p>
        </w:tc>
      </w:tr>
      <w:tr>
        <w:tc>
          <w:tcPr>
            <w:tcW w:w="9360" w:type="dxa"/>
          </w:tcPr>
          <w:p>
            <w:pPr>
              <w:spacing w:before="0" w:after="0" w:line="240" w:lineRule="exact"/>
              <w:rPr>
                <w:sz w:val="20"/>
              </w:rPr>
            </w:pPr>
            <w:r>
              <w:rPr>
                <w:sz w:val="20"/>
              </w:rPr>
              <w:t>Y0D05</w:t>
            </w:r>
          </w:p>
        </w:tc>
      </w:tr>
      <w:tr>
        <w:tc>
          <w:tcPr>
            <w:tcW w:w="9360" w:type="dxa"/>
          </w:tcPr>
          <w:p>
            <w:pPr>
              <w:spacing w:before="0" w:after="0" w:line="240" w:lineRule="exact"/>
              <w:rPr>
                <w:sz w:val="20"/>
              </w:rPr>
            </w:pPr>
            <w:r>
              <w:rPr>
                <w:sz w:val="20"/>
              </w:rPr>
              <w:t>Y0D06</w:t>
            </w:r>
          </w:p>
        </w:tc>
      </w:tr>
      <w:tr>
        <w:tc>
          <w:tcPr>
            <w:tcW w:w="9360" w:type="dxa"/>
          </w:tcPr>
          <w:p>
            <w:pPr>
              <w:spacing w:before="0" w:after="0" w:line="240" w:lineRule="exact"/>
              <w:rPr>
                <w:sz w:val="20"/>
              </w:rPr>
            </w:pPr>
            <w:r>
              <w:rPr>
                <w:sz w:val="20"/>
              </w:rPr>
              <w:t>Y0D07</w:t>
            </w:r>
          </w:p>
        </w:tc>
      </w:tr>
      <w:tr>
        <w:tc>
          <w:tcPr>
            <w:tcW w:w="9360" w:type="dxa"/>
          </w:tcPr>
          <w:p>
            <w:pPr>
              <w:spacing w:before="0" w:after="0" w:line="240" w:lineRule="exact"/>
              <w:rPr>
                <w:sz w:val="20"/>
              </w:rPr>
            </w:pPr>
            <w:r>
              <w:rPr>
                <w:sz w:val="20"/>
              </w:rPr>
              <w:t>Y0D08</w:t>
            </w:r>
          </w:p>
        </w:tc>
      </w:tr>
      <w:tr>
        <w:tc>
          <w:tcPr>
            <w:tcW w:w="9360" w:type="dxa"/>
          </w:tcPr>
          <w:p>
            <w:pPr>
              <w:spacing w:before="0" w:after="0" w:line="240" w:lineRule="exact"/>
              <w:rPr>
                <w:sz w:val="20"/>
              </w:rPr>
            </w:pPr>
            <w:r>
              <w:rPr>
                <w:sz w:val="20"/>
              </w:rPr>
              <w:t>Y0D09</w:t>
            </w:r>
          </w:p>
        </w:tc>
      </w:tr>
      <w:tr>
        <w:tc>
          <w:tcPr>
            <w:tcW w:w="9360" w:type="dxa"/>
          </w:tcPr>
          <w:p>
            <w:pPr>
              <w:spacing w:before="0" w:after="0" w:line="240" w:lineRule="exact"/>
              <w:rPr>
                <w:sz w:val="20"/>
              </w:rPr>
            </w:pPr>
            <w:r>
              <w:rPr>
                <w:sz w:val="20"/>
              </w:rPr>
              <w:t>Y0D10</w:t>
            </w:r>
          </w:p>
        </w:tc>
      </w:tr>
      <w:tr>
        <w:tc>
          <w:tcPr>
            <w:tcW w:w="9360" w:type="dxa"/>
          </w:tcPr>
          <w:p>
            <w:pPr>
              <w:spacing w:before="0" w:after="0" w:line="240" w:lineRule="exact"/>
              <w:rPr>
                <w:sz w:val="20"/>
              </w:rPr>
            </w:pPr>
            <w:r>
              <w:rPr>
                <w:sz w:val="20"/>
              </w:rPr>
              <w:t>Y0D11</w:t>
            </w:r>
          </w:p>
        </w:tc>
      </w:tr>
      <w:tr>
        <w:tc>
          <w:tcPr>
            <w:tcW w:w="9360" w:type="dxa"/>
          </w:tcPr>
          <w:p>
            <w:pPr>
              <w:spacing w:before="0" w:after="0" w:line="240" w:lineRule="exact"/>
              <w:rPr>
                <w:sz w:val="20"/>
              </w:rPr>
            </w:pPr>
            <w:r>
              <w:rPr>
                <w:sz w:val="20"/>
              </w:rPr>
              <w:t>Y0D12</w:t>
            </w:r>
          </w:p>
        </w:tc>
      </w:tr>
      <w:tr>
        <w:tc>
          <w:tcPr>
            <w:tcW w:w="9360" w:type="dxa"/>
          </w:tcPr>
          <w:p>
            <w:pPr>
              <w:spacing w:before="0" w:after="0" w:line="240" w:lineRule="exact"/>
              <w:rPr>
                <w:sz w:val="20"/>
              </w:rPr>
            </w:pPr>
            <w:r>
              <w:rPr>
                <w:sz w:val="20"/>
              </w:rPr>
              <w:t>Y0D13</w:t>
            </w:r>
          </w:p>
        </w:tc>
      </w:tr>
      <w:tr>
        <w:tc>
          <w:tcPr>
            <w:tcW w:w="9360" w:type="dxa"/>
          </w:tcPr>
          <w:p>
            <w:pPr>
              <w:spacing w:before="0" w:after="0" w:line="240" w:lineRule="exact"/>
              <w:rPr>
                <w:sz w:val="20"/>
              </w:rPr>
            </w:pPr>
            <w:r>
              <w:rPr>
                <w:sz w:val="20"/>
              </w:rPr>
              <w:t>Y0D14</w:t>
            </w:r>
          </w:p>
        </w:tc>
      </w:tr>
      <w:tr>
        <w:tc>
          <w:tcPr>
            <w:tcW w:w="9360" w:type="dxa"/>
          </w:tcPr>
          <w:p>
            <w:pPr>
              <w:spacing w:before="0" w:after="0" w:line="240" w:lineRule="exact"/>
              <w:rPr>
                <w:sz w:val="20"/>
              </w:rPr>
            </w:pPr>
            <w:r>
              <w:rPr>
                <w:sz w:val="20"/>
              </w:rPr>
              <w:t>Y0D15</w:t>
            </w:r>
          </w:p>
        </w:tc>
      </w:tr>
      <w:tr>
        <w:tc>
          <w:tcPr>
            <w:tcW w:w="9360" w:type="dxa"/>
          </w:tcPr>
          <w:p>
            <w:pPr>
              <w:spacing w:before="0" w:after="0" w:line="240" w:lineRule="exact"/>
              <w:rPr>
                <w:sz w:val="20"/>
              </w:rPr>
            </w:pPr>
            <w:r>
              <w:rPr>
                <w:sz w:val="20"/>
              </w:rPr>
              <w:t>Y0D16</w:t>
            </w:r>
          </w:p>
        </w:tc>
      </w:tr>
      <w:tr>
        <w:tc>
          <w:tcPr>
            <w:tcW w:w="9360" w:type="dxa"/>
          </w:tcPr>
          <w:p>
            <w:pPr>
              <w:spacing w:before="0" w:after="0" w:line="240" w:lineRule="exact"/>
              <w:rPr>
                <w:sz w:val="20"/>
              </w:rPr>
            </w:pPr>
            <w:r>
              <w:rPr>
                <w:sz w:val="20"/>
              </w:rPr>
              <w:t>Y0D17</w:t>
            </w:r>
          </w:p>
        </w:tc>
      </w:tr>
      <w:tr>
        <w:tc>
          <w:tcPr>
            <w:tcW w:w="9360" w:type="dxa"/>
          </w:tcPr>
          <w:p>
            <w:pPr>
              <w:spacing w:before="0" w:after="0" w:line="240" w:lineRule="exact"/>
              <w:rPr>
                <w:sz w:val="20"/>
              </w:rPr>
            </w:pPr>
            <w:r>
              <w:rPr>
                <w:sz w:val="20"/>
              </w:rPr>
              <w:t>Y0D18</w:t>
            </w:r>
          </w:p>
        </w:tc>
      </w:tr>
      <w:tr>
        <w:tc>
          <w:tcPr>
            <w:tcW w:w="9360" w:type="dxa"/>
          </w:tcPr>
          <w:p>
            <w:pPr>
              <w:spacing w:before="0" w:after="0" w:line="240" w:lineRule="exact"/>
              <w:rPr>
                <w:sz w:val="20"/>
              </w:rPr>
            </w:pPr>
            <w:r>
              <w:rPr>
                <w:sz w:val="20"/>
              </w:rPr>
              <w:t>Y0D19</w:t>
            </w:r>
          </w:p>
        </w:tc>
      </w:tr>
      <w:tr>
        <w:tc>
          <w:tcPr>
            <w:tcW w:w="9360" w:type="dxa"/>
          </w:tcPr>
          <w:p>
            <w:pPr>
              <w:spacing w:before="0" w:after="0" w:line="240" w:lineRule="exact"/>
              <w:rPr>
                <w:sz w:val="20"/>
              </w:rPr>
            </w:pPr>
            <w:r>
              <w:rPr>
                <w:sz w:val="20"/>
              </w:rPr>
              <w:t>Y0D20</w:t>
            </w:r>
          </w:p>
        </w:tc>
      </w:tr>
      <w:tr>
        <w:tc>
          <w:tcPr>
            <w:tcW w:w="9360" w:type="dxa"/>
          </w:tcPr>
          <w:p>
            <w:pPr>
              <w:spacing w:before="0" w:after="0" w:line="240" w:lineRule="exact"/>
              <w:rPr>
                <w:sz w:val="20"/>
              </w:rPr>
            </w:pPr>
            <w:r>
              <w:rPr>
                <w:sz w:val="20"/>
              </w:rPr>
              <w:t>Y0D21</w:t>
            </w:r>
          </w:p>
        </w:tc>
      </w:tr>
      <w:tr>
        <w:tc>
          <w:tcPr>
            <w:tcW w:w="9360" w:type="dxa"/>
          </w:tcPr>
          <w:p>
            <w:pPr>
              <w:spacing w:before="0" w:after="0" w:line="240" w:lineRule="exact"/>
              <w:rPr>
                <w:sz w:val="20"/>
              </w:rPr>
            </w:pPr>
            <w:r>
              <w:rPr>
                <w:sz w:val="20"/>
              </w:rPr>
              <w:t>Y0D22</w:t>
            </w:r>
          </w:p>
        </w:tc>
      </w:tr>
      <w:tr>
        <w:tc>
          <w:tcPr>
            <w:tcW w:w="9360" w:type="dxa"/>
          </w:tcPr>
          <w:p>
            <w:pPr>
              <w:spacing w:before="0" w:after="0" w:line="240" w:lineRule="exact"/>
              <w:rPr>
                <w:sz w:val="20"/>
              </w:rPr>
            </w:pPr>
            <w:r>
              <w:rPr>
                <w:sz w:val="20"/>
              </w:rPr>
              <w:t>Y0D23</w:t>
            </w:r>
          </w:p>
        </w:tc>
      </w:tr>
      <w:tr>
        <w:tc>
          <w:tcPr>
            <w:tcW w:w="9360" w:type="dxa"/>
          </w:tcPr>
          <w:p>
            <w:pPr>
              <w:spacing w:before="0" w:after="0" w:line="240" w:lineRule="exact"/>
              <w:rPr>
                <w:sz w:val="20"/>
              </w:rPr>
            </w:pPr>
            <w:r>
              <w:rPr>
                <w:sz w:val="20"/>
              </w:rPr>
              <w:t>Y0D24</w:t>
            </w:r>
          </w:p>
        </w:tc>
      </w:tr>
      <w:tr>
        <w:tc>
          <w:tcPr>
            <w:tcW w:w="9360" w:type="dxa"/>
          </w:tcPr>
          <w:p>
            <w:pPr>
              <w:spacing w:before="0" w:after="0" w:line="240" w:lineRule="exact"/>
              <w:rPr>
                <w:sz w:val="20"/>
              </w:rPr>
            </w:pPr>
            <w:r>
              <w:rPr>
                <w:sz w:val="20"/>
              </w:rPr>
              <w:t>Y0D25</w:t>
            </w:r>
          </w:p>
        </w:tc>
      </w:tr>
      <w:tr>
        <w:tc>
          <w:tcPr>
            <w:tcW w:w="9360" w:type="dxa"/>
          </w:tcPr>
          <w:p>
            <w:pPr>
              <w:spacing w:before="0" w:after="0" w:line="240" w:lineRule="exact"/>
              <w:rPr>
                <w:sz w:val="20"/>
              </w:rPr>
            </w:pPr>
            <w:r>
              <w:rPr>
                <w:sz w:val="20"/>
              </w:rPr>
              <w:t>Y0D26</w:t>
            </w:r>
          </w:p>
        </w:tc>
      </w:tr>
      <w:tr>
        <w:tc>
          <w:tcPr>
            <w:tcW w:w="9360" w:type="dxa"/>
          </w:tcPr>
          <w:p>
            <w:pPr>
              <w:spacing w:before="0" w:after="0" w:line="240" w:lineRule="exact"/>
              <w:rPr>
                <w:sz w:val="20"/>
              </w:rPr>
            </w:pPr>
            <w:r>
              <w:rPr>
                <w:sz w:val="20"/>
              </w:rPr>
              <w:t>Y0D27</w:t>
            </w:r>
          </w:p>
        </w:tc>
      </w:tr>
      <w:tr>
        <w:tc>
          <w:tcPr>
            <w:tcW w:w="9360" w:type="dxa"/>
          </w:tcPr>
          <w:p>
            <w:pPr>
              <w:spacing w:before="0" w:after="0" w:line="240" w:lineRule="exact"/>
              <w:rPr>
                <w:sz w:val="20"/>
              </w:rPr>
            </w:pPr>
            <w:r>
              <w:rPr>
                <w:sz w:val="20"/>
              </w:rPr>
              <w:t>Y0D28</w:t>
            </w:r>
          </w:p>
        </w:tc>
      </w:tr>
      <w:tr>
        <w:tc>
          <w:tcPr>
            <w:tcW w:w="9360" w:type="dxa"/>
          </w:tcPr>
          <w:p>
            <w:pPr>
              <w:spacing w:before="0" w:after="0" w:line="240" w:lineRule="exact"/>
              <w:rPr>
                <w:sz w:val="20"/>
              </w:rPr>
            </w:pPr>
            <w:r>
              <w:rPr>
                <w:sz w:val="20"/>
              </w:rPr>
              <w:t>Y0D29</w:t>
            </w:r>
          </w:p>
        </w:tc>
      </w:tr>
      <w:tr>
        <w:tc>
          <w:tcPr>
            <w:tcW w:w="9360" w:type="dxa"/>
          </w:tcPr>
          <w:p>
            <w:pPr>
              <w:spacing w:before="0" w:after="0" w:line="240" w:lineRule="exact"/>
              <w:rPr>
                <w:sz w:val="20"/>
              </w:rPr>
            </w:pPr>
            <w:r>
              <w:rPr>
                <w:sz w:val="20"/>
              </w:rPr>
              <w:t>Y0D30</w:t>
            </w:r>
          </w:p>
        </w:tc>
      </w:tr>
      <w:tr>
        <w:tc>
          <w:tcPr>
            <w:tcW w:w="9360" w:type="dxa"/>
          </w:tcPr>
          <w:p>
            <w:pPr>
              <w:spacing w:before="0" w:after="0" w:line="240" w:lineRule="exact"/>
              <w:rPr>
                <w:sz w:val="20"/>
              </w:rPr>
            </w:pPr>
            <w:r>
              <w:rPr>
                <w:sz w:val="20"/>
              </w:rPr>
              <w:t>Y0D31</w:t>
            </w:r>
          </w:p>
        </w:tc>
      </w:tr>
      <w:tr>
        <w:tc>
          <w:tcPr>
            <w:tcW w:w="9360" w:type="dxa"/>
          </w:tcPr>
          <w:p>
            <w:pPr>
              <w:spacing w:before="0" w:after="0" w:line="240" w:lineRule="exact"/>
              <w:rPr>
                <w:sz w:val="20"/>
              </w:rPr>
            </w:pPr>
            <w:r>
              <w:rPr>
                <w:sz w:val="20"/>
              </w:rPr>
              <w:t>Y0D32</w:t>
            </w:r>
          </w:p>
        </w:tc>
      </w:tr>
      <w:tr>
        <w:tc>
          <w:tcPr>
            <w:tcW w:w="9360" w:type="dxa"/>
          </w:tcPr>
          <w:p>
            <w:pPr>
              <w:spacing w:before="0" w:after="0" w:line="240" w:lineRule="exact"/>
              <w:rPr>
                <w:sz w:val="20"/>
              </w:rPr>
            </w:pPr>
            <w:r>
              <w:rPr>
                <w:sz w:val="20"/>
              </w:rPr>
              <w:t>Y0D33</w:t>
            </w:r>
          </w:p>
        </w:tc>
      </w:tr>
      <w:tr>
        <w:tc>
          <w:tcPr>
            <w:tcW w:w="9360" w:type="dxa"/>
          </w:tcPr>
          <w:p>
            <w:pPr>
              <w:spacing w:before="0" w:after="0" w:line="240" w:lineRule="exact"/>
              <w:rPr>
                <w:sz w:val="20"/>
              </w:rPr>
            </w:pPr>
            <w:r>
              <w:rPr>
                <w:sz w:val="20"/>
              </w:rPr>
              <w:t>Y0D34</w:t>
            </w:r>
          </w:p>
        </w:tc>
      </w:tr>
      <w:tr>
        <w:tc>
          <w:tcPr>
            <w:tcW w:w="9360" w:type="dxa"/>
          </w:tcPr>
          <w:p>
            <w:pPr>
              <w:spacing w:before="0" w:after="0" w:line="240" w:lineRule="exact"/>
              <w:rPr>
                <w:sz w:val="20"/>
              </w:rPr>
            </w:pPr>
            <w:r>
              <w:rPr>
                <w:sz w:val="20"/>
              </w:rPr>
              <w:t>Y0D35</w:t>
            </w:r>
          </w:p>
        </w:tc>
      </w:tr>
      <w:tr>
        <w:tc>
          <w:tcPr>
            <w:tcW w:w="9360" w:type="dxa"/>
          </w:tcPr>
          <w:p>
            <w:pPr>
              <w:spacing w:before="0" w:after="0" w:line="240" w:lineRule="exact"/>
              <w:rPr>
                <w:sz w:val="20"/>
              </w:rPr>
            </w:pPr>
            <w:r>
              <w:rPr>
                <w:sz w:val="20"/>
              </w:rPr>
              <w:t>Y0D36</w:t>
            </w:r>
          </w:p>
        </w:tc>
      </w:tr>
      <w:tr>
        <w:tc>
          <w:tcPr>
            <w:tcW w:w="9360" w:type="dxa"/>
          </w:tcPr>
          <w:p>
            <w:pPr>
              <w:spacing w:before="0" w:after="0" w:line="240" w:lineRule="exact"/>
              <w:rPr>
                <w:sz w:val="20"/>
              </w:rPr>
            </w:pPr>
            <w:r>
              <w:rPr>
                <w:sz w:val="20"/>
              </w:rPr>
              <w:t>Y0D37</w:t>
            </w:r>
          </w:p>
        </w:tc>
      </w:tr>
      <w:tr>
        <w:tc>
          <w:tcPr>
            <w:tcW w:w="9360" w:type="dxa"/>
          </w:tcPr>
          <w:p>
            <w:pPr>
              <w:spacing w:before="0" w:after="0" w:line="240" w:lineRule="exact"/>
              <w:rPr>
                <w:sz w:val="20"/>
              </w:rPr>
            </w:pPr>
            <w:r>
              <w:rPr>
                <w:sz w:val="20"/>
              </w:rPr>
              <w:t>Y0D38</w:t>
            </w:r>
          </w:p>
        </w:tc>
      </w:tr>
      <w:tr>
        <w:tc>
          <w:tcPr>
            <w:tcW w:w="9360" w:type="dxa"/>
          </w:tcPr>
          <w:p>
            <w:pPr>
              <w:spacing w:before="0" w:after="0" w:line="240" w:lineRule="exact"/>
              <w:rPr>
                <w:sz w:val="20"/>
              </w:rPr>
            </w:pPr>
            <w:r>
              <w:rPr>
                <w:sz w:val="20"/>
              </w:rPr>
              <w:t>Y0D39</w:t>
            </w:r>
          </w:p>
        </w:tc>
      </w:tr>
      <w:tr>
        <w:tc>
          <w:tcPr>
            <w:tcW w:w="9360" w:type="dxa"/>
          </w:tcPr>
          <w:p>
            <w:pPr>
              <w:spacing w:before="0" w:after="0" w:line="240" w:lineRule="exact"/>
              <w:rPr>
                <w:sz w:val="20"/>
              </w:rPr>
            </w:pPr>
            <w:r>
              <w:rPr>
                <w:sz w:val="20"/>
              </w:rPr>
              <w:t>Y0D40</w:t>
            </w:r>
          </w:p>
        </w:tc>
      </w:tr>
      <w:tr>
        <w:tc>
          <w:tcPr>
            <w:tcW w:w="9360" w:type="dxa"/>
          </w:tcPr>
          <w:p>
            <w:pPr>
              <w:spacing w:before="0" w:after="0" w:line="240" w:lineRule="exact"/>
              <w:rPr>
                <w:sz w:val="20"/>
              </w:rPr>
            </w:pPr>
            <w:r>
              <w:rPr>
                <w:sz w:val="20"/>
              </w:rPr>
              <w:t>Y0D41</w:t>
            </w:r>
          </w:p>
        </w:tc>
      </w:tr>
      <w:tr>
        <w:tc>
          <w:tcPr>
            <w:tcW w:w="9360" w:type="dxa"/>
          </w:tcPr>
          <w:p>
            <w:pPr>
              <w:spacing w:before="0" w:after="0" w:line="240" w:lineRule="exact"/>
              <w:rPr>
                <w:sz w:val="20"/>
              </w:rPr>
            </w:pPr>
            <w:r>
              <w:rPr>
                <w:sz w:val="20"/>
              </w:rPr>
              <w:t>Y0D42</w:t>
            </w:r>
          </w:p>
        </w:tc>
      </w:tr>
      <w:tr>
        <w:tc>
          <w:tcPr>
            <w:tcW w:w="9360" w:type="dxa"/>
          </w:tcPr>
          <w:p>
            <w:pPr>
              <w:spacing w:before="0" w:after="0" w:line="240" w:lineRule="exact"/>
              <w:rPr>
                <w:sz w:val="20"/>
              </w:rPr>
            </w:pPr>
            <w:r>
              <w:rPr>
                <w:sz w:val="20"/>
              </w:rPr>
              <w:t>Y0D43</w:t>
            </w:r>
          </w:p>
        </w:tc>
      </w:tr>
      <w:tr>
        <w:tc>
          <w:tcPr>
            <w:tcW w:w="9360" w:type="dxa"/>
          </w:tcPr>
          <w:p>
            <w:pPr>
              <w:spacing w:before="0" w:after="0" w:line="240" w:lineRule="exact"/>
              <w:rPr>
                <w:sz w:val="20"/>
              </w:rPr>
            </w:pPr>
            <w:r>
              <w:rPr>
                <w:sz w:val="20"/>
              </w:rPr>
              <w:t>Y0D44</w:t>
            </w:r>
          </w:p>
        </w:tc>
      </w:tr>
      <w:tr>
        <w:tc>
          <w:tcPr>
            <w:tcW w:w="9360" w:type="dxa"/>
          </w:tcPr>
          <w:p>
            <w:pPr>
              <w:spacing w:before="0" w:after="0" w:line="240" w:lineRule="exact"/>
              <w:rPr>
                <w:sz w:val="20"/>
              </w:rPr>
            </w:pPr>
            <w:r>
              <w:rPr>
                <w:sz w:val="20"/>
              </w:rPr>
              <w:t>Y0D45</w:t>
            </w:r>
          </w:p>
        </w:tc>
      </w:tr>
      <w:tr>
        <w:tc>
          <w:tcPr>
            <w:tcW w:w="9360" w:type="dxa"/>
          </w:tcPr>
          <w:p>
            <w:pPr>
              <w:spacing w:before="0" w:after="0" w:line="240" w:lineRule="exact"/>
              <w:rPr>
                <w:sz w:val="20"/>
              </w:rPr>
            </w:pPr>
            <w:r>
              <w:rPr>
                <w:sz w:val="20"/>
              </w:rPr>
              <w:t>Y0D46</w:t>
            </w:r>
          </w:p>
        </w:tc>
      </w:tr>
      <w:tr>
        <w:tc>
          <w:tcPr>
            <w:tcW w:w="9360" w:type="dxa"/>
          </w:tcPr>
          <w:p>
            <w:pPr>
              <w:spacing w:before="0" w:after="0" w:line="240" w:lineRule="exact"/>
              <w:rPr>
                <w:sz w:val="20"/>
              </w:rPr>
            </w:pPr>
            <w:r>
              <w:rPr>
                <w:sz w:val="20"/>
              </w:rPr>
              <w:t>Y0D47</w:t>
            </w:r>
          </w:p>
        </w:tc>
      </w:tr>
      <w:tr>
        <w:tc>
          <w:tcPr>
            <w:tcW w:w="9360" w:type="dxa"/>
          </w:tcPr>
          <w:p>
            <w:pPr>
              <w:spacing w:before="0" w:after="0" w:line="240" w:lineRule="exact"/>
              <w:rPr>
                <w:sz w:val="20"/>
              </w:rPr>
            </w:pPr>
            <w:r>
              <w:rPr>
                <w:sz w:val="20"/>
              </w:rPr>
              <w:t>Y0D48</w:t>
            </w:r>
          </w:p>
        </w:tc>
      </w:tr>
      <w:tr>
        <w:tc>
          <w:tcPr>
            <w:tcW w:w="9360" w:type="dxa"/>
          </w:tcPr>
          <w:p>
            <w:pPr>
              <w:spacing w:before="0" w:after="0" w:line="240" w:lineRule="exact"/>
              <w:rPr>
                <w:sz w:val="20"/>
              </w:rPr>
            </w:pPr>
            <w:r>
              <w:rPr>
                <w:sz w:val="20"/>
              </w:rPr>
              <w:t>Y0D49</w:t>
            </w:r>
          </w:p>
        </w:tc>
      </w:tr>
      <w:tr>
        <w:tc>
          <w:tcPr>
            <w:tcW w:w="9360" w:type="dxa"/>
          </w:tcPr>
          <w:p>
            <w:pPr>
              <w:spacing w:before="0" w:after="0" w:line="240" w:lineRule="exact"/>
              <w:rPr>
                <w:sz w:val="20"/>
              </w:rPr>
            </w:pPr>
            <w:r>
              <w:rPr>
                <w:sz w:val="20"/>
              </w:rPr>
              <w:t>Y0D50</w:t>
            </w:r>
          </w:p>
        </w:tc>
      </w:tr>
      <w:tr>
        <w:tc>
          <w:tcPr>
            <w:tcW w:w="9360" w:type="dxa"/>
          </w:tcPr>
          <w:p>
            <w:pPr>
              <w:spacing w:before="0" w:after="0" w:line="240" w:lineRule="exact"/>
              <w:rPr>
                <w:sz w:val="20"/>
              </w:rPr>
            </w:pPr>
            <w:r>
              <w:rPr>
                <w:sz w:val="20"/>
              </w:rPr>
              <w:t>Y0D51</w:t>
            </w:r>
          </w:p>
        </w:tc>
      </w:tr>
      <w:tr>
        <w:tc>
          <w:tcPr>
            <w:tcW w:w="9360" w:type="dxa"/>
          </w:tcPr>
          <w:p>
            <w:pPr>
              <w:spacing w:before="0" w:after="0" w:line="240" w:lineRule="exact"/>
              <w:rPr>
                <w:sz w:val="20"/>
              </w:rPr>
            </w:pPr>
            <w:r>
              <w:rPr>
                <w:sz w:val="20"/>
              </w:rPr>
              <w:t>Y0D52</w:t>
            </w:r>
          </w:p>
        </w:tc>
      </w:tr>
      <w:tr>
        <w:tc>
          <w:tcPr>
            <w:tcW w:w="9360" w:type="dxa"/>
          </w:tcPr>
          <w:p>
            <w:pPr>
              <w:spacing w:before="0" w:after="0" w:line="240" w:lineRule="exact"/>
              <w:rPr>
                <w:sz w:val="20"/>
              </w:rPr>
            </w:pPr>
            <w:r>
              <w:rPr>
                <w:sz w:val="20"/>
              </w:rPr>
              <w:t>Y0D53</w:t>
            </w:r>
          </w:p>
        </w:tc>
      </w:tr>
      <w:tr>
        <w:tc>
          <w:tcPr>
            <w:tcW w:w="9360" w:type="dxa"/>
          </w:tcPr>
          <w:p>
            <w:pPr>
              <w:spacing w:before="0" w:after="0" w:line="240" w:lineRule="exact"/>
              <w:rPr>
                <w:sz w:val="20"/>
              </w:rPr>
            </w:pPr>
            <w:r>
              <w:rPr>
                <w:sz w:val="20"/>
              </w:rPr>
              <w:t>Y0D54</w:t>
            </w:r>
          </w:p>
        </w:tc>
      </w:tr>
      <w:tr>
        <w:tc>
          <w:tcPr>
            <w:tcW w:w="9360" w:type="dxa"/>
          </w:tcPr>
          <w:p>
            <w:pPr>
              <w:spacing w:before="0" w:after="0" w:line="240" w:lineRule="exact"/>
              <w:rPr>
                <w:sz w:val="20"/>
              </w:rPr>
            </w:pPr>
            <w:r>
              <w:rPr>
                <w:sz w:val="20"/>
              </w:rPr>
              <w:t>Y0D55</w:t>
            </w:r>
          </w:p>
        </w:tc>
      </w:tr>
      <w:tr>
        <w:tc>
          <w:tcPr>
            <w:tcW w:w="9360" w:type="dxa"/>
          </w:tcPr>
          <w:p>
            <w:pPr>
              <w:spacing w:before="0" w:after="0" w:line="240" w:lineRule="exact"/>
              <w:rPr>
                <w:sz w:val="20"/>
              </w:rPr>
            </w:pPr>
            <w:r>
              <w:rPr>
                <w:sz w:val="20"/>
              </w:rPr>
              <w:t>Y0D56</w:t>
            </w:r>
          </w:p>
        </w:tc>
      </w:tr>
      <w:tr>
        <w:tc>
          <w:tcPr>
            <w:tcW w:w="9360" w:type="dxa"/>
          </w:tcPr>
          <w:p>
            <w:pPr>
              <w:spacing w:before="0" w:after="0" w:line="240" w:lineRule="exact"/>
              <w:rPr>
                <w:sz w:val="20"/>
              </w:rPr>
            </w:pPr>
            <w:r>
              <w:rPr>
                <w:sz w:val="20"/>
              </w:rPr>
              <w:t>Y0D57</w:t>
            </w:r>
          </w:p>
        </w:tc>
      </w:tr>
      <w:tr>
        <w:tc>
          <w:tcPr>
            <w:tcW w:w="9360" w:type="dxa"/>
          </w:tcPr>
          <w:p>
            <w:pPr>
              <w:spacing w:before="0" w:after="0" w:line="240" w:lineRule="exact"/>
              <w:rPr>
                <w:sz w:val="20"/>
              </w:rPr>
            </w:pPr>
            <w:r>
              <w:rPr>
                <w:sz w:val="20"/>
              </w:rPr>
              <w:t>Y0D58</w:t>
            </w:r>
          </w:p>
        </w:tc>
      </w:tr>
      <w:tr>
        <w:tc>
          <w:tcPr>
            <w:tcW w:w="9360" w:type="dxa"/>
          </w:tcPr>
          <w:p>
            <w:pPr>
              <w:spacing w:before="0" w:after="0" w:line="240" w:lineRule="exact"/>
              <w:rPr>
                <w:sz w:val="20"/>
              </w:rPr>
            </w:pPr>
            <w:r>
              <w:rPr>
                <w:sz w:val="20"/>
              </w:rPr>
              <w:t>Y0D59</w:t>
            </w:r>
          </w:p>
        </w:tc>
      </w:tr>
      <w:tr>
        <w:tc>
          <w:tcPr>
            <w:tcW w:w="9360" w:type="dxa"/>
          </w:tcPr>
          <w:p>
            <w:pPr>
              <w:spacing w:before="0" w:after="0" w:line="240" w:lineRule="exact"/>
              <w:rPr>
                <w:sz w:val="20"/>
              </w:rPr>
            </w:pPr>
            <w:r>
              <w:rPr>
                <w:sz w:val="20"/>
              </w:rPr>
              <w:t>Y0D60</w:t>
            </w:r>
          </w:p>
        </w:tc>
      </w:tr>
      <w:tr>
        <w:tc>
          <w:tcPr>
            <w:tcW w:w="9360" w:type="dxa"/>
          </w:tcPr>
          <w:p>
            <w:pPr>
              <w:spacing w:before="0" w:after="0" w:line="240" w:lineRule="exact"/>
              <w:rPr>
                <w:sz w:val="20"/>
              </w:rPr>
            </w:pPr>
            <w:r>
              <w:rPr>
                <w:sz w:val="20"/>
              </w:rPr>
              <w:t>Y0D61</w:t>
            </w:r>
          </w:p>
        </w:tc>
      </w:tr>
      <w:tr>
        <w:tc>
          <w:tcPr>
            <w:tcW w:w="9360" w:type="dxa"/>
          </w:tcPr>
          <w:p>
            <w:pPr>
              <w:spacing w:before="0" w:after="0" w:line="240" w:lineRule="exact"/>
              <w:rPr>
                <w:sz w:val="20"/>
              </w:rPr>
            </w:pPr>
            <w:r>
              <w:rPr>
                <w:sz w:val="20"/>
              </w:rPr>
              <w:t>Y0D62</w:t>
            </w:r>
          </w:p>
        </w:tc>
      </w:tr>
      <w:tr>
        <w:tc>
          <w:tcPr>
            <w:tcW w:w="9360" w:type="dxa"/>
          </w:tcPr>
          <w:p>
            <w:pPr>
              <w:spacing w:before="0" w:after="0" w:line="240" w:lineRule="exact"/>
              <w:rPr>
                <w:sz w:val="20"/>
              </w:rPr>
            </w:pPr>
            <w:r>
              <w:rPr>
                <w:sz w:val="20"/>
              </w:rPr>
              <w:t>Y0D63</w:t>
            </w:r>
          </w:p>
        </w:tc>
      </w:tr>
      <w:tr>
        <w:tc>
          <w:tcPr>
            <w:tcW w:w="9360" w:type="dxa"/>
          </w:tcPr>
          <w:p>
            <w:pPr>
              <w:spacing w:before="0" w:after="0" w:line="240" w:lineRule="exact"/>
              <w:rPr>
                <w:sz w:val="20"/>
              </w:rPr>
            </w:pPr>
            <w:r>
              <w:rPr>
                <w:sz w:val="20"/>
              </w:rPr>
              <w:t>Y0D64</w:t>
            </w:r>
          </w:p>
        </w:tc>
      </w:tr>
      <w:tr>
        <w:tc>
          <w:tcPr>
            <w:tcW w:w="9360" w:type="dxa"/>
          </w:tcPr>
          <w:p>
            <w:pPr>
              <w:spacing w:before="0" w:after="0" w:line="240" w:lineRule="exact"/>
              <w:rPr>
                <w:sz w:val="20"/>
              </w:rPr>
            </w:pPr>
            <w:r>
              <w:rPr>
                <w:sz w:val="20"/>
              </w:rPr>
              <w:t>Y0D65</w:t>
            </w:r>
          </w:p>
        </w:tc>
      </w:tr>
      <w:tr>
        <w:tc>
          <w:tcPr>
            <w:tcW w:w="9360" w:type="dxa"/>
          </w:tcPr>
          <w:p>
            <w:pPr>
              <w:spacing w:before="0" w:after="0" w:line="240" w:lineRule="exact"/>
              <w:rPr>
                <w:sz w:val="20"/>
              </w:rPr>
            </w:pPr>
            <w:r>
              <w:rPr>
                <w:sz w:val="20"/>
              </w:rPr>
              <w:t>Y0D66</w:t>
            </w:r>
          </w:p>
        </w:tc>
      </w:tr>
      <w:tr>
        <w:tc>
          <w:tcPr>
            <w:tcW w:w="9360" w:type="dxa"/>
          </w:tcPr>
          <w:p>
            <w:pPr>
              <w:spacing w:before="0" w:after="0" w:line="240" w:lineRule="exact"/>
              <w:rPr>
                <w:sz w:val="20"/>
              </w:rPr>
            </w:pPr>
            <w:r>
              <w:rPr>
                <w:sz w:val="20"/>
              </w:rPr>
              <w:t>Y0D67</w:t>
            </w:r>
          </w:p>
        </w:tc>
      </w:tr>
      <w:tr>
        <w:tc>
          <w:tcPr>
            <w:tcW w:w="9360" w:type="dxa"/>
          </w:tcPr>
          <w:p>
            <w:pPr>
              <w:spacing w:before="0" w:after="0" w:line="240" w:lineRule="exact"/>
              <w:rPr>
                <w:sz w:val="20"/>
              </w:rPr>
            </w:pPr>
            <w:r>
              <w:rPr>
                <w:sz w:val="20"/>
              </w:rPr>
              <w:t>Y0D68</w:t>
            </w:r>
          </w:p>
        </w:tc>
      </w:tr>
      <w:tr>
        <w:tc>
          <w:tcPr>
            <w:tcW w:w="9360" w:type="dxa"/>
          </w:tcPr>
          <w:p>
            <w:pPr>
              <w:spacing w:before="0" w:after="0" w:line="240" w:lineRule="exact"/>
              <w:rPr>
                <w:sz w:val="20"/>
              </w:rPr>
            </w:pPr>
            <w:r>
              <w:rPr>
                <w:sz w:val="20"/>
              </w:rPr>
              <w:t>Y0D69</w:t>
            </w:r>
          </w:p>
        </w:tc>
      </w:tr>
      <w:tr>
        <w:tc>
          <w:tcPr>
            <w:tcW w:w="9360" w:type="dxa"/>
          </w:tcPr>
          <w:p>
            <w:pPr>
              <w:spacing w:before="0" w:after="0" w:line="240" w:lineRule="exact"/>
              <w:rPr>
                <w:sz w:val="20"/>
              </w:rPr>
            </w:pPr>
            <w:r>
              <w:rPr>
                <w:sz w:val="20"/>
              </w:rPr>
              <w:t>Y0D70</w:t>
            </w:r>
          </w:p>
        </w:tc>
      </w:tr>
      <w:tr>
        <w:tc>
          <w:tcPr>
            <w:tcW w:w="9360" w:type="dxa"/>
          </w:tcPr>
          <w:p>
            <w:pPr>
              <w:spacing w:before="0" w:after="0" w:line="240" w:lineRule="exact"/>
              <w:rPr>
                <w:sz w:val="20"/>
              </w:rPr>
            </w:pPr>
            <w:r>
              <w:rPr>
                <w:sz w:val="20"/>
              </w:rPr>
              <w:t>Y0D71</w:t>
            </w:r>
          </w:p>
        </w:tc>
      </w:tr>
      <w:tr>
        <w:tc>
          <w:tcPr>
            <w:tcW w:w="9360" w:type="dxa"/>
          </w:tcPr>
          <w:p>
            <w:pPr>
              <w:spacing w:before="0" w:after="0" w:line="240" w:lineRule="exact"/>
              <w:rPr>
                <w:sz w:val="20"/>
              </w:rPr>
            </w:pPr>
            <w:r>
              <w:rPr>
                <w:sz w:val="20"/>
              </w:rPr>
              <w:t>Y0D72</w:t>
            </w:r>
          </w:p>
        </w:tc>
      </w:tr>
      <w:tr>
        <w:tc>
          <w:tcPr>
            <w:tcW w:w="9360" w:type="dxa"/>
          </w:tcPr>
          <w:p>
            <w:pPr>
              <w:spacing w:before="0" w:after="0" w:line="240" w:lineRule="exact"/>
              <w:rPr>
                <w:sz w:val="20"/>
              </w:rPr>
            </w:pPr>
            <w:r>
              <w:rPr>
                <w:sz w:val="20"/>
              </w:rPr>
              <w:t>Y0D73</w:t>
            </w:r>
          </w:p>
        </w:tc>
      </w:tr>
      <w:tr>
        <w:tc>
          <w:tcPr>
            <w:tcW w:w="9360" w:type="dxa"/>
          </w:tcPr>
          <w:p>
            <w:pPr>
              <w:spacing w:before="0" w:after="0" w:line="240" w:lineRule="exact"/>
              <w:rPr>
                <w:sz w:val="20"/>
              </w:rPr>
            </w:pPr>
            <w:r>
              <w:rPr>
                <w:sz w:val="20"/>
              </w:rPr>
              <w:t>Y0D74</w:t>
            </w:r>
          </w:p>
        </w:tc>
      </w:tr>
      <w:tr>
        <w:tc>
          <w:tcPr>
            <w:tcW w:w="9360" w:type="dxa"/>
          </w:tcPr>
          <w:p>
            <w:pPr>
              <w:spacing w:before="0" w:after="0" w:line="240" w:lineRule="exact"/>
              <w:rPr>
                <w:sz w:val="20"/>
              </w:rPr>
            </w:pPr>
            <w:r>
              <w:rPr>
                <w:sz w:val="20"/>
              </w:rPr>
              <w:t>Y0D75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YRREF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blHeader/>
        </w:trPr>
        <w:tc>
          <w:tcPr>
            <w:tcW w:w="9360" w:type="dxa"/>
          </w:tcPr>
          <w:p>
            <w:pPr>
              <w:spacing w:before="0" w:after="0" w:line="240" w:lineRule="exact"/>
              <w:rPr>
                <w:sz w:val="20"/>
              </w:rPr>
            </w:pPr>
            <w:r>
              <w:rPr>
                <w:sz w:val="20"/>
              </w:rPr>
              <w:t>YRH</w:t>
            </w:r>
          </w:p>
        </w:tc>
      </w:tr>
      <w:tr>
        <w:tc>
          <w:tcPr>
            <w:tcW w:w="9360" w:type="dxa"/>
          </w:tcPr>
          <w:p>
            <w:pPr>
              <w:spacing w:before="0" w:after="0" w:line="240" w:lineRule="exact"/>
              <w:rPr>
                <w:sz w:val="20"/>
              </w:rPr>
            </w:pPr>
            <w:r>
              <w:rPr>
                <w:sz w:val="20"/>
              </w:rPr>
              <w:t>YRD01</w:t>
            </w:r>
          </w:p>
        </w:tc>
      </w:tr>
      <w:tr>
        <w:tc>
          <w:tcPr>
            <w:tcW w:w="9360" w:type="dxa"/>
          </w:tcPr>
          <w:p>
            <w:pPr>
              <w:spacing w:before="0" w:after="0" w:line="240" w:lineRule="exact"/>
              <w:rPr>
                <w:sz w:val="20"/>
              </w:rPr>
            </w:pPr>
            <w:r>
              <w:rPr>
                <w:sz w:val="20"/>
              </w:rPr>
              <w:t>YRD02</w:t>
            </w:r>
          </w:p>
        </w:tc>
      </w:tr>
      <w:tr>
        <w:tc>
          <w:tcPr>
            <w:tcW w:w="9360" w:type="dxa"/>
          </w:tcPr>
          <w:p>
            <w:pPr>
              <w:spacing w:before="0" w:after="0" w:line="240" w:lineRule="exact"/>
              <w:rPr>
                <w:sz w:val="20"/>
              </w:rPr>
            </w:pPr>
            <w:r>
              <w:rPr>
                <w:sz w:val="20"/>
              </w:rPr>
              <w:t>YRD03</w:t>
            </w:r>
          </w:p>
        </w:tc>
      </w:tr>
      <w:tr>
        <w:tc>
          <w:tcPr>
            <w:tcW w:w="9360" w:type="dxa"/>
          </w:tcPr>
          <w:p>
            <w:pPr>
              <w:spacing w:before="0" w:after="0" w:line="240" w:lineRule="exact"/>
              <w:rPr>
                <w:sz w:val="20"/>
              </w:rPr>
            </w:pPr>
            <w:r>
              <w:rPr>
                <w:sz w:val="20"/>
              </w:rPr>
              <w:t>YRD04</w:t>
            </w:r>
          </w:p>
        </w:tc>
      </w:tr>
      <w:tr>
        <w:tc>
          <w:tcPr>
            <w:tcW w:w="9360" w:type="dxa"/>
          </w:tcPr>
          <w:p>
            <w:pPr>
              <w:spacing w:before="0" w:after="0" w:line="240" w:lineRule="exact"/>
              <w:rPr>
                <w:sz w:val="20"/>
              </w:rPr>
            </w:pPr>
            <w:r>
              <w:rPr>
                <w:sz w:val="20"/>
              </w:rPr>
              <w:t>YRD05</w:t>
            </w:r>
          </w:p>
        </w:tc>
      </w:tr>
      <w:tr>
        <w:tc>
          <w:tcPr>
            <w:tcW w:w="9360" w:type="dxa"/>
          </w:tcPr>
          <w:p>
            <w:pPr>
              <w:spacing w:before="0" w:after="0" w:line="240" w:lineRule="exact"/>
              <w:rPr>
                <w:sz w:val="20"/>
              </w:rPr>
            </w:pPr>
            <w:r>
              <w:rPr>
                <w:sz w:val="20"/>
              </w:rPr>
              <w:t>YRD06</w:t>
            </w:r>
          </w:p>
        </w:tc>
      </w:tr>
      <w:tr>
        <w:tc>
          <w:tcPr>
            <w:tcW w:w="9360" w:type="dxa"/>
          </w:tcPr>
          <w:p>
            <w:pPr>
              <w:spacing w:before="0" w:after="0" w:line="240" w:lineRule="exact"/>
              <w:rPr>
                <w:sz w:val="20"/>
              </w:rPr>
            </w:pPr>
            <w:r>
              <w:rPr>
                <w:sz w:val="20"/>
              </w:rPr>
              <w:t>YRD07</w:t>
            </w:r>
          </w:p>
        </w:tc>
      </w:tr>
      <w:tr>
        <w:tc>
          <w:tcPr>
            <w:tcW w:w="9360" w:type="dxa"/>
          </w:tcPr>
          <w:p>
            <w:pPr>
              <w:spacing w:before="0" w:after="0" w:line="240" w:lineRule="exact"/>
              <w:rPr>
                <w:sz w:val="20"/>
              </w:rPr>
            </w:pPr>
            <w:r>
              <w:rPr>
                <w:sz w:val="20"/>
              </w:rPr>
              <w:t>YRD08</w:t>
            </w:r>
          </w:p>
        </w:tc>
      </w:tr>
      <w:tr>
        <w:tc>
          <w:tcPr>
            <w:tcW w:w="9360" w:type="dxa"/>
          </w:tcPr>
          <w:p>
            <w:pPr>
              <w:spacing w:before="0" w:after="0" w:line="240" w:lineRule="exact"/>
              <w:rPr>
                <w:sz w:val="20"/>
              </w:rPr>
            </w:pPr>
            <w:r>
              <w:rPr>
                <w:sz w:val="20"/>
              </w:rPr>
              <w:t>YRD09</w:t>
            </w:r>
          </w:p>
        </w:tc>
      </w:tr>
      <w:tr>
        <w:tc>
          <w:tcPr>
            <w:tcW w:w="9360" w:type="dxa"/>
          </w:tcPr>
          <w:p>
            <w:pPr>
              <w:spacing w:before="0" w:after="0" w:line="240" w:lineRule="exact"/>
              <w:rPr>
                <w:sz w:val="20"/>
              </w:rPr>
            </w:pPr>
            <w:r>
              <w:rPr>
                <w:sz w:val="20"/>
              </w:rPr>
              <w:t>YRD10</w:t>
            </w:r>
          </w:p>
        </w:tc>
      </w:tr>
      <w:tr>
        <w:tc>
          <w:tcPr>
            <w:tcW w:w="9360" w:type="dxa"/>
          </w:tcPr>
          <w:p>
            <w:pPr>
              <w:spacing w:before="0" w:after="0" w:line="240" w:lineRule="exact"/>
              <w:rPr>
                <w:sz w:val="20"/>
              </w:rPr>
            </w:pPr>
            <w:r>
              <w:rPr>
                <w:sz w:val="20"/>
              </w:rPr>
              <w:t>YRD11</w:t>
            </w:r>
          </w:p>
        </w:tc>
      </w:tr>
      <w:tr>
        <w:tc>
          <w:tcPr>
            <w:tcW w:w="9360" w:type="dxa"/>
          </w:tcPr>
          <w:p>
            <w:pPr>
              <w:spacing w:before="0" w:after="0" w:line="240" w:lineRule="exact"/>
              <w:rPr>
                <w:sz w:val="20"/>
              </w:rPr>
            </w:pPr>
            <w:r>
              <w:rPr>
                <w:sz w:val="20"/>
              </w:rPr>
              <w:t>YRD12</w:t>
            </w:r>
          </w:p>
        </w:tc>
      </w:tr>
      <w:tr>
        <w:tc>
          <w:tcPr>
            <w:tcW w:w="9360" w:type="dxa"/>
          </w:tcPr>
          <w:p>
            <w:pPr>
              <w:spacing w:before="0" w:after="0" w:line="240" w:lineRule="exact"/>
              <w:rPr>
                <w:sz w:val="20"/>
              </w:rPr>
            </w:pPr>
            <w:r>
              <w:rPr>
                <w:sz w:val="20"/>
              </w:rPr>
              <w:t>YRD13</w:t>
            </w:r>
          </w:p>
        </w:tc>
      </w:tr>
      <w:tr>
        <w:tc>
          <w:tcPr>
            <w:tcW w:w="9360" w:type="dxa"/>
          </w:tcPr>
          <w:p>
            <w:pPr>
              <w:spacing w:before="0" w:after="0" w:line="240" w:lineRule="exact"/>
              <w:rPr>
                <w:sz w:val="20"/>
              </w:rPr>
            </w:pPr>
            <w:r>
              <w:rPr>
                <w:sz w:val="20"/>
              </w:rPr>
              <w:t>YRD14</w:t>
            </w:r>
          </w:p>
        </w:tc>
      </w:tr>
      <w:tr>
        <w:tc>
          <w:tcPr>
            <w:tcW w:w="9360" w:type="dxa"/>
          </w:tcPr>
          <w:p>
            <w:pPr>
              <w:spacing w:before="0" w:after="0" w:line="240" w:lineRule="exact"/>
              <w:rPr>
                <w:sz w:val="20"/>
              </w:rPr>
            </w:pPr>
            <w:r>
              <w:rPr>
                <w:sz w:val="20"/>
              </w:rPr>
              <w:t>YRD15</w:t>
            </w:r>
          </w:p>
        </w:tc>
      </w:tr>
      <w:tr>
        <w:tc>
          <w:tcPr>
            <w:tcW w:w="9360" w:type="dxa"/>
          </w:tcPr>
          <w:p>
            <w:pPr>
              <w:spacing w:before="0" w:after="0" w:line="240" w:lineRule="exact"/>
              <w:rPr>
                <w:sz w:val="20"/>
              </w:rPr>
            </w:pPr>
            <w:r>
              <w:rPr>
                <w:sz w:val="20"/>
              </w:rPr>
              <w:t>YRD16</w:t>
            </w:r>
          </w:p>
        </w:tc>
      </w:tr>
      <w:tr>
        <w:tc>
          <w:tcPr>
            <w:tcW w:w="9360" w:type="dxa"/>
          </w:tcPr>
          <w:p>
            <w:pPr>
              <w:spacing w:before="0" w:after="0" w:line="240" w:lineRule="exact"/>
              <w:rPr>
                <w:sz w:val="20"/>
              </w:rPr>
            </w:pPr>
            <w:r>
              <w:rPr>
                <w:sz w:val="20"/>
              </w:rPr>
              <w:t>YRD17</w:t>
            </w:r>
          </w:p>
        </w:tc>
      </w:tr>
      <w:tr>
        <w:tc>
          <w:tcPr>
            <w:tcW w:w="9360" w:type="dxa"/>
          </w:tcPr>
          <w:p>
            <w:pPr>
              <w:spacing w:before="0" w:after="0" w:line="240" w:lineRule="exact"/>
              <w:rPr>
                <w:sz w:val="20"/>
              </w:rPr>
            </w:pPr>
            <w:r>
              <w:rPr>
                <w:sz w:val="20"/>
              </w:rPr>
              <w:t>YRD18</w:t>
            </w:r>
          </w:p>
        </w:tc>
      </w:tr>
      <w:tr>
        <w:tc>
          <w:tcPr>
            <w:tcW w:w="9360" w:type="dxa"/>
          </w:tcPr>
          <w:p>
            <w:pPr>
              <w:spacing w:before="0" w:after="0" w:line="240" w:lineRule="exact"/>
              <w:rPr>
                <w:sz w:val="20"/>
              </w:rPr>
            </w:pPr>
            <w:r>
              <w:rPr>
                <w:sz w:val="20"/>
              </w:rPr>
              <w:t>YRD19</w:t>
            </w:r>
          </w:p>
        </w:tc>
      </w:tr>
      <w:tr>
        <w:tc>
          <w:tcPr>
            <w:tcW w:w="9360" w:type="dxa"/>
          </w:tcPr>
          <w:p>
            <w:pPr>
              <w:spacing w:before="0" w:after="0" w:line="240" w:lineRule="exact"/>
              <w:rPr>
                <w:sz w:val="20"/>
              </w:rPr>
            </w:pPr>
            <w:r>
              <w:rPr>
                <w:sz w:val="20"/>
              </w:rPr>
              <w:t>YRD20</w:t>
            </w:r>
          </w:p>
        </w:tc>
      </w:tr>
      <w:tr>
        <w:tc>
          <w:tcPr>
            <w:tcW w:w="9360" w:type="dxa"/>
          </w:tcPr>
          <w:p>
            <w:pPr>
              <w:spacing w:before="0" w:after="0" w:line="240" w:lineRule="exact"/>
              <w:rPr>
                <w:sz w:val="20"/>
              </w:rPr>
            </w:pPr>
            <w:r>
              <w:rPr>
                <w:sz w:val="20"/>
              </w:rPr>
              <w:t>YRD21</w:t>
            </w:r>
          </w:p>
        </w:tc>
      </w:tr>
      <w:tr>
        <w:tc>
          <w:tcPr>
            <w:tcW w:w="9360" w:type="dxa"/>
          </w:tcPr>
          <w:p>
            <w:pPr>
              <w:spacing w:before="0" w:after="0" w:line="240" w:lineRule="exact"/>
              <w:rPr>
                <w:sz w:val="20"/>
              </w:rPr>
            </w:pPr>
            <w:r>
              <w:rPr>
                <w:sz w:val="20"/>
              </w:rPr>
              <w:t>YRD22</w:t>
            </w:r>
          </w:p>
        </w:tc>
      </w:tr>
      <w:tr>
        <w:tc>
          <w:tcPr>
            <w:tcW w:w="9360" w:type="dxa"/>
          </w:tcPr>
          <w:p>
            <w:pPr>
              <w:spacing w:before="0" w:after="0" w:line="240" w:lineRule="exact"/>
              <w:rPr>
                <w:sz w:val="20"/>
              </w:rPr>
            </w:pPr>
            <w:r>
              <w:rPr>
                <w:sz w:val="20"/>
              </w:rPr>
              <w:t>YRD23</w:t>
            </w:r>
          </w:p>
        </w:tc>
      </w:tr>
      <w:tr>
        <w:tc>
          <w:tcPr>
            <w:tcW w:w="9360" w:type="dxa"/>
          </w:tcPr>
          <w:p>
            <w:pPr>
              <w:spacing w:before="0" w:after="0" w:line="240" w:lineRule="exact"/>
              <w:rPr>
                <w:sz w:val="20"/>
              </w:rPr>
            </w:pPr>
            <w:r>
              <w:rPr>
                <w:sz w:val="20"/>
              </w:rPr>
              <w:t>YRD24</w:t>
            </w:r>
          </w:p>
        </w:tc>
      </w:tr>
      <w:tr>
        <w:tc>
          <w:tcPr>
            <w:tcW w:w="9360" w:type="dxa"/>
          </w:tcPr>
          <w:p>
            <w:pPr>
              <w:spacing w:before="0" w:after="0" w:line="240" w:lineRule="exact"/>
              <w:rPr>
                <w:sz w:val="20"/>
              </w:rPr>
            </w:pPr>
            <w:r>
              <w:rPr>
                <w:sz w:val="20"/>
              </w:rPr>
              <w:t>YRD25</w:t>
            </w:r>
          </w:p>
        </w:tc>
      </w:tr>
      <w:tr>
        <w:tc>
          <w:tcPr>
            <w:tcW w:w="9360" w:type="dxa"/>
          </w:tcPr>
          <w:p>
            <w:pPr>
              <w:spacing w:before="0" w:after="0" w:line="240" w:lineRule="exact"/>
              <w:rPr>
                <w:sz w:val="20"/>
              </w:rPr>
            </w:pPr>
            <w:r>
              <w:rPr>
                <w:sz w:val="20"/>
              </w:rPr>
              <w:t>YRD26</w:t>
            </w:r>
          </w:p>
        </w:tc>
      </w:tr>
      <w:tr>
        <w:tc>
          <w:tcPr>
            <w:tcW w:w="9360" w:type="dxa"/>
          </w:tcPr>
          <w:p>
            <w:pPr>
              <w:spacing w:before="0" w:after="0" w:line="240" w:lineRule="exact"/>
              <w:rPr>
                <w:sz w:val="20"/>
              </w:rPr>
            </w:pPr>
            <w:r>
              <w:rPr>
                <w:sz w:val="20"/>
              </w:rPr>
              <w:t>YRD27</w:t>
            </w:r>
          </w:p>
        </w:tc>
      </w:tr>
      <w:tr>
        <w:tc>
          <w:tcPr>
            <w:tcW w:w="9360" w:type="dxa"/>
          </w:tcPr>
          <w:p>
            <w:pPr>
              <w:spacing w:before="0" w:after="0" w:line="240" w:lineRule="exact"/>
              <w:rPr>
                <w:sz w:val="20"/>
              </w:rPr>
            </w:pPr>
            <w:r>
              <w:rPr>
                <w:sz w:val="20"/>
              </w:rPr>
              <w:t>YRD28</w:t>
            </w:r>
          </w:p>
        </w:tc>
      </w:tr>
      <w:tr>
        <w:tc>
          <w:tcPr>
            <w:tcW w:w="9360" w:type="dxa"/>
          </w:tcPr>
          <w:p>
            <w:pPr>
              <w:spacing w:before="0" w:after="0" w:line="240" w:lineRule="exact"/>
              <w:rPr>
                <w:sz w:val="20"/>
              </w:rPr>
            </w:pPr>
            <w:r>
              <w:rPr>
                <w:sz w:val="20"/>
              </w:rPr>
              <w:t>YRD29</w:t>
            </w:r>
          </w:p>
        </w:tc>
      </w:tr>
      <w:tr>
        <w:tc>
          <w:tcPr>
            <w:tcW w:w="9360" w:type="dxa"/>
          </w:tcPr>
          <w:p>
            <w:pPr>
              <w:spacing w:before="0" w:after="0" w:line="240" w:lineRule="exact"/>
              <w:rPr>
                <w:sz w:val="20"/>
              </w:rPr>
            </w:pPr>
            <w:r>
              <w:rPr>
                <w:sz w:val="20"/>
              </w:rPr>
              <w:t>YRD30</w:t>
            </w:r>
          </w:p>
        </w:tc>
      </w:tr>
      <w:tr>
        <w:tc>
          <w:tcPr>
            <w:tcW w:w="9360" w:type="dxa"/>
          </w:tcPr>
          <w:p>
            <w:pPr>
              <w:spacing w:before="0" w:after="0" w:line="240" w:lineRule="exact"/>
              <w:rPr>
                <w:sz w:val="20"/>
              </w:rPr>
            </w:pPr>
            <w:r>
              <w:rPr>
                <w:sz w:val="20"/>
              </w:rPr>
              <w:t>YRD31</w:t>
            </w:r>
          </w:p>
        </w:tc>
      </w:tr>
      <w:tr>
        <w:tc>
          <w:tcPr>
            <w:tcW w:w="9360" w:type="dxa"/>
          </w:tcPr>
          <w:p>
            <w:pPr>
              <w:spacing w:before="0" w:after="0" w:line="240" w:lineRule="exact"/>
              <w:rPr>
                <w:sz w:val="20"/>
              </w:rPr>
            </w:pPr>
            <w:r>
              <w:rPr>
                <w:sz w:val="20"/>
              </w:rPr>
              <w:t>YRD32</w:t>
            </w:r>
          </w:p>
        </w:tc>
      </w:tr>
      <w:tr>
        <w:tc>
          <w:tcPr>
            <w:tcW w:w="9360" w:type="dxa"/>
          </w:tcPr>
          <w:p>
            <w:pPr>
              <w:spacing w:before="0" w:after="0" w:line="240" w:lineRule="exact"/>
              <w:rPr>
                <w:sz w:val="20"/>
              </w:rPr>
            </w:pPr>
            <w:r>
              <w:rPr>
                <w:sz w:val="20"/>
              </w:rPr>
              <w:t>YRD33</w:t>
            </w:r>
          </w:p>
        </w:tc>
      </w:tr>
      <w:tr>
        <w:tc>
          <w:tcPr>
            <w:tcW w:w="9360" w:type="dxa"/>
          </w:tcPr>
          <w:p>
            <w:pPr>
              <w:spacing w:before="0" w:after="0" w:line="240" w:lineRule="exact"/>
              <w:rPr>
                <w:sz w:val="20"/>
              </w:rPr>
            </w:pPr>
            <w:r>
              <w:rPr>
                <w:sz w:val="20"/>
              </w:rPr>
              <w:t>YRD34</w:t>
            </w:r>
          </w:p>
        </w:tc>
      </w:tr>
      <w:tr>
        <w:tc>
          <w:tcPr>
            <w:tcW w:w="9360" w:type="dxa"/>
          </w:tcPr>
          <w:p>
            <w:pPr>
              <w:spacing w:before="0" w:after="0" w:line="240" w:lineRule="exact"/>
              <w:rPr>
                <w:sz w:val="20"/>
              </w:rPr>
            </w:pPr>
            <w:r>
              <w:rPr>
                <w:sz w:val="20"/>
              </w:rPr>
              <w:t>YRD35</w:t>
            </w:r>
          </w:p>
        </w:tc>
      </w:tr>
      <w:tr>
        <w:tc>
          <w:tcPr>
            <w:tcW w:w="9360" w:type="dxa"/>
          </w:tcPr>
          <w:p>
            <w:pPr>
              <w:spacing w:before="0" w:after="0" w:line="240" w:lineRule="exact"/>
              <w:rPr>
                <w:sz w:val="20"/>
              </w:rPr>
            </w:pPr>
            <w:r>
              <w:rPr>
                <w:sz w:val="20"/>
              </w:rPr>
              <w:t>YRD36</w:t>
            </w:r>
          </w:p>
        </w:tc>
      </w:tr>
      <w:tr>
        <w:tc>
          <w:tcPr>
            <w:tcW w:w="9360" w:type="dxa"/>
          </w:tcPr>
          <w:p>
            <w:pPr>
              <w:spacing w:before="0" w:after="0" w:line="240" w:lineRule="exact"/>
              <w:rPr>
                <w:sz w:val="20"/>
              </w:rPr>
            </w:pPr>
            <w:r>
              <w:rPr>
                <w:sz w:val="20"/>
              </w:rPr>
              <w:t>YRD37</w:t>
            </w:r>
          </w:p>
        </w:tc>
      </w:tr>
      <w:tr>
        <w:tc>
          <w:tcPr>
            <w:tcW w:w="9360" w:type="dxa"/>
          </w:tcPr>
          <w:p>
            <w:pPr>
              <w:spacing w:before="0" w:after="0" w:line="240" w:lineRule="exact"/>
              <w:rPr>
                <w:sz w:val="20"/>
              </w:rPr>
            </w:pPr>
            <w:r>
              <w:rPr>
                <w:sz w:val="20"/>
              </w:rPr>
              <w:t>YRD38</w:t>
            </w:r>
          </w:p>
        </w:tc>
      </w:tr>
      <w:tr>
        <w:tc>
          <w:tcPr>
            <w:tcW w:w="9360" w:type="dxa"/>
          </w:tcPr>
          <w:p>
            <w:pPr>
              <w:spacing w:before="0" w:after="0" w:line="240" w:lineRule="exact"/>
              <w:rPr>
                <w:sz w:val="20"/>
              </w:rPr>
            </w:pPr>
            <w:r>
              <w:rPr>
                <w:sz w:val="20"/>
              </w:rPr>
              <w:t>YRD39</w:t>
            </w:r>
          </w:p>
        </w:tc>
      </w:tr>
      <w:tr>
        <w:tc>
          <w:tcPr>
            <w:tcW w:w="9360" w:type="dxa"/>
          </w:tcPr>
          <w:p>
            <w:pPr>
              <w:spacing w:before="0" w:after="0" w:line="240" w:lineRule="exact"/>
              <w:rPr>
                <w:sz w:val="20"/>
              </w:rPr>
            </w:pPr>
            <w:r>
              <w:rPr>
                <w:sz w:val="20"/>
              </w:rPr>
              <w:t>YRD40</w:t>
            </w:r>
          </w:p>
        </w:tc>
      </w:tr>
      <w:tr>
        <w:tc>
          <w:tcPr>
            <w:tcW w:w="9360" w:type="dxa"/>
          </w:tcPr>
          <w:p>
            <w:pPr>
              <w:spacing w:before="0" w:after="0" w:line="240" w:lineRule="exact"/>
              <w:rPr>
                <w:sz w:val="20"/>
              </w:rPr>
            </w:pPr>
            <w:r>
              <w:rPr>
                <w:sz w:val="20"/>
              </w:rPr>
              <w:t>YRD41</w:t>
            </w:r>
          </w:p>
        </w:tc>
      </w:tr>
      <w:tr>
        <w:tc>
          <w:tcPr>
            <w:tcW w:w="9360" w:type="dxa"/>
          </w:tcPr>
          <w:p>
            <w:pPr>
              <w:spacing w:before="0" w:after="0" w:line="240" w:lineRule="exact"/>
              <w:rPr>
                <w:sz w:val="20"/>
              </w:rPr>
            </w:pPr>
            <w:r>
              <w:rPr>
                <w:sz w:val="20"/>
              </w:rPr>
              <w:t>YRD42</w:t>
            </w:r>
          </w:p>
        </w:tc>
      </w:tr>
      <w:tr>
        <w:tc>
          <w:tcPr>
            <w:tcW w:w="9360" w:type="dxa"/>
          </w:tcPr>
          <w:p>
            <w:pPr>
              <w:spacing w:before="0" w:after="0" w:line="240" w:lineRule="exact"/>
              <w:rPr>
                <w:sz w:val="20"/>
              </w:rPr>
            </w:pPr>
            <w:r>
              <w:rPr>
                <w:sz w:val="20"/>
              </w:rPr>
              <w:t>YRD43</w:t>
            </w:r>
          </w:p>
        </w:tc>
      </w:tr>
      <w:tr>
        <w:tc>
          <w:tcPr>
            <w:tcW w:w="9360" w:type="dxa"/>
          </w:tcPr>
          <w:p>
            <w:pPr>
              <w:spacing w:before="0" w:after="0" w:line="240" w:lineRule="exact"/>
              <w:rPr>
                <w:sz w:val="20"/>
              </w:rPr>
            </w:pPr>
            <w:r>
              <w:rPr>
                <w:sz w:val="20"/>
              </w:rPr>
              <w:t>YRD44</w:t>
            </w:r>
          </w:p>
        </w:tc>
      </w:tr>
      <w:tr>
        <w:tc>
          <w:tcPr>
            <w:tcW w:w="9360" w:type="dxa"/>
          </w:tcPr>
          <w:p>
            <w:pPr>
              <w:spacing w:before="0" w:after="0" w:line="240" w:lineRule="exact"/>
              <w:rPr>
                <w:sz w:val="20"/>
              </w:rPr>
            </w:pPr>
            <w:r>
              <w:rPr>
                <w:sz w:val="20"/>
              </w:rPr>
              <w:t>YRD45</w:t>
            </w:r>
          </w:p>
        </w:tc>
      </w:tr>
      <w:tr>
        <w:tc>
          <w:tcPr>
            <w:tcW w:w="9360" w:type="dxa"/>
          </w:tcPr>
          <w:p>
            <w:pPr>
              <w:spacing w:before="0" w:after="0" w:line="240" w:lineRule="exact"/>
              <w:rPr>
                <w:sz w:val="20"/>
              </w:rPr>
            </w:pPr>
            <w:r>
              <w:rPr>
                <w:sz w:val="20"/>
              </w:rPr>
              <w:t>YRD46</w:t>
            </w:r>
          </w:p>
        </w:tc>
      </w:tr>
      <w:tr>
        <w:tc>
          <w:tcPr>
            <w:tcW w:w="9360" w:type="dxa"/>
          </w:tcPr>
          <w:p>
            <w:pPr>
              <w:spacing w:before="0" w:after="0" w:line="240" w:lineRule="exact"/>
              <w:rPr>
                <w:sz w:val="20"/>
              </w:rPr>
            </w:pPr>
            <w:r>
              <w:rPr>
                <w:sz w:val="20"/>
              </w:rPr>
              <w:t>YRD47</w:t>
            </w:r>
          </w:p>
        </w:tc>
      </w:tr>
      <w:tr>
        <w:tc>
          <w:tcPr>
            <w:tcW w:w="9360" w:type="dxa"/>
          </w:tcPr>
          <w:p>
            <w:pPr>
              <w:spacing w:before="0" w:after="0" w:line="240" w:lineRule="exact"/>
              <w:rPr>
                <w:sz w:val="20"/>
              </w:rPr>
            </w:pPr>
            <w:r>
              <w:rPr>
                <w:sz w:val="20"/>
              </w:rPr>
              <w:t>YRD48</w:t>
            </w:r>
          </w:p>
        </w:tc>
      </w:tr>
      <w:tr>
        <w:tc>
          <w:tcPr>
            <w:tcW w:w="9360" w:type="dxa"/>
          </w:tcPr>
          <w:p>
            <w:pPr>
              <w:spacing w:before="0" w:after="0" w:line="240" w:lineRule="exact"/>
              <w:rPr>
                <w:sz w:val="20"/>
              </w:rPr>
            </w:pPr>
            <w:r>
              <w:rPr>
                <w:sz w:val="20"/>
              </w:rPr>
              <w:t>YRD49</w:t>
            </w:r>
          </w:p>
        </w:tc>
      </w:tr>
      <w:tr>
        <w:tc>
          <w:tcPr>
            <w:tcW w:w="9360" w:type="dxa"/>
          </w:tcPr>
          <w:p>
            <w:pPr>
              <w:spacing w:before="0" w:after="0" w:line="240" w:lineRule="exact"/>
              <w:rPr>
                <w:sz w:val="20"/>
              </w:rPr>
            </w:pPr>
            <w:r>
              <w:rPr>
                <w:sz w:val="20"/>
              </w:rPr>
              <w:t>YRD50</w:t>
            </w:r>
          </w:p>
        </w:tc>
      </w:tr>
      <w:tr>
        <w:tc>
          <w:tcPr>
            <w:tcW w:w="9360" w:type="dxa"/>
          </w:tcPr>
          <w:p>
            <w:pPr>
              <w:spacing w:before="0" w:after="0" w:line="240" w:lineRule="exact"/>
              <w:rPr>
                <w:sz w:val="20"/>
              </w:rPr>
            </w:pPr>
            <w:r>
              <w:rPr>
                <w:sz w:val="20"/>
              </w:rPr>
              <w:t>YRD51</w:t>
            </w:r>
          </w:p>
        </w:tc>
      </w:tr>
      <w:tr>
        <w:tc>
          <w:tcPr>
            <w:tcW w:w="9360" w:type="dxa"/>
          </w:tcPr>
          <w:p>
            <w:pPr>
              <w:spacing w:before="0" w:after="0" w:line="240" w:lineRule="exact"/>
              <w:rPr>
                <w:sz w:val="20"/>
              </w:rPr>
            </w:pPr>
            <w:r>
              <w:rPr>
                <w:sz w:val="20"/>
              </w:rPr>
              <w:t>YRD52</w:t>
            </w:r>
          </w:p>
        </w:tc>
      </w:tr>
      <w:tr>
        <w:tc>
          <w:tcPr>
            <w:tcW w:w="9360" w:type="dxa"/>
          </w:tcPr>
          <w:p>
            <w:pPr>
              <w:spacing w:before="0" w:after="0" w:line="240" w:lineRule="exact"/>
              <w:rPr>
                <w:sz w:val="20"/>
              </w:rPr>
            </w:pPr>
            <w:r>
              <w:rPr>
                <w:sz w:val="20"/>
              </w:rPr>
              <w:t>YRD53</w:t>
            </w:r>
          </w:p>
        </w:tc>
      </w:tr>
      <w:tr>
        <w:tc>
          <w:tcPr>
            <w:tcW w:w="9360" w:type="dxa"/>
          </w:tcPr>
          <w:p>
            <w:pPr>
              <w:spacing w:before="0" w:after="0" w:line="240" w:lineRule="exact"/>
              <w:rPr>
                <w:sz w:val="20"/>
              </w:rPr>
            </w:pPr>
            <w:r>
              <w:rPr>
                <w:sz w:val="20"/>
              </w:rPr>
              <w:t>YRD54</w:t>
            </w:r>
          </w:p>
        </w:tc>
      </w:tr>
      <w:tr>
        <w:tc>
          <w:tcPr>
            <w:tcW w:w="9360" w:type="dxa"/>
          </w:tcPr>
          <w:p>
            <w:pPr>
              <w:spacing w:before="0" w:after="0" w:line="240" w:lineRule="exact"/>
              <w:rPr>
                <w:sz w:val="20"/>
              </w:rPr>
            </w:pPr>
            <w:r>
              <w:rPr>
                <w:sz w:val="20"/>
              </w:rPr>
              <w:t>YRD55</w:t>
            </w:r>
          </w:p>
        </w:tc>
      </w:tr>
      <w:tr>
        <w:tc>
          <w:tcPr>
            <w:tcW w:w="9360" w:type="dxa"/>
          </w:tcPr>
          <w:p>
            <w:pPr>
              <w:spacing w:before="0" w:after="0" w:line="240" w:lineRule="exact"/>
              <w:rPr>
                <w:sz w:val="20"/>
              </w:rPr>
            </w:pPr>
            <w:r>
              <w:rPr>
                <w:sz w:val="20"/>
              </w:rPr>
              <w:t>YRD56</w:t>
            </w:r>
          </w:p>
        </w:tc>
      </w:tr>
      <w:tr>
        <w:tc>
          <w:tcPr>
            <w:tcW w:w="9360" w:type="dxa"/>
          </w:tcPr>
          <w:p>
            <w:pPr>
              <w:spacing w:before="0" w:after="0" w:line="240" w:lineRule="exact"/>
              <w:rPr>
                <w:sz w:val="20"/>
              </w:rPr>
            </w:pPr>
            <w:r>
              <w:rPr>
                <w:sz w:val="20"/>
              </w:rPr>
              <w:t>YRD57</w:t>
            </w:r>
          </w:p>
        </w:tc>
      </w:tr>
      <w:tr>
        <w:tc>
          <w:tcPr>
            <w:tcW w:w="9360" w:type="dxa"/>
          </w:tcPr>
          <w:p>
            <w:pPr>
              <w:spacing w:before="0" w:after="0" w:line="240" w:lineRule="exact"/>
              <w:rPr>
                <w:sz w:val="20"/>
              </w:rPr>
            </w:pPr>
            <w:r>
              <w:rPr>
                <w:sz w:val="20"/>
              </w:rPr>
              <w:t>YRD58</w:t>
            </w:r>
          </w:p>
        </w:tc>
      </w:tr>
      <w:tr>
        <w:tc>
          <w:tcPr>
            <w:tcW w:w="9360" w:type="dxa"/>
          </w:tcPr>
          <w:p>
            <w:pPr>
              <w:spacing w:before="0" w:after="0" w:line="240" w:lineRule="exact"/>
              <w:rPr>
                <w:sz w:val="20"/>
              </w:rPr>
            </w:pPr>
            <w:r>
              <w:rPr>
                <w:sz w:val="20"/>
              </w:rPr>
              <w:t>YRD59</w:t>
            </w:r>
          </w:p>
        </w:tc>
      </w:tr>
      <w:tr>
        <w:tc>
          <w:tcPr>
            <w:tcW w:w="9360" w:type="dxa"/>
          </w:tcPr>
          <w:p>
            <w:pPr>
              <w:spacing w:before="0" w:after="0" w:line="240" w:lineRule="exact"/>
              <w:rPr>
                <w:sz w:val="20"/>
              </w:rPr>
            </w:pPr>
            <w:r>
              <w:rPr>
                <w:sz w:val="20"/>
              </w:rPr>
              <w:t>YRD60</w:t>
            </w:r>
          </w:p>
        </w:tc>
      </w:tr>
      <w:tr>
        <w:tc>
          <w:tcPr>
            <w:tcW w:w="9360" w:type="dxa"/>
          </w:tcPr>
          <w:p>
            <w:pPr>
              <w:spacing w:before="0" w:after="0" w:line="240" w:lineRule="exact"/>
              <w:rPr>
                <w:sz w:val="20"/>
              </w:rPr>
            </w:pPr>
            <w:r>
              <w:rPr>
                <w:sz w:val="20"/>
              </w:rPr>
              <w:t>YRD61</w:t>
            </w:r>
          </w:p>
        </w:tc>
      </w:tr>
      <w:tr>
        <w:tc>
          <w:tcPr>
            <w:tcW w:w="9360" w:type="dxa"/>
          </w:tcPr>
          <w:p>
            <w:pPr>
              <w:spacing w:before="0" w:after="0" w:line="240" w:lineRule="exact"/>
              <w:rPr>
                <w:sz w:val="20"/>
              </w:rPr>
            </w:pPr>
            <w:r>
              <w:rPr>
                <w:sz w:val="20"/>
              </w:rPr>
              <w:t>YRD62</w:t>
            </w:r>
          </w:p>
        </w:tc>
      </w:tr>
      <w:tr>
        <w:tc>
          <w:tcPr>
            <w:tcW w:w="9360" w:type="dxa"/>
          </w:tcPr>
          <w:p>
            <w:pPr>
              <w:spacing w:before="0" w:after="0" w:line="240" w:lineRule="exact"/>
              <w:rPr>
                <w:sz w:val="20"/>
              </w:rPr>
            </w:pPr>
            <w:r>
              <w:rPr>
                <w:sz w:val="20"/>
              </w:rPr>
              <w:t>YRD63</w:t>
            </w:r>
          </w:p>
        </w:tc>
      </w:tr>
      <w:tr>
        <w:tc>
          <w:tcPr>
            <w:tcW w:w="9360" w:type="dxa"/>
          </w:tcPr>
          <w:p>
            <w:pPr>
              <w:spacing w:before="0" w:after="0" w:line="240" w:lineRule="exact"/>
              <w:rPr>
                <w:sz w:val="20"/>
              </w:rPr>
            </w:pPr>
            <w:r>
              <w:rPr>
                <w:sz w:val="20"/>
              </w:rPr>
              <w:t>YRD64</w:t>
            </w:r>
          </w:p>
        </w:tc>
      </w:tr>
      <w:tr>
        <w:tc>
          <w:tcPr>
            <w:tcW w:w="9360" w:type="dxa"/>
          </w:tcPr>
          <w:p>
            <w:pPr>
              <w:spacing w:before="0" w:after="0" w:line="240" w:lineRule="exact"/>
              <w:rPr>
                <w:sz w:val="20"/>
              </w:rPr>
            </w:pPr>
            <w:r>
              <w:rPr>
                <w:sz w:val="20"/>
              </w:rPr>
              <w:t>YRD65</w:t>
            </w:r>
          </w:p>
        </w:tc>
      </w:tr>
      <w:tr>
        <w:tc>
          <w:tcPr>
            <w:tcW w:w="9360" w:type="dxa"/>
          </w:tcPr>
          <w:p>
            <w:pPr>
              <w:spacing w:before="0" w:after="0" w:line="240" w:lineRule="exact"/>
              <w:rPr>
                <w:sz w:val="20"/>
              </w:rPr>
            </w:pPr>
            <w:r>
              <w:rPr>
                <w:sz w:val="20"/>
              </w:rPr>
              <w:t>YRD66</w:t>
            </w:r>
          </w:p>
        </w:tc>
      </w:tr>
      <w:tr>
        <w:tc>
          <w:tcPr>
            <w:tcW w:w="9360" w:type="dxa"/>
          </w:tcPr>
          <w:p>
            <w:pPr>
              <w:spacing w:before="0" w:after="0" w:line="240" w:lineRule="exact"/>
              <w:rPr>
                <w:sz w:val="20"/>
              </w:rPr>
            </w:pPr>
            <w:r>
              <w:rPr>
                <w:sz w:val="20"/>
              </w:rPr>
              <w:t>YRD67</w:t>
            </w:r>
          </w:p>
        </w:tc>
      </w:tr>
      <w:tr>
        <w:tc>
          <w:tcPr>
            <w:tcW w:w="9360" w:type="dxa"/>
          </w:tcPr>
          <w:p>
            <w:pPr>
              <w:spacing w:before="0" w:after="0" w:line="240" w:lineRule="exact"/>
              <w:rPr>
                <w:sz w:val="20"/>
              </w:rPr>
            </w:pPr>
            <w:r>
              <w:rPr>
                <w:sz w:val="20"/>
              </w:rPr>
              <w:t>YRD68</w:t>
            </w:r>
          </w:p>
        </w:tc>
      </w:tr>
      <w:tr>
        <w:tc>
          <w:tcPr>
            <w:tcW w:w="9360" w:type="dxa"/>
          </w:tcPr>
          <w:p>
            <w:pPr>
              <w:spacing w:before="0" w:after="0" w:line="240" w:lineRule="exact"/>
              <w:rPr>
                <w:sz w:val="20"/>
              </w:rPr>
            </w:pPr>
            <w:r>
              <w:rPr>
                <w:sz w:val="20"/>
              </w:rPr>
              <w:t>YRD69</w:t>
            </w:r>
          </w:p>
        </w:tc>
      </w:tr>
      <w:tr>
        <w:tc>
          <w:tcPr>
            <w:tcW w:w="9360" w:type="dxa"/>
          </w:tcPr>
          <w:p>
            <w:pPr>
              <w:spacing w:before="0" w:after="0" w:line="240" w:lineRule="exact"/>
              <w:rPr>
                <w:sz w:val="20"/>
              </w:rPr>
            </w:pPr>
            <w:r>
              <w:rPr>
                <w:sz w:val="20"/>
              </w:rPr>
              <w:t>YRD70</w:t>
            </w:r>
          </w:p>
        </w:tc>
      </w:tr>
      <w:tr>
        <w:tc>
          <w:tcPr>
            <w:tcW w:w="9360" w:type="dxa"/>
          </w:tcPr>
          <w:p>
            <w:pPr>
              <w:spacing w:before="0" w:after="0" w:line="240" w:lineRule="exact"/>
              <w:rPr>
                <w:sz w:val="20"/>
              </w:rPr>
            </w:pPr>
            <w:r>
              <w:rPr>
                <w:sz w:val="20"/>
              </w:rPr>
              <w:t>YRD71</w:t>
            </w:r>
          </w:p>
        </w:tc>
      </w:tr>
      <w:tr>
        <w:tc>
          <w:tcPr>
            <w:tcW w:w="9360" w:type="dxa"/>
          </w:tcPr>
          <w:p>
            <w:pPr>
              <w:spacing w:before="0" w:after="0" w:line="240" w:lineRule="exact"/>
              <w:rPr>
                <w:sz w:val="20"/>
              </w:rPr>
            </w:pPr>
            <w:r>
              <w:rPr>
                <w:sz w:val="20"/>
              </w:rPr>
              <w:t>YRD72</w:t>
            </w:r>
          </w:p>
        </w:tc>
      </w:tr>
      <w:tr>
        <w:tc>
          <w:tcPr>
            <w:tcW w:w="9360" w:type="dxa"/>
          </w:tcPr>
          <w:p>
            <w:pPr>
              <w:spacing w:before="0" w:after="0" w:line="240" w:lineRule="exact"/>
              <w:rPr>
                <w:sz w:val="20"/>
              </w:rPr>
            </w:pPr>
            <w:r>
              <w:rPr>
                <w:sz w:val="20"/>
              </w:rPr>
              <w:t>YRD73</w:t>
            </w:r>
          </w:p>
        </w:tc>
      </w:tr>
      <w:tr>
        <w:tc>
          <w:tcPr>
            <w:tcW w:w="9360" w:type="dxa"/>
          </w:tcPr>
          <w:p>
            <w:pPr>
              <w:spacing w:before="0" w:after="0" w:line="240" w:lineRule="exact"/>
              <w:rPr>
                <w:sz w:val="20"/>
              </w:rPr>
            </w:pPr>
            <w:r>
              <w:rPr>
                <w:sz w:val="20"/>
              </w:rPr>
              <w:t>YRD74</w:t>
            </w:r>
          </w:p>
        </w:tc>
      </w:tr>
      <w:tr>
        <w:tc>
          <w:tcPr>
            <w:tcW w:w="9360" w:type="dxa"/>
          </w:tcPr>
          <w:p>
            <w:pPr>
              <w:spacing w:before="0" w:after="0" w:line="240" w:lineRule="exact"/>
              <w:rPr>
                <w:sz w:val="20"/>
              </w:rPr>
            </w:pPr>
            <w:r>
              <w:rPr>
                <w:sz w:val="20"/>
              </w:rPr>
              <w:t>YRD75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YNREF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blHeader/>
        </w:trPr>
        <w:tc>
          <w:tcPr>
            <w:tcW w:w="9360" w:type="dxa"/>
            <w:tcBorders>
              <w:top w:val="nil"/>
            </w:tcBorders>
          </w:tcPr>
          <w:p>
            <w:pPr>
              <w:spacing w:before="0" w:after="0" w:line="240" w:lineRule="exact"/>
              <w:rPr>
                <w:sz w:val="20"/>
              </w:rPr>
            </w:pPr>
            <w:r>
              <w:rPr>
                <w:sz w:val="20"/>
              </w:rPr>
              <w:t>YNH</w:t>
            </w:r>
          </w:p>
        </w:tc>
      </w:tr>
      <w:tr>
        <w:tc>
          <w:tcPr>
            <w:tcW w:w="9360" w:type="dxa"/>
          </w:tcPr>
          <w:p>
            <w:pPr>
              <w:spacing w:before="0" w:after="0" w:line="240" w:lineRule="exact"/>
              <w:rPr>
                <w:sz w:val="20"/>
              </w:rPr>
            </w:pPr>
            <w:r>
              <w:rPr>
                <w:sz w:val="20"/>
              </w:rPr>
              <w:t>YND01</w:t>
            </w:r>
          </w:p>
        </w:tc>
      </w:tr>
      <w:tr>
        <w:tc>
          <w:tcPr>
            <w:tcW w:w="9360" w:type="dxa"/>
          </w:tcPr>
          <w:p>
            <w:pPr>
              <w:spacing w:before="0" w:after="0" w:line="240" w:lineRule="exact"/>
              <w:rPr>
                <w:sz w:val="20"/>
              </w:rPr>
            </w:pPr>
            <w:r>
              <w:rPr>
                <w:sz w:val="20"/>
              </w:rPr>
              <w:t>YND02</w:t>
            </w:r>
          </w:p>
        </w:tc>
      </w:tr>
      <w:tr>
        <w:tc>
          <w:tcPr>
            <w:tcW w:w="9360" w:type="dxa"/>
          </w:tcPr>
          <w:p>
            <w:pPr>
              <w:spacing w:before="0" w:after="0" w:line="240" w:lineRule="exact"/>
              <w:rPr>
                <w:sz w:val="20"/>
              </w:rPr>
            </w:pPr>
            <w:r>
              <w:rPr>
                <w:sz w:val="20"/>
              </w:rPr>
              <w:t>YND03</w:t>
            </w:r>
          </w:p>
        </w:tc>
      </w:tr>
      <w:tr>
        <w:tc>
          <w:tcPr>
            <w:tcW w:w="9360" w:type="dxa"/>
          </w:tcPr>
          <w:p>
            <w:pPr>
              <w:spacing w:before="0" w:after="0" w:line="240" w:lineRule="exact"/>
              <w:rPr>
                <w:sz w:val="20"/>
              </w:rPr>
            </w:pPr>
            <w:r>
              <w:rPr>
                <w:sz w:val="20"/>
              </w:rPr>
              <w:t>YND04</w:t>
            </w:r>
          </w:p>
        </w:tc>
      </w:tr>
      <w:tr>
        <w:tc>
          <w:tcPr>
            <w:tcW w:w="9360" w:type="dxa"/>
          </w:tcPr>
          <w:p>
            <w:pPr>
              <w:spacing w:before="0" w:after="0" w:line="240" w:lineRule="exact"/>
              <w:rPr>
                <w:sz w:val="20"/>
              </w:rPr>
            </w:pPr>
            <w:r>
              <w:rPr>
                <w:sz w:val="20"/>
              </w:rPr>
              <w:t>YND05</w:t>
            </w:r>
          </w:p>
        </w:tc>
      </w:tr>
      <w:tr>
        <w:tc>
          <w:tcPr>
            <w:tcW w:w="9360" w:type="dxa"/>
          </w:tcPr>
          <w:p>
            <w:pPr>
              <w:spacing w:before="0" w:after="0" w:line="240" w:lineRule="exact"/>
              <w:rPr>
                <w:sz w:val="20"/>
              </w:rPr>
            </w:pPr>
            <w:r>
              <w:rPr>
                <w:sz w:val="20"/>
              </w:rPr>
              <w:t>YND06</w:t>
            </w:r>
          </w:p>
        </w:tc>
      </w:tr>
      <w:tr>
        <w:tc>
          <w:tcPr>
            <w:tcW w:w="9360" w:type="dxa"/>
          </w:tcPr>
          <w:p>
            <w:pPr>
              <w:spacing w:before="0" w:after="0" w:line="240" w:lineRule="exact"/>
              <w:rPr>
                <w:sz w:val="20"/>
              </w:rPr>
            </w:pPr>
            <w:r>
              <w:rPr>
                <w:sz w:val="20"/>
              </w:rPr>
              <w:t>YND07</w:t>
            </w:r>
          </w:p>
        </w:tc>
      </w:tr>
      <w:tr>
        <w:tc>
          <w:tcPr>
            <w:tcW w:w="9360" w:type="dxa"/>
          </w:tcPr>
          <w:p>
            <w:pPr>
              <w:spacing w:before="0" w:after="0" w:line="240" w:lineRule="exact"/>
              <w:rPr>
                <w:sz w:val="20"/>
              </w:rPr>
            </w:pPr>
            <w:r>
              <w:rPr>
                <w:sz w:val="20"/>
              </w:rPr>
              <w:t>YND08</w:t>
            </w:r>
          </w:p>
        </w:tc>
      </w:tr>
      <w:tr>
        <w:tc>
          <w:tcPr>
            <w:tcW w:w="9360" w:type="dxa"/>
          </w:tcPr>
          <w:p>
            <w:pPr>
              <w:spacing w:before="0" w:after="0" w:line="240" w:lineRule="exact"/>
              <w:rPr>
                <w:sz w:val="20"/>
              </w:rPr>
            </w:pPr>
            <w:r>
              <w:rPr>
                <w:sz w:val="20"/>
              </w:rPr>
              <w:t>YND09</w:t>
            </w:r>
          </w:p>
        </w:tc>
      </w:tr>
      <w:tr>
        <w:tc>
          <w:tcPr>
            <w:tcW w:w="9360" w:type="dxa"/>
          </w:tcPr>
          <w:p>
            <w:pPr>
              <w:spacing w:before="0" w:after="0" w:line="240" w:lineRule="exact"/>
              <w:rPr>
                <w:sz w:val="20"/>
              </w:rPr>
            </w:pPr>
            <w:r>
              <w:rPr>
                <w:sz w:val="20"/>
              </w:rPr>
              <w:t>YND10</w:t>
            </w:r>
          </w:p>
        </w:tc>
      </w:tr>
      <w:tr>
        <w:tc>
          <w:tcPr>
            <w:tcW w:w="9360" w:type="dxa"/>
          </w:tcPr>
          <w:p>
            <w:pPr>
              <w:spacing w:before="0" w:after="0" w:line="240" w:lineRule="exact"/>
              <w:rPr>
                <w:sz w:val="20"/>
              </w:rPr>
            </w:pPr>
            <w:r>
              <w:rPr>
                <w:sz w:val="20"/>
              </w:rPr>
              <w:t>YND11</w:t>
            </w:r>
          </w:p>
        </w:tc>
      </w:tr>
      <w:tr>
        <w:tc>
          <w:tcPr>
            <w:tcW w:w="9360" w:type="dxa"/>
          </w:tcPr>
          <w:p>
            <w:pPr>
              <w:spacing w:before="0" w:after="0" w:line="240" w:lineRule="exact"/>
              <w:rPr>
                <w:sz w:val="20"/>
              </w:rPr>
            </w:pPr>
            <w:r>
              <w:rPr>
                <w:sz w:val="20"/>
              </w:rPr>
              <w:t>YND12</w:t>
            </w:r>
          </w:p>
        </w:tc>
      </w:tr>
      <w:tr>
        <w:tc>
          <w:tcPr>
            <w:tcW w:w="9360" w:type="dxa"/>
          </w:tcPr>
          <w:p>
            <w:pPr>
              <w:spacing w:before="0" w:after="0" w:line="240" w:lineRule="exact"/>
              <w:rPr>
                <w:sz w:val="20"/>
              </w:rPr>
            </w:pPr>
            <w:r>
              <w:rPr>
                <w:sz w:val="20"/>
              </w:rPr>
              <w:t>YND13</w:t>
            </w:r>
          </w:p>
        </w:tc>
      </w:tr>
      <w:tr>
        <w:tc>
          <w:tcPr>
            <w:tcW w:w="9360" w:type="dxa"/>
          </w:tcPr>
          <w:p>
            <w:pPr>
              <w:spacing w:before="0" w:after="0" w:line="240" w:lineRule="exact"/>
              <w:rPr>
                <w:sz w:val="20"/>
              </w:rPr>
            </w:pPr>
            <w:r>
              <w:rPr>
                <w:sz w:val="20"/>
              </w:rPr>
              <w:t>YND14</w:t>
            </w:r>
          </w:p>
        </w:tc>
      </w:tr>
      <w:tr>
        <w:tc>
          <w:tcPr>
            <w:tcW w:w="9360" w:type="dxa"/>
          </w:tcPr>
          <w:p>
            <w:pPr>
              <w:spacing w:before="0" w:after="0" w:line="240" w:lineRule="exact"/>
              <w:rPr>
                <w:sz w:val="20"/>
              </w:rPr>
            </w:pPr>
            <w:r>
              <w:rPr>
                <w:sz w:val="20"/>
              </w:rPr>
              <w:t>YND15</w:t>
            </w:r>
          </w:p>
        </w:tc>
      </w:tr>
      <w:tr>
        <w:tc>
          <w:tcPr>
            <w:tcW w:w="9360" w:type="dxa"/>
          </w:tcPr>
          <w:p>
            <w:pPr>
              <w:spacing w:before="0" w:after="0" w:line="240" w:lineRule="exact"/>
              <w:rPr>
                <w:sz w:val="20"/>
              </w:rPr>
            </w:pPr>
            <w:r>
              <w:rPr>
                <w:sz w:val="20"/>
              </w:rPr>
              <w:t>YND16</w:t>
            </w:r>
          </w:p>
        </w:tc>
      </w:tr>
      <w:tr>
        <w:tc>
          <w:tcPr>
            <w:tcW w:w="9360" w:type="dxa"/>
          </w:tcPr>
          <w:p>
            <w:pPr>
              <w:spacing w:before="0" w:after="0" w:line="240" w:lineRule="exact"/>
              <w:rPr>
                <w:sz w:val="20"/>
              </w:rPr>
            </w:pPr>
            <w:r>
              <w:rPr>
                <w:sz w:val="20"/>
              </w:rPr>
              <w:t>YND17</w:t>
            </w:r>
          </w:p>
        </w:tc>
      </w:tr>
      <w:tr>
        <w:tc>
          <w:tcPr>
            <w:tcW w:w="9360" w:type="dxa"/>
          </w:tcPr>
          <w:p>
            <w:pPr>
              <w:spacing w:before="0" w:after="0" w:line="240" w:lineRule="exact"/>
              <w:rPr>
                <w:sz w:val="20"/>
              </w:rPr>
            </w:pPr>
            <w:r>
              <w:rPr>
                <w:sz w:val="20"/>
              </w:rPr>
              <w:t>YND18</w:t>
            </w:r>
          </w:p>
        </w:tc>
      </w:tr>
      <w:tr>
        <w:tc>
          <w:tcPr>
            <w:tcW w:w="9360" w:type="dxa"/>
          </w:tcPr>
          <w:p>
            <w:pPr>
              <w:spacing w:before="0" w:after="0" w:line="240" w:lineRule="exact"/>
              <w:rPr>
                <w:sz w:val="20"/>
              </w:rPr>
            </w:pPr>
            <w:r>
              <w:rPr>
                <w:sz w:val="20"/>
              </w:rPr>
              <w:t>YND19</w:t>
            </w:r>
          </w:p>
        </w:tc>
      </w:tr>
      <w:tr>
        <w:tc>
          <w:tcPr>
            <w:tcW w:w="9360" w:type="dxa"/>
          </w:tcPr>
          <w:p>
            <w:pPr>
              <w:spacing w:before="0" w:after="0" w:line="240" w:lineRule="exact"/>
              <w:rPr>
                <w:sz w:val="20"/>
              </w:rPr>
            </w:pPr>
            <w:r>
              <w:rPr>
                <w:sz w:val="20"/>
              </w:rPr>
              <w:t>YND20</w:t>
            </w:r>
          </w:p>
        </w:tc>
      </w:tr>
      <w:tr>
        <w:tc>
          <w:tcPr>
            <w:tcW w:w="9360" w:type="dxa"/>
          </w:tcPr>
          <w:p>
            <w:pPr>
              <w:spacing w:before="0" w:after="0" w:line="240" w:lineRule="exact"/>
              <w:rPr>
                <w:sz w:val="20"/>
              </w:rPr>
            </w:pPr>
            <w:r>
              <w:rPr>
                <w:sz w:val="20"/>
              </w:rPr>
              <w:t>YND21</w:t>
            </w:r>
          </w:p>
        </w:tc>
      </w:tr>
      <w:tr>
        <w:tc>
          <w:tcPr>
            <w:tcW w:w="9360" w:type="dxa"/>
          </w:tcPr>
          <w:p>
            <w:pPr>
              <w:spacing w:before="0" w:after="0" w:line="240" w:lineRule="exact"/>
              <w:rPr>
                <w:sz w:val="20"/>
              </w:rPr>
            </w:pPr>
            <w:r>
              <w:rPr>
                <w:sz w:val="20"/>
              </w:rPr>
              <w:t>YND22</w:t>
            </w:r>
          </w:p>
        </w:tc>
      </w:tr>
      <w:tr>
        <w:tc>
          <w:tcPr>
            <w:tcW w:w="9360" w:type="dxa"/>
          </w:tcPr>
          <w:p>
            <w:pPr>
              <w:spacing w:before="0" w:after="0" w:line="240" w:lineRule="exact"/>
              <w:rPr>
                <w:sz w:val="20"/>
              </w:rPr>
            </w:pPr>
            <w:r>
              <w:rPr>
                <w:sz w:val="20"/>
              </w:rPr>
              <w:t>YND23</w:t>
            </w:r>
          </w:p>
        </w:tc>
      </w:tr>
      <w:tr>
        <w:tc>
          <w:tcPr>
            <w:tcW w:w="9360" w:type="dxa"/>
          </w:tcPr>
          <w:p>
            <w:pPr>
              <w:spacing w:before="0" w:after="0" w:line="240" w:lineRule="exact"/>
              <w:rPr>
                <w:sz w:val="20"/>
              </w:rPr>
            </w:pPr>
            <w:r>
              <w:rPr>
                <w:sz w:val="20"/>
              </w:rPr>
              <w:t>YND24</w:t>
            </w:r>
          </w:p>
        </w:tc>
      </w:tr>
      <w:tr>
        <w:tc>
          <w:tcPr>
            <w:tcW w:w="9360" w:type="dxa"/>
          </w:tcPr>
          <w:p>
            <w:pPr>
              <w:spacing w:before="0" w:after="0" w:line="240" w:lineRule="exact"/>
              <w:rPr>
                <w:sz w:val="20"/>
              </w:rPr>
            </w:pPr>
            <w:r>
              <w:rPr>
                <w:sz w:val="20"/>
              </w:rPr>
              <w:t>YND25</w:t>
            </w:r>
          </w:p>
        </w:tc>
      </w:tr>
      <w:tr>
        <w:tc>
          <w:tcPr>
            <w:tcW w:w="9360" w:type="dxa"/>
          </w:tcPr>
          <w:p>
            <w:pPr>
              <w:spacing w:before="0" w:after="0" w:line="240" w:lineRule="exact"/>
              <w:rPr>
                <w:sz w:val="20"/>
              </w:rPr>
            </w:pPr>
            <w:r>
              <w:rPr>
                <w:sz w:val="20"/>
              </w:rPr>
              <w:t>YND26</w:t>
            </w:r>
          </w:p>
        </w:tc>
      </w:tr>
      <w:tr>
        <w:tc>
          <w:tcPr>
            <w:tcW w:w="9360" w:type="dxa"/>
          </w:tcPr>
          <w:p>
            <w:pPr>
              <w:spacing w:before="0" w:after="0" w:line="240" w:lineRule="exact"/>
              <w:rPr>
                <w:sz w:val="20"/>
              </w:rPr>
            </w:pPr>
            <w:r>
              <w:rPr>
                <w:sz w:val="20"/>
              </w:rPr>
              <w:t>YND27</w:t>
            </w:r>
          </w:p>
        </w:tc>
      </w:tr>
      <w:tr>
        <w:tc>
          <w:tcPr>
            <w:tcW w:w="9360" w:type="dxa"/>
          </w:tcPr>
          <w:p>
            <w:pPr>
              <w:spacing w:before="0" w:after="0" w:line="240" w:lineRule="exact"/>
              <w:rPr>
                <w:sz w:val="20"/>
              </w:rPr>
            </w:pPr>
            <w:r>
              <w:rPr>
                <w:sz w:val="20"/>
              </w:rPr>
              <w:t>YND28</w:t>
            </w:r>
          </w:p>
        </w:tc>
      </w:tr>
      <w:tr>
        <w:tc>
          <w:tcPr>
            <w:tcW w:w="9360" w:type="dxa"/>
          </w:tcPr>
          <w:p>
            <w:pPr>
              <w:spacing w:before="0" w:after="0" w:line="240" w:lineRule="exact"/>
              <w:rPr>
                <w:sz w:val="20"/>
              </w:rPr>
            </w:pPr>
            <w:r>
              <w:rPr>
                <w:sz w:val="20"/>
              </w:rPr>
              <w:t>YND29</w:t>
            </w:r>
          </w:p>
        </w:tc>
      </w:tr>
      <w:tr>
        <w:tc>
          <w:tcPr>
            <w:tcW w:w="9360" w:type="dxa"/>
          </w:tcPr>
          <w:p>
            <w:pPr>
              <w:spacing w:before="0" w:after="0" w:line="240" w:lineRule="exact"/>
              <w:rPr>
                <w:sz w:val="20"/>
              </w:rPr>
            </w:pPr>
            <w:r>
              <w:rPr>
                <w:sz w:val="20"/>
              </w:rPr>
              <w:t>YND30</w:t>
            </w:r>
          </w:p>
        </w:tc>
      </w:tr>
      <w:tr>
        <w:tc>
          <w:tcPr>
            <w:tcW w:w="9360" w:type="dxa"/>
          </w:tcPr>
          <w:p>
            <w:pPr>
              <w:spacing w:before="0" w:after="0" w:line="240" w:lineRule="exact"/>
              <w:rPr>
                <w:sz w:val="20"/>
              </w:rPr>
            </w:pPr>
            <w:r>
              <w:rPr>
                <w:sz w:val="20"/>
              </w:rPr>
              <w:t>YND31</w:t>
            </w:r>
          </w:p>
        </w:tc>
      </w:tr>
      <w:tr>
        <w:tc>
          <w:tcPr>
            <w:tcW w:w="9360" w:type="dxa"/>
          </w:tcPr>
          <w:p>
            <w:pPr>
              <w:spacing w:before="0" w:after="0" w:line="240" w:lineRule="exact"/>
              <w:rPr>
                <w:sz w:val="20"/>
              </w:rPr>
            </w:pPr>
            <w:r>
              <w:rPr>
                <w:sz w:val="20"/>
              </w:rPr>
              <w:t>YND32</w:t>
            </w:r>
          </w:p>
        </w:tc>
      </w:tr>
      <w:tr>
        <w:tc>
          <w:tcPr>
            <w:tcW w:w="9360" w:type="dxa"/>
          </w:tcPr>
          <w:p>
            <w:pPr>
              <w:spacing w:before="0" w:after="0" w:line="240" w:lineRule="exact"/>
              <w:rPr>
                <w:sz w:val="20"/>
              </w:rPr>
            </w:pPr>
            <w:r>
              <w:rPr>
                <w:sz w:val="20"/>
              </w:rPr>
              <w:t>YND33</w:t>
            </w:r>
          </w:p>
        </w:tc>
      </w:tr>
      <w:tr>
        <w:tc>
          <w:tcPr>
            <w:tcW w:w="9360" w:type="dxa"/>
          </w:tcPr>
          <w:p>
            <w:pPr>
              <w:spacing w:before="0" w:after="0" w:line="240" w:lineRule="exact"/>
              <w:rPr>
                <w:sz w:val="20"/>
              </w:rPr>
            </w:pPr>
            <w:r>
              <w:rPr>
                <w:sz w:val="20"/>
              </w:rPr>
              <w:t>YND34</w:t>
            </w:r>
          </w:p>
        </w:tc>
      </w:tr>
      <w:tr>
        <w:tc>
          <w:tcPr>
            <w:tcW w:w="9360" w:type="dxa"/>
          </w:tcPr>
          <w:p>
            <w:pPr>
              <w:spacing w:before="0" w:after="0" w:line="240" w:lineRule="exact"/>
              <w:rPr>
                <w:sz w:val="20"/>
              </w:rPr>
            </w:pPr>
            <w:r>
              <w:rPr>
                <w:sz w:val="20"/>
              </w:rPr>
              <w:t>YND35</w:t>
            </w:r>
          </w:p>
        </w:tc>
      </w:tr>
      <w:tr>
        <w:tc>
          <w:tcPr>
            <w:tcW w:w="9360" w:type="dxa"/>
          </w:tcPr>
          <w:p>
            <w:pPr>
              <w:spacing w:before="0" w:after="0" w:line="240" w:lineRule="exact"/>
              <w:rPr>
                <w:sz w:val="20"/>
              </w:rPr>
            </w:pPr>
            <w:r>
              <w:rPr>
                <w:sz w:val="20"/>
              </w:rPr>
              <w:t>YND36</w:t>
            </w:r>
          </w:p>
        </w:tc>
      </w:tr>
      <w:tr>
        <w:tc>
          <w:tcPr>
            <w:tcW w:w="9360" w:type="dxa"/>
          </w:tcPr>
          <w:p>
            <w:pPr>
              <w:spacing w:before="0" w:after="0" w:line="240" w:lineRule="exact"/>
              <w:rPr>
                <w:sz w:val="20"/>
              </w:rPr>
            </w:pPr>
            <w:r>
              <w:rPr>
                <w:sz w:val="20"/>
              </w:rPr>
              <w:t>YND37</w:t>
            </w:r>
          </w:p>
        </w:tc>
      </w:tr>
      <w:tr>
        <w:tc>
          <w:tcPr>
            <w:tcW w:w="9360" w:type="dxa"/>
          </w:tcPr>
          <w:p>
            <w:pPr>
              <w:spacing w:before="0" w:after="0" w:line="240" w:lineRule="exact"/>
              <w:rPr>
                <w:sz w:val="20"/>
              </w:rPr>
            </w:pPr>
            <w:r>
              <w:rPr>
                <w:sz w:val="20"/>
              </w:rPr>
              <w:t>YND38</w:t>
            </w:r>
          </w:p>
        </w:tc>
      </w:tr>
      <w:tr>
        <w:tc>
          <w:tcPr>
            <w:tcW w:w="9360" w:type="dxa"/>
          </w:tcPr>
          <w:p>
            <w:pPr>
              <w:spacing w:before="0" w:after="0" w:line="240" w:lineRule="exact"/>
              <w:rPr>
                <w:sz w:val="20"/>
              </w:rPr>
            </w:pPr>
            <w:r>
              <w:rPr>
                <w:sz w:val="20"/>
              </w:rPr>
              <w:t>YND39</w:t>
            </w:r>
          </w:p>
        </w:tc>
      </w:tr>
      <w:tr>
        <w:tc>
          <w:tcPr>
            <w:tcW w:w="9360" w:type="dxa"/>
          </w:tcPr>
          <w:p>
            <w:pPr>
              <w:spacing w:before="0" w:after="0" w:line="240" w:lineRule="exact"/>
              <w:rPr>
                <w:sz w:val="20"/>
              </w:rPr>
            </w:pPr>
            <w:r>
              <w:rPr>
                <w:sz w:val="20"/>
              </w:rPr>
              <w:t>YND40</w:t>
            </w:r>
          </w:p>
        </w:tc>
      </w:tr>
      <w:tr>
        <w:tc>
          <w:tcPr>
            <w:tcW w:w="9360" w:type="dxa"/>
          </w:tcPr>
          <w:p>
            <w:pPr>
              <w:spacing w:before="0" w:after="0" w:line="240" w:lineRule="exact"/>
              <w:rPr>
                <w:sz w:val="20"/>
              </w:rPr>
            </w:pPr>
            <w:r>
              <w:rPr>
                <w:sz w:val="20"/>
              </w:rPr>
              <w:t>YND41</w:t>
            </w:r>
          </w:p>
        </w:tc>
      </w:tr>
      <w:tr>
        <w:tc>
          <w:tcPr>
            <w:tcW w:w="9360" w:type="dxa"/>
          </w:tcPr>
          <w:p>
            <w:pPr>
              <w:spacing w:before="0" w:after="0" w:line="240" w:lineRule="exact"/>
              <w:rPr>
                <w:sz w:val="20"/>
              </w:rPr>
            </w:pPr>
            <w:r>
              <w:rPr>
                <w:sz w:val="20"/>
              </w:rPr>
              <w:t>YND42</w:t>
            </w:r>
          </w:p>
        </w:tc>
      </w:tr>
      <w:tr>
        <w:tc>
          <w:tcPr>
            <w:tcW w:w="9360" w:type="dxa"/>
          </w:tcPr>
          <w:p>
            <w:pPr>
              <w:spacing w:before="0" w:after="0" w:line="240" w:lineRule="exact"/>
              <w:rPr>
                <w:sz w:val="20"/>
              </w:rPr>
            </w:pPr>
            <w:r>
              <w:rPr>
                <w:sz w:val="20"/>
              </w:rPr>
              <w:t>YND43</w:t>
            </w:r>
          </w:p>
        </w:tc>
      </w:tr>
      <w:tr>
        <w:tc>
          <w:tcPr>
            <w:tcW w:w="9360" w:type="dxa"/>
          </w:tcPr>
          <w:p>
            <w:pPr>
              <w:spacing w:before="0" w:after="0" w:line="240" w:lineRule="exact"/>
              <w:rPr>
                <w:sz w:val="20"/>
              </w:rPr>
            </w:pPr>
            <w:r>
              <w:rPr>
                <w:sz w:val="20"/>
              </w:rPr>
              <w:t>YND44</w:t>
            </w:r>
          </w:p>
        </w:tc>
      </w:tr>
      <w:tr>
        <w:tc>
          <w:tcPr>
            <w:tcW w:w="9360" w:type="dxa"/>
          </w:tcPr>
          <w:p>
            <w:pPr>
              <w:spacing w:before="0" w:after="0" w:line="240" w:lineRule="exact"/>
              <w:rPr>
                <w:sz w:val="20"/>
              </w:rPr>
            </w:pPr>
            <w:r>
              <w:rPr>
                <w:sz w:val="20"/>
              </w:rPr>
              <w:t>YND45</w:t>
            </w:r>
          </w:p>
        </w:tc>
      </w:tr>
      <w:tr>
        <w:tc>
          <w:tcPr>
            <w:tcW w:w="9360" w:type="dxa"/>
          </w:tcPr>
          <w:p>
            <w:pPr>
              <w:spacing w:before="0" w:after="0" w:line="240" w:lineRule="exact"/>
              <w:rPr>
                <w:sz w:val="20"/>
              </w:rPr>
            </w:pPr>
            <w:r>
              <w:rPr>
                <w:sz w:val="20"/>
              </w:rPr>
              <w:t>YND46</w:t>
            </w:r>
          </w:p>
        </w:tc>
      </w:tr>
      <w:tr>
        <w:tc>
          <w:tcPr>
            <w:tcW w:w="9360" w:type="dxa"/>
          </w:tcPr>
          <w:p>
            <w:pPr>
              <w:spacing w:before="0" w:after="0" w:line="240" w:lineRule="exact"/>
              <w:rPr>
                <w:sz w:val="20"/>
              </w:rPr>
            </w:pPr>
            <w:r>
              <w:rPr>
                <w:sz w:val="20"/>
              </w:rPr>
              <w:t>YND47</w:t>
            </w:r>
          </w:p>
        </w:tc>
      </w:tr>
      <w:tr>
        <w:tc>
          <w:tcPr>
            <w:tcW w:w="9360" w:type="dxa"/>
          </w:tcPr>
          <w:p>
            <w:pPr>
              <w:spacing w:before="0" w:after="0" w:line="240" w:lineRule="exact"/>
              <w:rPr>
                <w:sz w:val="20"/>
              </w:rPr>
            </w:pPr>
            <w:r>
              <w:rPr>
                <w:sz w:val="20"/>
              </w:rPr>
              <w:t>YND48</w:t>
            </w:r>
          </w:p>
        </w:tc>
      </w:tr>
      <w:tr>
        <w:tc>
          <w:tcPr>
            <w:tcW w:w="9360" w:type="dxa"/>
          </w:tcPr>
          <w:p>
            <w:pPr>
              <w:spacing w:before="0" w:after="0" w:line="240" w:lineRule="exact"/>
              <w:rPr>
                <w:sz w:val="20"/>
              </w:rPr>
            </w:pPr>
            <w:r>
              <w:rPr>
                <w:sz w:val="20"/>
              </w:rPr>
              <w:t>YND49</w:t>
            </w:r>
          </w:p>
        </w:tc>
      </w:tr>
      <w:tr>
        <w:tc>
          <w:tcPr>
            <w:tcW w:w="9360" w:type="dxa"/>
          </w:tcPr>
          <w:p>
            <w:pPr>
              <w:spacing w:before="0" w:after="0" w:line="240" w:lineRule="exact"/>
              <w:rPr>
                <w:sz w:val="20"/>
              </w:rPr>
            </w:pPr>
            <w:r>
              <w:rPr>
                <w:sz w:val="20"/>
              </w:rPr>
              <w:t>YND50</w:t>
            </w:r>
          </w:p>
        </w:tc>
      </w:tr>
      <w:tr>
        <w:tc>
          <w:tcPr>
            <w:tcW w:w="9360" w:type="dxa"/>
          </w:tcPr>
          <w:p>
            <w:pPr>
              <w:spacing w:before="0" w:after="0" w:line="240" w:lineRule="exact"/>
              <w:rPr>
                <w:sz w:val="20"/>
              </w:rPr>
            </w:pPr>
            <w:r>
              <w:rPr>
                <w:sz w:val="20"/>
              </w:rPr>
              <w:t>YND51</w:t>
            </w:r>
          </w:p>
        </w:tc>
      </w:tr>
      <w:tr>
        <w:tc>
          <w:tcPr>
            <w:tcW w:w="9360" w:type="dxa"/>
          </w:tcPr>
          <w:p>
            <w:pPr>
              <w:spacing w:before="0" w:after="0" w:line="240" w:lineRule="exact"/>
              <w:rPr>
                <w:sz w:val="20"/>
              </w:rPr>
            </w:pPr>
            <w:r>
              <w:rPr>
                <w:sz w:val="20"/>
              </w:rPr>
              <w:t>YND52</w:t>
            </w:r>
          </w:p>
        </w:tc>
      </w:tr>
      <w:tr>
        <w:tc>
          <w:tcPr>
            <w:tcW w:w="9360" w:type="dxa"/>
          </w:tcPr>
          <w:p>
            <w:pPr>
              <w:spacing w:before="0" w:after="0" w:line="240" w:lineRule="exact"/>
              <w:rPr>
                <w:sz w:val="20"/>
              </w:rPr>
            </w:pPr>
            <w:r>
              <w:rPr>
                <w:sz w:val="20"/>
              </w:rPr>
              <w:t>YND53</w:t>
            </w:r>
          </w:p>
        </w:tc>
      </w:tr>
      <w:tr>
        <w:tc>
          <w:tcPr>
            <w:tcW w:w="9360" w:type="dxa"/>
          </w:tcPr>
          <w:p>
            <w:pPr>
              <w:spacing w:before="0" w:after="0" w:line="240" w:lineRule="exact"/>
              <w:rPr>
                <w:sz w:val="20"/>
              </w:rPr>
            </w:pPr>
            <w:r>
              <w:rPr>
                <w:sz w:val="20"/>
              </w:rPr>
              <w:t>YND54</w:t>
            </w:r>
          </w:p>
        </w:tc>
      </w:tr>
      <w:tr>
        <w:tc>
          <w:tcPr>
            <w:tcW w:w="9360" w:type="dxa"/>
          </w:tcPr>
          <w:p>
            <w:pPr>
              <w:spacing w:before="0" w:after="0" w:line="240" w:lineRule="exact"/>
              <w:rPr>
                <w:sz w:val="20"/>
              </w:rPr>
            </w:pPr>
            <w:r>
              <w:rPr>
                <w:sz w:val="20"/>
              </w:rPr>
              <w:t>YND55</w:t>
            </w:r>
          </w:p>
        </w:tc>
      </w:tr>
      <w:tr>
        <w:tc>
          <w:tcPr>
            <w:tcW w:w="9360" w:type="dxa"/>
          </w:tcPr>
          <w:p>
            <w:pPr>
              <w:spacing w:before="0" w:after="0" w:line="240" w:lineRule="exact"/>
              <w:rPr>
                <w:sz w:val="20"/>
              </w:rPr>
            </w:pPr>
            <w:r>
              <w:rPr>
                <w:sz w:val="20"/>
              </w:rPr>
              <w:t>YND56</w:t>
            </w:r>
          </w:p>
        </w:tc>
      </w:tr>
      <w:tr>
        <w:tc>
          <w:tcPr>
            <w:tcW w:w="9360" w:type="dxa"/>
          </w:tcPr>
          <w:p>
            <w:pPr>
              <w:spacing w:before="0" w:after="0" w:line="240" w:lineRule="exact"/>
              <w:rPr>
                <w:sz w:val="20"/>
              </w:rPr>
            </w:pPr>
            <w:r>
              <w:rPr>
                <w:sz w:val="20"/>
              </w:rPr>
              <w:t>YND57</w:t>
            </w:r>
          </w:p>
        </w:tc>
      </w:tr>
      <w:tr>
        <w:tc>
          <w:tcPr>
            <w:tcW w:w="9360" w:type="dxa"/>
          </w:tcPr>
          <w:p>
            <w:pPr>
              <w:spacing w:before="0" w:after="0" w:line="240" w:lineRule="exact"/>
              <w:rPr>
                <w:sz w:val="20"/>
              </w:rPr>
            </w:pPr>
            <w:r>
              <w:rPr>
                <w:sz w:val="20"/>
              </w:rPr>
              <w:t>YND58</w:t>
            </w:r>
          </w:p>
        </w:tc>
      </w:tr>
      <w:tr>
        <w:tc>
          <w:tcPr>
            <w:tcW w:w="9360" w:type="dxa"/>
          </w:tcPr>
          <w:p>
            <w:pPr>
              <w:spacing w:before="0" w:after="0" w:line="240" w:lineRule="exact"/>
              <w:rPr>
                <w:sz w:val="20"/>
              </w:rPr>
            </w:pPr>
            <w:r>
              <w:rPr>
                <w:sz w:val="20"/>
              </w:rPr>
              <w:t>YND59</w:t>
            </w:r>
          </w:p>
        </w:tc>
      </w:tr>
      <w:tr>
        <w:tc>
          <w:tcPr>
            <w:tcW w:w="9360" w:type="dxa"/>
          </w:tcPr>
          <w:p>
            <w:pPr>
              <w:spacing w:before="0" w:after="0" w:line="240" w:lineRule="exact"/>
              <w:rPr>
                <w:sz w:val="20"/>
              </w:rPr>
            </w:pPr>
            <w:r>
              <w:rPr>
                <w:sz w:val="20"/>
              </w:rPr>
              <w:t>YND60</w:t>
            </w:r>
          </w:p>
        </w:tc>
      </w:tr>
      <w:tr>
        <w:tc>
          <w:tcPr>
            <w:tcW w:w="9360" w:type="dxa"/>
          </w:tcPr>
          <w:p>
            <w:pPr>
              <w:spacing w:before="0" w:after="0" w:line="240" w:lineRule="exact"/>
              <w:rPr>
                <w:sz w:val="20"/>
              </w:rPr>
            </w:pPr>
            <w:r>
              <w:rPr>
                <w:sz w:val="20"/>
              </w:rPr>
              <w:t>YND61</w:t>
            </w:r>
          </w:p>
        </w:tc>
      </w:tr>
      <w:tr>
        <w:tc>
          <w:tcPr>
            <w:tcW w:w="9360" w:type="dxa"/>
          </w:tcPr>
          <w:p>
            <w:pPr>
              <w:spacing w:before="0" w:after="0" w:line="240" w:lineRule="exact"/>
              <w:rPr>
                <w:sz w:val="20"/>
              </w:rPr>
            </w:pPr>
            <w:r>
              <w:rPr>
                <w:sz w:val="20"/>
              </w:rPr>
              <w:t>YND62</w:t>
            </w:r>
          </w:p>
        </w:tc>
      </w:tr>
      <w:tr>
        <w:tc>
          <w:tcPr>
            <w:tcW w:w="9360" w:type="dxa"/>
          </w:tcPr>
          <w:p>
            <w:pPr>
              <w:spacing w:before="0" w:after="0" w:line="240" w:lineRule="exact"/>
              <w:rPr>
                <w:sz w:val="20"/>
              </w:rPr>
            </w:pPr>
            <w:r>
              <w:rPr>
                <w:sz w:val="20"/>
              </w:rPr>
              <w:t>YND63</w:t>
            </w:r>
          </w:p>
        </w:tc>
      </w:tr>
      <w:tr>
        <w:tc>
          <w:tcPr>
            <w:tcW w:w="9360" w:type="dxa"/>
          </w:tcPr>
          <w:p>
            <w:pPr>
              <w:spacing w:before="0" w:after="0" w:line="240" w:lineRule="exact"/>
              <w:rPr>
                <w:sz w:val="20"/>
              </w:rPr>
            </w:pPr>
            <w:r>
              <w:rPr>
                <w:sz w:val="20"/>
              </w:rPr>
              <w:t>YND64</w:t>
            </w:r>
          </w:p>
        </w:tc>
      </w:tr>
      <w:tr>
        <w:tc>
          <w:tcPr>
            <w:tcW w:w="9360" w:type="dxa"/>
          </w:tcPr>
          <w:p>
            <w:pPr>
              <w:spacing w:before="0" w:after="0" w:line="240" w:lineRule="exact"/>
              <w:rPr>
                <w:sz w:val="20"/>
              </w:rPr>
            </w:pPr>
            <w:r>
              <w:rPr>
                <w:sz w:val="20"/>
              </w:rPr>
              <w:t>YND65</w:t>
            </w:r>
          </w:p>
        </w:tc>
      </w:tr>
      <w:tr>
        <w:tc>
          <w:tcPr>
            <w:tcW w:w="9360" w:type="dxa"/>
          </w:tcPr>
          <w:p>
            <w:pPr>
              <w:spacing w:before="0" w:after="0" w:line="240" w:lineRule="exact"/>
              <w:rPr>
                <w:sz w:val="20"/>
              </w:rPr>
            </w:pPr>
            <w:r>
              <w:rPr>
                <w:sz w:val="20"/>
              </w:rPr>
              <w:t>YND66</w:t>
            </w:r>
          </w:p>
        </w:tc>
      </w:tr>
      <w:tr>
        <w:tc>
          <w:tcPr>
            <w:tcW w:w="9360" w:type="dxa"/>
          </w:tcPr>
          <w:p>
            <w:pPr>
              <w:spacing w:before="0" w:after="0" w:line="240" w:lineRule="exact"/>
              <w:rPr>
                <w:sz w:val="20"/>
              </w:rPr>
            </w:pPr>
            <w:r>
              <w:rPr>
                <w:sz w:val="20"/>
              </w:rPr>
              <w:t>YND67</w:t>
            </w:r>
          </w:p>
        </w:tc>
      </w:tr>
      <w:tr>
        <w:tc>
          <w:tcPr>
            <w:tcW w:w="9360" w:type="dxa"/>
          </w:tcPr>
          <w:p>
            <w:pPr>
              <w:spacing w:before="0" w:after="0" w:line="240" w:lineRule="exact"/>
              <w:rPr>
                <w:sz w:val="20"/>
              </w:rPr>
            </w:pPr>
            <w:r>
              <w:rPr>
                <w:sz w:val="20"/>
              </w:rPr>
              <w:t>YND68</w:t>
            </w:r>
          </w:p>
        </w:tc>
      </w:tr>
      <w:tr>
        <w:tc>
          <w:tcPr>
            <w:tcW w:w="9360" w:type="dxa"/>
          </w:tcPr>
          <w:p>
            <w:pPr>
              <w:spacing w:before="0" w:after="0" w:line="240" w:lineRule="exact"/>
              <w:rPr>
                <w:sz w:val="20"/>
              </w:rPr>
            </w:pPr>
            <w:r>
              <w:rPr>
                <w:sz w:val="20"/>
              </w:rPr>
              <w:t>YND69</w:t>
            </w:r>
          </w:p>
        </w:tc>
      </w:tr>
      <w:tr>
        <w:tc>
          <w:tcPr>
            <w:tcW w:w="9360" w:type="dxa"/>
          </w:tcPr>
          <w:p>
            <w:pPr>
              <w:spacing w:before="0" w:after="0" w:line="240" w:lineRule="exact"/>
              <w:rPr>
                <w:sz w:val="20"/>
              </w:rPr>
            </w:pPr>
            <w:r>
              <w:rPr>
                <w:sz w:val="20"/>
              </w:rPr>
              <w:t>YND70</w:t>
            </w:r>
          </w:p>
        </w:tc>
      </w:tr>
      <w:tr>
        <w:tc>
          <w:tcPr>
            <w:tcW w:w="9360" w:type="dxa"/>
          </w:tcPr>
          <w:p>
            <w:pPr>
              <w:spacing w:before="0" w:after="0" w:line="240" w:lineRule="exact"/>
              <w:rPr>
                <w:sz w:val="20"/>
              </w:rPr>
            </w:pPr>
            <w:r>
              <w:rPr>
                <w:sz w:val="20"/>
              </w:rPr>
              <w:t>YND71</w:t>
            </w:r>
          </w:p>
        </w:tc>
      </w:tr>
      <w:tr>
        <w:tc>
          <w:tcPr>
            <w:tcW w:w="9360" w:type="dxa"/>
          </w:tcPr>
          <w:p>
            <w:pPr>
              <w:spacing w:before="0" w:after="0" w:line="240" w:lineRule="exact"/>
              <w:rPr>
                <w:sz w:val="20"/>
              </w:rPr>
            </w:pPr>
            <w:r>
              <w:rPr>
                <w:sz w:val="20"/>
              </w:rPr>
              <w:t>YND72</w:t>
            </w:r>
          </w:p>
        </w:tc>
      </w:tr>
      <w:tr>
        <w:tc>
          <w:tcPr>
            <w:tcW w:w="9360" w:type="dxa"/>
          </w:tcPr>
          <w:p>
            <w:pPr>
              <w:spacing w:before="0" w:after="0" w:line="240" w:lineRule="exact"/>
              <w:rPr>
                <w:sz w:val="20"/>
              </w:rPr>
            </w:pPr>
            <w:r>
              <w:rPr>
                <w:sz w:val="20"/>
              </w:rPr>
              <w:t>YND73</w:t>
            </w:r>
          </w:p>
        </w:tc>
      </w:tr>
      <w:tr>
        <w:tc>
          <w:tcPr>
            <w:tcW w:w="9360" w:type="dxa"/>
          </w:tcPr>
          <w:p>
            <w:pPr>
              <w:spacing w:before="0" w:after="0" w:line="240" w:lineRule="exact"/>
              <w:rPr>
                <w:sz w:val="20"/>
              </w:rPr>
            </w:pPr>
            <w:r>
              <w:rPr>
                <w:sz w:val="20"/>
              </w:rPr>
              <w:t>YND74</w:t>
            </w:r>
          </w:p>
        </w:tc>
      </w:tr>
      <w:tr>
        <w:tc>
          <w:tcPr>
            <w:tcW w:w="9360" w:type="dxa"/>
          </w:tcPr>
          <w:p>
            <w:pPr>
              <w:spacing w:before="0" w:after="0" w:line="240" w:lineRule="exact"/>
              <w:rPr>
                <w:sz w:val="20"/>
              </w:rPr>
            </w:pPr>
            <w:r>
              <w:rPr>
                <w:sz w:val="20"/>
              </w:rPr>
              <w:t>YND75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C0REF</w:t>
      </w:r>
    </w:p>
    <w:tbl>
      <w:tblPr>
        <w:tblW w:w="9360" w:type="dxa"/>
        <w:tblLayout w:type="fixed"/>
        <w:tblCellMar>
          <w:top w:w="0" w:type="dxa"/>
          <w:bottom w:w="0" w:type="dxa"/>
          <w:left w:w="0" w:type="dxa"/>
          <w:right w:w="0" w:type="dxa"/>
        </w:tblCellMar>
      </w:tblPr>
      <w:tblGrid>
        <w:gridCol w:w="9360"/>
      </w:tblGrid>
      <w:tr>
        <w:trPr>
          <w:tblHeader/>
        </w:trPr>
        <w:tc>
          <w:tcPr>
            <w:tcW w:w="9360" w:type="dxa"/>
          </w:tcPr>
          <w:p>
            <w:pPr>
              <w:spacing w:before="0" w:after="0" w:line="240" w:lineRule="exact"/>
              <w:rPr>
                <w:sz w:val="20"/>
              </w:rPr>
            </w:pPr>
            <w:r>
              <w:rPr>
                <w:sz w:val="20"/>
              </w:rPr>
              <w:t>C0H</w:t>
            </w:r>
          </w:p>
        </w:tc>
      </w:tr>
      <w:tr>
        <w:tc>
          <w:tcPr>
            <w:tcW w:w="9360" w:type="dxa"/>
          </w:tcPr>
          <w:p>
            <w:pPr>
              <w:spacing w:before="0" w:after="0" w:line="240" w:lineRule="exact"/>
              <w:rPr>
                <w:sz w:val="20"/>
              </w:rPr>
            </w:pPr>
            <w:r>
              <w:rPr>
                <w:sz w:val="20"/>
              </w:rPr>
              <w:t>C0D01</w:t>
            </w:r>
          </w:p>
        </w:tc>
      </w:tr>
      <w:tr>
        <w:tc>
          <w:tcPr>
            <w:tcW w:w="9360" w:type="dxa"/>
          </w:tcPr>
          <w:p>
            <w:pPr>
              <w:spacing w:before="0" w:after="0" w:line="240" w:lineRule="exact"/>
              <w:rPr>
                <w:sz w:val="20"/>
              </w:rPr>
            </w:pPr>
            <w:r>
              <w:rPr>
                <w:sz w:val="20"/>
              </w:rPr>
              <w:t>C0D02</w:t>
            </w:r>
          </w:p>
        </w:tc>
      </w:tr>
      <w:tr>
        <w:tc>
          <w:tcPr>
            <w:tcW w:w="9360" w:type="dxa"/>
          </w:tcPr>
          <w:p>
            <w:pPr>
              <w:spacing w:before="0" w:after="0" w:line="240" w:lineRule="exact"/>
              <w:rPr>
                <w:sz w:val="20"/>
              </w:rPr>
            </w:pPr>
            <w:r>
              <w:rPr>
                <w:sz w:val="20"/>
              </w:rPr>
              <w:t>C0D03</w:t>
            </w:r>
          </w:p>
        </w:tc>
      </w:tr>
      <w:tr>
        <w:tc>
          <w:tcPr>
            <w:tcW w:w="9360" w:type="dxa"/>
          </w:tcPr>
          <w:p>
            <w:pPr>
              <w:spacing w:before="0" w:after="0" w:line="240" w:lineRule="exact"/>
              <w:rPr>
                <w:sz w:val="20"/>
              </w:rPr>
            </w:pPr>
            <w:r>
              <w:rPr>
                <w:sz w:val="20"/>
              </w:rPr>
              <w:t>C0D04</w:t>
            </w:r>
          </w:p>
        </w:tc>
      </w:tr>
      <w:tr>
        <w:tc>
          <w:tcPr>
            <w:tcW w:w="9360" w:type="dxa"/>
          </w:tcPr>
          <w:p>
            <w:pPr>
              <w:spacing w:before="0" w:after="0" w:line="240" w:lineRule="exact"/>
              <w:rPr>
                <w:sz w:val="20"/>
              </w:rPr>
            </w:pPr>
            <w:r>
              <w:rPr>
                <w:sz w:val="20"/>
              </w:rPr>
              <w:t>C0D05</w:t>
            </w:r>
          </w:p>
        </w:tc>
      </w:tr>
      <w:tr>
        <w:tc>
          <w:tcPr>
            <w:tcW w:w="9360" w:type="dxa"/>
          </w:tcPr>
          <w:p>
            <w:pPr>
              <w:spacing w:before="0" w:after="0" w:line="240" w:lineRule="exact"/>
              <w:rPr>
                <w:sz w:val="20"/>
              </w:rPr>
            </w:pPr>
            <w:r>
              <w:rPr>
                <w:sz w:val="20"/>
              </w:rPr>
              <w:t>C0D06</w:t>
            </w:r>
          </w:p>
        </w:tc>
      </w:tr>
      <w:tr>
        <w:tc>
          <w:tcPr>
            <w:tcW w:w="9360" w:type="dxa"/>
          </w:tcPr>
          <w:p>
            <w:pPr>
              <w:spacing w:before="0" w:after="0" w:line="240" w:lineRule="exact"/>
              <w:rPr>
                <w:sz w:val="20"/>
              </w:rPr>
            </w:pPr>
            <w:r>
              <w:rPr>
                <w:sz w:val="20"/>
              </w:rPr>
              <w:t>C0D07</w:t>
            </w:r>
          </w:p>
        </w:tc>
      </w:tr>
      <w:tr>
        <w:tc>
          <w:tcPr>
            <w:tcW w:w="9360" w:type="dxa"/>
          </w:tcPr>
          <w:p>
            <w:pPr>
              <w:spacing w:before="0" w:after="0" w:line="240" w:lineRule="exact"/>
              <w:rPr>
                <w:sz w:val="20"/>
              </w:rPr>
            </w:pPr>
            <w:r>
              <w:rPr>
                <w:sz w:val="20"/>
              </w:rPr>
              <w:t>C0D08</w:t>
            </w:r>
          </w:p>
        </w:tc>
      </w:tr>
      <w:tr>
        <w:tc>
          <w:tcPr>
            <w:tcW w:w="9360" w:type="dxa"/>
          </w:tcPr>
          <w:p>
            <w:pPr>
              <w:spacing w:before="0" w:after="0" w:line="240" w:lineRule="exact"/>
              <w:rPr>
                <w:sz w:val="20"/>
              </w:rPr>
            </w:pPr>
            <w:r>
              <w:rPr>
                <w:sz w:val="20"/>
              </w:rPr>
              <w:t>C0D09</w:t>
            </w:r>
          </w:p>
        </w:tc>
      </w:tr>
      <w:tr>
        <w:tc>
          <w:tcPr>
            <w:tcW w:w="9360" w:type="dxa"/>
          </w:tcPr>
          <w:p>
            <w:pPr>
              <w:spacing w:before="0" w:after="0" w:line="240" w:lineRule="exact"/>
              <w:rPr>
                <w:sz w:val="20"/>
              </w:rPr>
            </w:pPr>
            <w:r>
              <w:rPr>
                <w:sz w:val="20"/>
              </w:rPr>
              <w:t>C0D10</w:t>
            </w:r>
          </w:p>
        </w:tc>
      </w:tr>
      <w:tr>
        <w:tc>
          <w:tcPr>
            <w:tcW w:w="9360" w:type="dxa"/>
          </w:tcPr>
          <w:p>
            <w:pPr>
              <w:spacing w:before="0" w:after="0" w:line="240" w:lineRule="exact"/>
              <w:rPr>
                <w:sz w:val="20"/>
              </w:rPr>
            </w:pPr>
            <w:r>
              <w:rPr>
                <w:sz w:val="20"/>
              </w:rPr>
              <w:t>C0D11</w:t>
            </w:r>
          </w:p>
        </w:tc>
      </w:tr>
      <w:tr>
        <w:tc>
          <w:tcPr>
            <w:tcW w:w="9360" w:type="dxa"/>
          </w:tcPr>
          <w:p>
            <w:pPr>
              <w:spacing w:before="0" w:after="0" w:line="240" w:lineRule="exact"/>
              <w:rPr>
                <w:sz w:val="20"/>
              </w:rPr>
            </w:pPr>
            <w:r>
              <w:rPr>
                <w:sz w:val="20"/>
              </w:rPr>
              <w:t>C0D12</w:t>
            </w:r>
          </w:p>
        </w:tc>
      </w:tr>
      <w:tr>
        <w:tc>
          <w:tcPr>
            <w:tcW w:w="9360" w:type="dxa"/>
          </w:tcPr>
          <w:p>
            <w:pPr>
              <w:spacing w:before="0" w:after="0" w:line="240" w:lineRule="exact"/>
              <w:rPr>
                <w:sz w:val="20"/>
              </w:rPr>
            </w:pPr>
            <w:r>
              <w:rPr>
                <w:sz w:val="20"/>
              </w:rPr>
              <w:t>C0D13</w:t>
            </w:r>
          </w:p>
        </w:tc>
      </w:tr>
      <w:tr>
        <w:tc>
          <w:tcPr>
            <w:tcW w:w="9360" w:type="dxa"/>
          </w:tcPr>
          <w:p>
            <w:pPr>
              <w:spacing w:before="0" w:after="0" w:line="240" w:lineRule="exact"/>
              <w:rPr>
                <w:sz w:val="20"/>
              </w:rPr>
            </w:pPr>
            <w:r>
              <w:rPr>
                <w:sz w:val="20"/>
              </w:rPr>
              <w:t>C0D14</w:t>
            </w:r>
          </w:p>
        </w:tc>
      </w:tr>
      <w:tr>
        <w:tc>
          <w:tcPr>
            <w:tcW w:w="9360" w:type="dxa"/>
          </w:tcPr>
          <w:p>
            <w:pPr>
              <w:spacing w:before="0" w:after="0" w:line="240" w:lineRule="exact"/>
              <w:rPr>
                <w:sz w:val="20"/>
              </w:rPr>
            </w:pPr>
            <w:r>
              <w:rPr>
                <w:sz w:val="20"/>
              </w:rPr>
              <w:t>C0D15</w:t>
            </w:r>
          </w:p>
        </w:tc>
      </w:tr>
      <w:tr>
        <w:tc>
          <w:tcPr>
            <w:tcW w:w="9360" w:type="dxa"/>
          </w:tcPr>
          <w:p>
            <w:pPr>
              <w:spacing w:before="0" w:after="0" w:line="240" w:lineRule="exact"/>
              <w:rPr>
                <w:sz w:val="20"/>
              </w:rPr>
            </w:pPr>
            <w:r>
              <w:rPr>
                <w:sz w:val="20"/>
              </w:rPr>
              <w:t>C0D16</w:t>
            </w:r>
          </w:p>
        </w:tc>
      </w:tr>
      <w:tr>
        <w:tc>
          <w:tcPr>
            <w:tcW w:w="9360" w:type="dxa"/>
          </w:tcPr>
          <w:p>
            <w:pPr>
              <w:spacing w:before="0" w:after="0" w:line="240" w:lineRule="exact"/>
              <w:rPr>
                <w:sz w:val="20"/>
              </w:rPr>
            </w:pPr>
            <w:r>
              <w:rPr>
                <w:sz w:val="20"/>
              </w:rPr>
              <w:t>C0D17</w:t>
            </w:r>
          </w:p>
        </w:tc>
      </w:tr>
      <w:tr>
        <w:tc>
          <w:tcPr>
            <w:tcW w:w="9360" w:type="dxa"/>
          </w:tcPr>
          <w:p>
            <w:pPr>
              <w:spacing w:before="0" w:after="0" w:line="240" w:lineRule="exact"/>
              <w:rPr>
                <w:sz w:val="20"/>
              </w:rPr>
            </w:pPr>
            <w:r>
              <w:rPr>
                <w:sz w:val="20"/>
              </w:rPr>
              <w:t>C0D18</w:t>
            </w:r>
          </w:p>
        </w:tc>
      </w:tr>
      <w:tr>
        <w:tc>
          <w:tcPr>
            <w:tcW w:w="9360" w:type="dxa"/>
          </w:tcPr>
          <w:p>
            <w:pPr>
              <w:spacing w:before="0" w:after="0" w:line="240" w:lineRule="exact"/>
              <w:rPr>
                <w:sz w:val="20"/>
              </w:rPr>
            </w:pPr>
            <w:r>
              <w:rPr>
                <w:sz w:val="20"/>
              </w:rPr>
              <w:t>C0D19</w:t>
            </w:r>
          </w:p>
        </w:tc>
      </w:tr>
      <w:tr>
        <w:tc>
          <w:tcPr>
            <w:tcW w:w="9360" w:type="dxa"/>
          </w:tcPr>
          <w:p>
            <w:pPr>
              <w:spacing w:before="0" w:after="0" w:line="240" w:lineRule="exact"/>
              <w:rPr>
                <w:sz w:val="20"/>
              </w:rPr>
            </w:pPr>
            <w:r>
              <w:rPr>
                <w:sz w:val="20"/>
              </w:rPr>
              <w:t>C0D20</w:t>
            </w:r>
          </w:p>
        </w:tc>
      </w:tr>
      <w:tr>
        <w:tc>
          <w:tcPr>
            <w:tcW w:w="9360" w:type="dxa"/>
          </w:tcPr>
          <w:p>
            <w:pPr>
              <w:spacing w:before="0" w:after="0" w:line="240" w:lineRule="exact"/>
              <w:rPr>
                <w:sz w:val="20"/>
              </w:rPr>
            </w:pPr>
            <w:r>
              <w:rPr>
                <w:sz w:val="20"/>
              </w:rPr>
              <w:t>C0D21</w:t>
            </w:r>
          </w:p>
        </w:tc>
      </w:tr>
      <w:tr>
        <w:tc>
          <w:tcPr>
            <w:tcW w:w="9360" w:type="dxa"/>
          </w:tcPr>
          <w:p>
            <w:pPr>
              <w:spacing w:before="0" w:after="0" w:line="240" w:lineRule="exact"/>
              <w:rPr>
                <w:sz w:val="20"/>
              </w:rPr>
            </w:pPr>
            <w:r>
              <w:rPr>
                <w:sz w:val="20"/>
              </w:rPr>
              <w:t>C0D22</w:t>
            </w:r>
          </w:p>
        </w:tc>
      </w:tr>
      <w:tr>
        <w:tc>
          <w:tcPr>
            <w:tcW w:w="9360" w:type="dxa"/>
          </w:tcPr>
          <w:p>
            <w:pPr>
              <w:spacing w:before="0" w:after="0" w:line="240" w:lineRule="exact"/>
              <w:rPr>
                <w:sz w:val="20"/>
              </w:rPr>
            </w:pPr>
            <w:r>
              <w:rPr>
                <w:sz w:val="20"/>
              </w:rPr>
              <w:t>C0D23</w:t>
            </w:r>
          </w:p>
        </w:tc>
      </w:tr>
      <w:tr>
        <w:tc>
          <w:tcPr>
            <w:tcW w:w="9360" w:type="dxa"/>
          </w:tcPr>
          <w:p>
            <w:pPr>
              <w:spacing w:before="0" w:after="0" w:line="240" w:lineRule="exact"/>
              <w:rPr>
                <w:sz w:val="20"/>
              </w:rPr>
            </w:pPr>
            <w:r>
              <w:rPr>
                <w:sz w:val="20"/>
              </w:rPr>
              <w:t>C0D24</w:t>
            </w:r>
          </w:p>
        </w:tc>
      </w:tr>
      <w:tr>
        <w:tc>
          <w:tcPr>
            <w:tcW w:w="9360" w:type="dxa"/>
          </w:tcPr>
          <w:p>
            <w:pPr>
              <w:spacing w:before="0" w:after="0" w:line="240" w:lineRule="exact"/>
              <w:rPr>
                <w:sz w:val="20"/>
              </w:rPr>
            </w:pPr>
            <w:r>
              <w:rPr>
                <w:sz w:val="20"/>
              </w:rPr>
              <w:t>C0D25</w:t>
            </w:r>
          </w:p>
        </w:tc>
      </w:tr>
      <w:tr>
        <w:tc>
          <w:tcPr>
            <w:tcW w:w="9360" w:type="dxa"/>
          </w:tcPr>
          <w:p>
            <w:pPr>
              <w:spacing w:before="0" w:after="0" w:line="240" w:lineRule="exact"/>
              <w:rPr>
                <w:sz w:val="20"/>
              </w:rPr>
            </w:pPr>
            <w:r>
              <w:rPr>
                <w:sz w:val="20"/>
              </w:rPr>
              <w:t>C0D26</w:t>
            </w:r>
          </w:p>
        </w:tc>
      </w:tr>
      <w:tr>
        <w:tc>
          <w:tcPr>
            <w:tcW w:w="9360" w:type="dxa"/>
          </w:tcPr>
          <w:p>
            <w:pPr>
              <w:spacing w:before="0" w:after="0" w:line="240" w:lineRule="exact"/>
              <w:rPr>
                <w:sz w:val="20"/>
              </w:rPr>
            </w:pPr>
            <w:r>
              <w:rPr>
                <w:sz w:val="20"/>
              </w:rPr>
              <w:t>C0D27</w:t>
            </w:r>
          </w:p>
        </w:tc>
      </w:tr>
      <w:tr>
        <w:tc>
          <w:tcPr>
            <w:tcW w:w="9360" w:type="dxa"/>
          </w:tcPr>
          <w:p>
            <w:pPr>
              <w:spacing w:before="0" w:after="0" w:line="240" w:lineRule="exact"/>
              <w:rPr>
                <w:sz w:val="20"/>
              </w:rPr>
            </w:pPr>
            <w:r>
              <w:rPr>
                <w:sz w:val="20"/>
              </w:rPr>
              <w:t>C0D28</w:t>
            </w:r>
          </w:p>
        </w:tc>
      </w:tr>
      <w:tr>
        <w:tc>
          <w:tcPr>
            <w:tcW w:w="9360" w:type="dxa"/>
          </w:tcPr>
          <w:p>
            <w:pPr>
              <w:spacing w:before="0" w:after="0" w:line="240" w:lineRule="exact"/>
              <w:rPr>
                <w:sz w:val="20"/>
              </w:rPr>
            </w:pPr>
            <w:r>
              <w:rPr>
                <w:sz w:val="20"/>
              </w:rPr>
              <w:t>C0D29</w:t>
            </w:r>
          </w:p>
        </w:tc>
      </w:tr>
      <w:tr>
        <w:tc>
          <w:tcPr>
            <w:tcW w:w="9360" w:type="dxa"/>
          </w:tcPr>
          <w:p>
            <w:pPr>
              <w:spacing w:before="0" w:after="0" w:line="240" w:lineRule="exact"/>
              <w:rPr>
                <w:sz w:val="20"/>
              </w:rPr>
            </w:pPr>
            <w:r>
              <w:rPr>
                <w:sz w:val="20"/>
              </w:rPr>
              <w:t>C0D30</w:t>
            </w:r>
          </w:p>
        </w:tc>
      </w:tr>
      <w:tr>
        <w:tc>
          <w:tcPr>
            <w:tcW w:w="9360" w:type="dxa"/>
          </w:tcPr>
          <w:p>
            <w:pPr>
              <w:spacing w:before="0" w:after="0" w:line="240" w:lineRule="exact"/>
              <w:rPr>
                <w:sz w:val="20"/>
              </w:rPr>
            </w:pPr>
            <w:r>
              <w:rPr>
                <w:sz w:val="20"/>
              </w:rPr>
              <w:t>C0D31</w:t>
            </w:r>
          </w:p>
        </w:tc>
      </w:tr>
      <w:tr>
        <w:tc>
          <w:tcPr>
            <w:tcW w:w="9360" w:type="dxa"/>
          </w:tcPr>
          <w:p>
            <w:pPr>
              <w:spacing w:before="0" w:after="0" w:line="240" w:lineRule="exact"/>
              <w:rPr>
                <w:sz w:val="20"/>
              </w:rPr>
            </w:pPr>
            <w:r>
              <w:rPr>
                <w:sz w:val="20"/>
              </w:rPr>
              <w:t>C0D32</w:t>
            </w:r>
          </w:p>
        </w:tc>
      </w:tr>
      <w:tr>
        <w:tc>
          <w:tcPr>
            <w:tcW w:w="9360" w:type="dxa"/>
          </w:tcPr>
          <w:p>
            <w:pPr>
              <w:spacing w:before="0" w:after="0" w:line="240" w:lineRule="exact"/>
              <w:rPr>
                <w:sz w:val="20"/>
              </w:rPr>
            </w:pPr>
            <w:r>
              <w:rPr>
                <w:sz w:val="20"/>
              </w:rPr>
              <w:t>C0D33</w:t>
            </w:r>
          </w:p>
        </w:tc>
      </w:tr>
      <w:tr>
        <w:tc>
          <w:tcPr>
            <w:tcW w:w="9360" w:type="dxa"/>
          </w:tcPr>
          <w:p>
            <w:pPr>
              <w:spacing w:before="0" w:after="0" w:line="240" w:lineRule="exact"/>
              <w:rPr>
                <w:sz w:val="20"/>
              </w:rPr>
            </w:pPr>
            <w:r>
              <w:rPr>
                <w:sz w:val="20"/>
              </w:rPr>
              <w:t>C0D34</w:t>
            </w:r>
          </w:p>
        </w:tc>
      </w:tr>
      <w:tr>
        <w:tc>
          <w:tcPr>
            <w:tcW w:w="9360" w:type="dxa"/>
          </w:tcPr>
          <w:p>
            <w:pPr>
              <w:spacing w:before="0" w:after="0" w:line="240" w:lineRule="exact"/>
              <w:rPr>
                <w:sz w:val="20"/>
              </w:rPr>
            </w:pPr>
            <w:r>
              <w:rPr>
                <w:sz w:val="20"/>
              </w:rPr>
              <w:t>C0D35</w:t>
            </w:r>
          </w:p>
        </w:tc>
      </w:tr>
      <w:tr>
        <w:tc>
          <w:tcPr>
            <w:tcW w:w="9360" w:type="dxa"/>
          </w:tcPr>
          <w:p>
            <w:pPr>
              <w:spacing w:before="0" w:after="0" w:line="240" w:lineRule="exact"/>
              <w:rPr>
                <w:sz w:val="20"/>
              </w:rPr>
            </w:pPr>
            <w:r>
              <w:rPr>
                <w:sz w:val="20"/>
              </w:rPr>
              <w:t>C0D36</w:t>
            </w:r>
          </w:p>
        </w:tc>
      </w:tr>
      <w:tr>
        <w:tc>
          <w:tcPr>
            <w:tcW w:w="9360" w:type="dxa"/>
          </w:tcPr>
          <w:p>
            <w:pPr>
              <w:spacing w:before="0" w:after="0" w:line="240" w:lineRule="exact"/>
              <w:rPr>
                <w:sz w:val="20"/>
              </w:rPr>
            </w:pPr>
            <w:r>
              <w:rPr>
                <w:sz w:val="20"/>
              </w:rPr>
              <w:t>C0D37</w:t>
            </w:r>
          </w:p>
        </w:tc>
      </w:tr>
      <w:tr>
        <w:tc>
          <w:tcPr>
            <w:tcW w:w="9360" w:type="dxa"/>
          </w:tcPr>
          <w:p>
            <w:pPr>
              <w:spacing w:before="0" w:after="0" w:line="240" w:lineRule="exact"/>
              <w:rPr>
                <w:sz w:val="20"/>
              </w:rPr>
            </w:pPr>
            <w:r>
              <w:rPr>
                <w:sz w:val="20"/>
              </w:rPr>
              <w:t>C0D38</w:t>
            </w:r>
          </w:p>
        </w:tc>
      </w:tr>
      <w:tr>
        <w:tc>
          <w:tcPr>
            <w:tcW w:w="9360" w:type="dxa"/>
          </w:tcPr>
          <w:p>
            <w:pPr>
              <w:spacing w:before="0" w:after="0" w:line="240" w:lineRule="exact"/>
              <w:rPr>
                <w:sz w:val="20"/>
              </w:rPr>
            </w:pPr>
            <w:r>
              <w:rPr>
                <w:sz w:val="20"/>
              </w:rPr>
              <w:t>C0D39</w:t>
            </w:r>
          </w:p>
        </w:tc>
      </w:tr>
      <w:tr>
        <w:tc>
          <w:tcPr>
            <w:tcW w:w="9360" w:type="dxa"/>
          </w:tcPr>
          <w:p>
            <w:pPr>
              <w:spacing w:before="0" w:after="0" w:line="240" w:lineRule="exact"/>
              <w:rPr>
                <w:sz w:val="20"/>
              </w:rPr>
            </w:pPr>
            <w:r>
              <w:rPr>
                <w:sz w:val="20"/>
              </w:rPr>
              <w:t>C0D40</w:t>
            </w:r>
          </w:p>
        </w:tc>
      </w:tr>
      <w:tr>
        <w:tc>
          <w:tcPr>
            <w:tcW w:w="9360" w:type="dxa"/>
          </w:tcPr>
          <w:p>
            <w:pPr>
              <w:spacing w:before="0" w:after="0" w:line="240" w:lineRule="exact"/>
              <w:rPr>
                <w:sz w:val="20"/>
              </w:rPr>
            </w:pPr>
            <w:r>
              <w:rPr>
                <w:sz w:val="20"/>
              </w:rPr>
              <w:t>C0D41</w:t>
            </w:r>
          </w:p>
        </w:tc>
      </w:tr>
      <w:tr>
        <w:tc>
          <w:tcPr>
            <w:tcW w:w="9360" w:type="dxa"/>
          </w:tcPr>
          <w:p>
            <w:pPr>
              <w:spacing w:before="0" w:after="0" w:line="240" w:lineRule="exact"/>
              <w:rPr>
                <w:sz w:val="20"/>
              </w:rPr>
            </w:pPr>
            <w:r>
              <w:rPr>
                <w:sz w:val="20"/>
              </w:rPr>
              <w:t>C0D42</w:t>
            </w:r>
          </w:p>
        </w:tc>
      </w:tr>
      <w:tr>
        <w:tc>
          <w:tcPr>
            <w:tcW w:w="9360" w:type="dxa"/>
          </w:tcPr>
          <w:p>
            <w:pPr>
              <w:spacing w:before="0" w:after="0" w:line="240" w:lineRule="exact"/>
              <w:rPr>
                <w:sz w:val="20"/>
              </w:rPr>
            </w:pPr>
            <w:r>
              <w:rPr>
                <w:sz w:val="20"/>
              </w:rPr>
              <w:t>C0D43</w:t>
            </w:r>
          </w:p>
        </w:tc>
      </w:tr>
      <w:tr>
        <w:tc>
          <w:tcPr>
            <w:tcW w:w="9360" w:type="dxa"/>
          </w:tcPr>
          <w:p>
            <w:pPr>
              <w:spacing w:before="0" w:after="0" w:line="240" w:lineRule="exact"/>
              <w:rPr>
                <w:sz w:val="20"/>
              </w:rPr>
            </w:pPr>
            <w:r>
              <w:rPr>
                <w:sz w:val="20"/>
              </w:rPr>
              <w:t>C0D44</w:t>
            </w:r>
          </w:p>
        </w:tc>
      </w:tr>
      <w:tr>
        <w:tc>
          <w:tcPr>
            <w:tcW w:w="9360" w:type="dxa"/>
          </w:tcPr>
          <w:p>
            <w:pPr>
              <w:spacing w:before="0" w:after="0" w:line="240" w:lineRule="exact"/>
              <w:rPr>
                <w:sz w:val="20"/>
              </w:rPr>
            </w:pPr>
            <w:r>
              <w:rPr>
                <w:sz w:val="20"/>
              </w:rPr>
              <w:t>C0D45</w:t>
            </w:r>
          </w:p>
        </w:tc>
      </w:tr>
      <w:tr>
        <w:tc>
          <w:tcPr>
            <w:tcW w:w="9360" w:type="dxa"/>
          </w:tcPr>
          <w:p>
            <w:pPr>
              <w:spacing w:before="0" w:after="0" w:line="240" w:lineRule="exact"/>
              <w:rPr>
                <w:sz w:val="20"/>
              </w:rPr>
            </w:pPr>
            <w:r>
              <w:rPr>
                <w:sz w:val="20"/>
              </w:rPr>
              <w:t>C0D46</w:t>
            </w:r>
          </w:p>
        </w:tc>
      </w:tr>
      <w:tr>
        <w:tc>
          <w:tcPr>
            <w:tcW w:w="9360" w:type="dxa"/>
          </w:tcPr>
          <w:p>
            <w:pPr>
              <w:spacing w:before="0" w:after="0" w:line="240" w:lineRule="exact"/>
              <w:rPr>
                <w:sz w:val="20"/>
              </w:rPr>
            </w:pPr>
            <w:r>
              <w:rPr>
                <w:sz w:val="20"/>
              </w:rPr>
              <w:t>C0D47</w:t>
            </w:r>
          </w:p>
        </w:tc>
      </w:tr>
      <w:tr>
        <w:tc>
          <w:tcPr>
            <w:tcW w:w="9360" w:type="dxa"/>
          </w:tcPr>
          <w:p>
            <w:pPr>
              <w:spacing w:before="0" w:after="0" w:line="240" w:lineRule="exact"/>
              <w:rPr>
                <w:sz w:val="20"/>
              </w:rPr>
            </w:pPr>
            <w:r>
              <w:rPr>
                <w:sz w:val="20"/>
              </w:rPr>
              <w:t>C0D48</w:t>
            </w:r>
          </w:p>
        </w:tc>
      </w:tr>
      <w:tr>
        <w:tc>
          <w:tcPr>
            <w:tcW w:w="9360" w:type="dxa"/>
          </w:tcPr>
          <w:p>
            <w:pPr>
              <w:spacing w:before="0" w:after="0" w:line="240" w:lineRule="exact"/>
              <w:rPr>
                <w:sz w:val="20"/>
              </w:rPr>
            </w:pPr>
            <w:r>
              <w:rPr>
                <w:sz w:val="20"/>
              </w:rPr>
              <w:t>C0D49</w:t>
            </w:r>
          </w:p>
        </w:tc>
      </w:tr>
      <w:tr>
        <w:tc>
          <w:tcPr>
            <w:tcW w:w="9360" w:type="dxa"/>
          </w:tcPr>
          <w:p>
            <w:pPr>
              <w:spacing w:before="0" w:after="0" w:line="240" w:lineRule="exact"/>
              <w:rPr>
                <w:sz w:val="20"/>
              </w:rPr>
            </w:pPr>
            <w:r>
              <w:rPr>
                <w:sz w:val="20"/>
              </w:rPr>
              <w:t>C0D50</w:t>
            </w:r>
          </w:p>
        </w:tc>
      </w:tr>
      <w:tr>
        <w:tc>
          <w:tcPr>
            <w:tcW w:w="9360" w:type="dxa"/>
          </w:tcPr>
          <w:p>
            <w:pPr>
              <w:spacing w:before="0" w:after="0" w:line="240" w:lineRule="exact"/>
              <w:rPr>
                <w:sz w:val="20"/>
              </w:rPr>
            </w:pPr>
            <w:r>
              <w:rPr>
                <w:sz w:val="20"/>
              </w:rPr>
              <w:t>C0D51</w:t>
            </w:r>
          </w:p>
        </w:tc>
      </w:tr>
      <w:tr>
        <w:tc>
          <w:tcPr>
            <w:tcW w:w="9360" w:type="dxa"/>
          </w:tcPr>
          <w:p>
            <w:pPr>
              <w:spacing w:before="0" w:after="0" w:line="240" w:lineRule="exact"/>
              <w:rPr>
                <w:sz w:val="20"/>
              </w:rPr>
            </w:pPr>
            <w:r>
              <w:rPr>
                <w:sz w:val="20"/>
              </w:rPr>
              <w:t>C0D52</w:t>
            </w:r>
          </w:p>
        </w:tc>
      </w:tr>
      <w:tr>
        <w:tc>
          <w:tcPr>
            <w:tcW w:w="9360" w:type="dxa"/>
          </w:tcPr>
          <w:p>
            <w:pPr>
              <w:spacing w:before="0" w:after="0" w:line="240" w:lineRule="exact"/>
              <w:rPr>
                <w:sz w:val="20"/>
              </w:rPr>
            </w:pPr>
            <w:r>
              <w:rPr>
                <w:sz w:val="20"/>
              </w:rPr>
              <w:t>C0D53</w:t>
            </w:r>
          </w:p>
        </w:tc>
      </w:tr>
      <w:tr>
        <w:tc>
          <w:tcPr>
            <w:tcW w:w="9360" w:type="dxa"/>
          </w:tcPr>
          <w:p>
            <w:pPr>
              <w:spacing w:before="0" w:after="0" w:line="240" w:lineRule="exact"/>
              <w:rPr>
                <w:sz w:val="20"/>
              </w:rPr>
            </w:pPr>
            <w:r>
              <w:rPr>
                <w:sz w:val="20"/>
              </w:rPr>
              <w:t>C0D54</w:t>
            </w:r>
          </w:p>
        </w:tc>
      </w:tr>
      <w:tr>
        <w:tc>
          <w:tcPr>
            <w:tcW w:w="9360" w:type="dxa"/>
          </w:tcPr>
          <w:p>
            <w:pPr>
              <w:spacing w:before="0" w:after="0" w:line="240" w:lineRule="exact"/>
              <w:rPr>
                <w:sz w:val="20"/>
              </w:rPr>
            </w:pPr>
            <w:r>
              <w:rPr>
                <w:sz w:val="20"/>
              </w:rPr>
              <w:t>C0D55</w:t>
            </w:r>
          </w:p>
        </w:tc>
      </w:tr>
      <w:tr>
        <w:tc>
          <w:tcPr>
            <w:tcW w:w="9360" w:type="dxa"/>
          </w:tcPr>
          <w:p>
            <w:pPr>
              <w:spacing w:before="0" w:after="0" w:line="240" w:lineRule="exact"/>
              <w:rPr>
                <w:sz w:val="20"/>
              </w:rPr>
            </w:pPr>
            <w:r>
              <w:rPr>
                <w:sz w:val="20"/>
              </w:rPr>
              <w:t>C0D56</w:t>
            </w:r>
          </w:p>
        </w:tc>
      </w:tr>
      <w:tr>
        <w:tc>
          <w:tcPr>
            <w:tcW w:w="9360" w:type="dxa"/>
          </w:tcPr>
          <w:p>
            <w:pPr>
              <w:spacing w:before="0" w:after="0" w:line="240" w:lineRule="exact"/>
              <w:rPr>
                <w:sz w:val="20"/>
              </w:rPr>
            </w:pPr>
            <w:r>
              <w:rPr>
                <w:sz w:val="20"/>
              </w:rPr>
              <w:t>C0D57</w:t>
            </w:r>
          </w:p>
        </w:tc>
      </w:tr>
      <w:tr>
        <w:tc>
          <w:tcPr>
            <w:tcW w:w="9360" w:type="dxa"/>
          </w:tcPr>
          <w:p>
            <w:pPr>
              <w:spacing w:before="0" w:after="0" w:line="240" w:lineRule="exact"/>
              <w:rPr>
                <w:sz w:val="20"/>
              </w:rPr>
            </w:pPr>
            <w:r>
              <w:rPr>
                <w:sz w:val="20"/>
              </w:rPr>
              <w:t>C0D58</w:t>
            </w:r>
          </w:p>
        </w:tc>
      </w:tr>
      <w:tr>
        <w:tc>
          <w:tcPr>
            <w:tcW w:w="9360" w:type="dxa"/>
          </w:tcPr>
          <w:p>
            <w:pPr>
              <w:spacing w:before="0" w:after="0" w:line="240" w:lineRule="exact"/>
              <w:rPr>
                <w:sz w:val="20"/>
              </w:rPr>
            </w:pPr>
            <w:r>
              <w:rPr>
                <w:sz w:val="20"/>
              </w:rPr>
              <w:t>C0D59</w:t>
            </w:r>
          </w:p>
        </w:tc>
      </w:tr>
      <w:tr>
        <w:tc>
          <w:tcPr>
            <w:tcW w:w="9360" w:type="dxa"/>
          </w:tcPr>
          <w:p>
            <w:pPr>
              <w:spacing w:before="0" w:after="0" w:line="240" w:lineRule="exact"/>
              <w:rPr>
                <w:sz w:val="20"/>
              </w:rPr>
            </w:pPr>
            <w:r>
              <w:rPr>
                <w:sz w:val="20"/>
              </w:rPr>
              <w:t>C0D60</w:t>
            </w:r>
          </w:p>
        </w:tc>
      </w:tr>
      <w:tr>
        <w:tc>
          <w:tcPr>
            <w:tcW w:w="9360" w:type="dxa"/>
          </w:tcPr>
          <w:p>
            <w:pPr>
              <w:spacing w:before="0" w:after="0" w:line="240" w:lineRule="exact"/>
              <w:rPr>
                <w:sz w:val="20"/>
              </w:rPr>
            </w:pPr>
            <w:r>
              <w:rPr>
                <w:sz w:val="20"/>
              </w:rPr>
              <w:t>C0D61</w:t>
            </w:r>
          </w:p>
        </w:tc>
      </w:tr>
      <w:tr>
        <w:tc>
          <w:tcPr>
            <w:tcW w:w="9360" w:type="dxa"/>
          </w:tcPr>
          <w:p>
            <w:pPr>
              <w:spacing w:before="0" w:after="0" w:line="240" w:lineRule="exact"/>
              <w:rPr>
                <w:sz w:val="20"/>
              </w:rPr>
            </w:pPr>
            <w:r>
              <w:rPr>
                <w:sz w:val="20"/>
              </w:rPr>
              <w:t>C0D62</w:t>
            </w:r>
          </w:p>
        </w:tc>
      </w:tr>
      <w:tr>
        <w:tc>
          <w:tcPr>
            <w:tcW w:w="9360" w:type="dxa"/>
          </w:tcPr>
          <w:p>
            <w:pPr>
              <w:spacing w:before="0" w:after="0" w:line="240" w:lineRule="exact"/>
              <w:rPr>
                <w:sz w:val="20"/>
              </w:rPr>
            </w:pPr>
            <w:r>
              <w:rPr>
                <w:sz w:val="20"/>
              </w:rPr>
              <w:t>C0D63</w:t>
            </w:r>
          </w:p>
        </w:tc>
      </w:tr>
      <w:tr>
        <w:tc>
          <w:tcPr>
            <w:tcW w:w="9360" w:type="dxa"/>
          </w:tcPr>
          <w:p>
            <w:pPr>
              <w:spacing w:before="0" w:after="0" w:line="240" w:lineRule="exact"/>
              <w:rPr>
                <w:sz w:val="20"/>
              </w:rPr>
            </w:pPr>
            <w:r>
              <w:rPr>
                <w:sz w:val="20"/>
              </w:rPr>
              <w:t>C0D64</w:t>
            </w:r>
          </w:p>
        </w:tc>
      </w:tr>
      <w:tr>
        <w:tc>
          <w:tcPr>
            <w:tcW w:w="9360" w:type="dxa"/>
          </w:tcPr>
          <w:p>
            <w:pPr>
              <w:spacing w:before="0" w:after="0" w:line="240" w:lineRule="exact"/>
              <w:rPr>
                <w:sz w:val="20"/>
              </w:rPr>
            </w:pPr>
            <w:r>
              <w:rPr>
                <w:sz w:val="20"/>
              </w:rPr>
              <w:t>C0D65</w:t>
            </w:r>
          </w:p>
        </w:tc>
      </w:tr>
      <w:tr>
        <w:tc>
          <w:tcPr>
            <w:tcW w:w="9360" w:type="dxa"/>
          </w:tcPr>
          <w:p>
            <w:pPr>
              <w:spacing w:before="0" w:after="0" w:line="240" w:lineRule="exact"/>
              <w:rPr>
                <w:sz w:val="20"/>
              </w:rPr>
            </w:pPr>
            <w:r>
              <w:rPr>
                <w:sz w:val="20"/>
              </w:rPr>
              <w:t>C0D66</w:t>
            </w:r>
          </w:p>
        </w:tc>
      </w:tr>
      <w:tr>
        <w:tc>
          <w:tcPr>
            <w:tcW w:w="9360" w:type="dxa"/>
          </w:tcPr>
          <w:p>
            <w:pPr>
              <w:spacing w:before="0" w:after="0" w:line="240" w:lineRule="exact"/>
              <w:rPr>
                <w:sz w:val="20"/>
              </w:rPr>
            </w:pPr>
            <w:r>
              <w:rPr>
                <w:sz w:val="20"/>
              </w:rPr>
              <w:t>C0D67</w:t>
            </w:r>
          </w:p>
        </w:tc>
      </w:tr>
      <w:tr>
        <w:tc>
          <w:tcPr>
            <w:tcW w:w="9360" w:type="dxa"/>
          </w:tcPr>
          <w:p>
            <w:pPr>
              <w:spacing w:before="0" w:after="0" w:line="240" w:lineRule="exact"/>
              <w:rPr>
                <w:sz w:val="20"/>
              </w:rPr>
            </w:pPr>
            <w:r>
              <w:rPr>
                <w:sz w:val="20"/>
              </w:rPr>
              <w:t>C0D68</w:t>
            </w:r>
          </w:p>
        </w:tc>
      </w:tr>
      <w:tr>
        <w:tc>
          <w:tcPr>
            <w:tcW w:w="9360" w:type="dxa"/>
          </w:tcPr>
          <w:p>
            <w:pPr>
              <w:spacing w:before="0" w:after="0" w:line="240" w:lineRule="exact"/>
              <w:rPr>
                <w:sz w:val="20"/>
              </w:rPr>
            </w:pPr>
            <w:r>
              <w:rPr>
                <w:sz w:val="20"/>
              </w:rPr>
              <w:t>C0D69</w:t>
            </w:r>
          </w:p>
        </w:tc>
      </w:tr>
      <w:tr>
        <w:tc>
          <w:tcPr>
            <w:tcW w:w="9360" w:type="dxa"/>
          </w:tcPr>
          <w:p>
            <w:pPr>
              <w:spacing w:before="0" w:after="0" w:line="240" w:lineRule="exact"/>
              <w:rPr>
                <w:sz w:val="20"/>
              </w:rPr>
            </w:pPr>
            <w:r>
              <w:rPr>
                <w:sz w:val="20"/>
              </w:rPr>
              <w:t>C0D70</w:t>
            </w:r>
          </w:p>
        </w:tc>
      </w:tr>
      <w:tr>
        <w:tc>
          <w:tcPr>
            <w:tcW w:w="9360" w:type="dxa"/>
          </w:tcPr>
          <w:p>
            <w:pPr>
              <w:spacing w:before="0" w:after="0" w:line="240" w:lineRule="exact"/>
              <w:rPr>
                <w:sz w:val="20"/>
              </w:rPr>
            </w:pPr>
            <w:r>
              <w:rPr>
                <w:sz w:val="20"/>
              </w:rPr>
              <w:t>C0D71</w:t>
            </w:r>
          </w:p>
        </w:tc>
      </w:tr>
      <w:tr>
        <w:tc>
          <w:tcPr>
            <w:tcW w:w="9360" w:type="dxa"/>
          </w:tcPr>
          <w:p>
            <w:pPr>
              <w:spacing w:before="0" w:after="0" w:line="240" w:lineRule="exact"/>
              <w:rPr>
                <w:sz w:val="20"/>
              </w:rPr>
            </w:pPr>
            <w:r>
              <w:rPr>
                <w:sz w:val="20"/>
              </w:rPr>
              <w:t>C0D72</w:t>
            </w:r>
          </w:p>
        </w:tc>
      </w:tr>
      <w:tr>
        <w:tc>
          <w:tcPr>
            <w:tcW w:w="9360" w:type="dxa"/>
          </w:tcPr>
          <w:p>
            <w:pPr>
              <w:spacing w:before="0" w:after="0" w:line="240" w:lineRule="exact"/>
              <w:rPr>
                <w:sz w:val="20"/>
              </w:rPr>
            </w:pPr>
            <w:r>
              <w:rPr>
                <w:sz w:val="20"/>
              </w:rPr>
              <w:t>C0D73</w:t>
            </w:r>
          </w:p>
        </w:tc>
      </w:tr>
      <w:tr>
        <w:tc>
          <w:tcPr>
            <w:tcW w:w="9360" w:type="dxa"/>
          </w:tcPr>
          <w:p>
            <w:pPr>
              <w:spacing w:before="0" w:after="0" w:line="240" w:lineRule="exact"/>
              <w:rPr>
                <w:sz w:val="20"/>
              </w:rPr>
            </w:pPr>
            <w:r>
              <w:rPr>
                <w:sz w:val="20"/>
              </w:rPr>
              <w:t>C0D74</w:t>
            </w:r>
          </w:p>
        </w:tc>
      </w:tr>
      <w:tr>
        <w:tc>
          <w:tcPr>
            <w:tcW w:w="9360" w:type="dxa"/>
          </w:tcPr>
          <w:p>
            <w:pPr>
              <w:spacing w:before="0" w:after="0" w:line="240" w:lineRule="exact"/>
              <w:rPr>
                <w:sz w:val="20"/>
              </w:rPr>
            </w:pPr>
            <w:r>
              <w:rPr>
                <w:sz w:val="20"/>
              </w:rPr>
              <w:t>C0D75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CRREF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blHeader/>
        </w:trPr>
        <w:tc>
          <w:tcPr>
            <w:tcW w:w="9360" w:type="dxa"/>
          </w:tcPr>
          <w:p>
            <w:pPr>
              <w:spacing w:before="0" w:after="0" w:line="240" w:lineRule="exact"/>
              <w:rPr>
                <w:sz w:val="20"/>
              </w:rPr>
            </w:pPr>
            <w:r>
              <w:rPr>
                <w:sz w:val="20"/>
              </w:rPr>
              <w:t>CRH</w:t>
            </w:r>
          </w:p>
        </w:tc>
      </w:tr>
      <w:tr>
        <w:tc>
          <w:tcPr>
            <w:tcW w:w="9360" w:type="dxa"/>
          </w:tcPr>
          <w:p>
            <w:pPr>
              <w:spacing w:before="0" w:after="0" w:line="240" w:lineRule="exact"/>
              <w:rPr>
                <w:sz w:val="20"/>
              </w:rPr>
            </w:pPr>
            <w:r>
              <w:rPr>
                <w:sz w:val="20"/>
              </w:rPr>
              <w:t>CRD01</w:t>
            </w:r>
          </w:p>
        </w:tc>
      </w:tr>
      <w:tr>
        <w:tc>
          <w:tcPr>
            <w:tcW w:w="9360" w:type="dxa"/>
          </w:tcPr>
          <w:p>
            <w:pPr>
              <w:spacing w:before="0" w:after="0" w:line="240" w:lineRule="exact"/>
              <w:rPr>
                <w:sz w:val="20"/>
              </w:rPr>
            </w:pPr>
            <w:r>
              <w:rPr>
                <w:sz w:val="20"/>
              </w:rPr>
              <w:t>CRD02</w:t>
            </w:r>
          </w:p>
        </w:tc>
      </w:tr>
      <w:tr>
        <w:tc>
          <w:tcPr>
            <w:tcW w:w="9360" w:type="dxa"/>
          </w:tcPr>
          <w:p>
            <w:pPr>
              <w:spacing w:before="0" w:after="0" w:line="240" w:lineRule="exact"/>
              <w:rPr>
                <w:sz w:val="20"/>
              </w:rPr>
            </w:pPr>
            <w:r>
              <w:rPr>
                <w:sz w:val="20"/>
              </w:rPr>
              <w:t>CRD03</w:t>
            </w:r>
          </w:p>
        </w:tc>
      </w:tr>
      <w:tr>
        <w:tc>
          <w:tcPr>
            <w:tcW w:w="9360" w:type="dxa"/>
          </w:tcPr>
          <w:p>
            <w:pPr>
              <w:spacing w:before="0" w:after="0" w:line="240" w:lineRule="exact"/>
              <w:rPr>
                <w:sz w:val="20"/>
              </w:rPr>
            </w:pPr>
            <w:r>
              <w:rPr>
                <w:sz w:val="20"/>
              </w:rPr>
              <w:t>CRD04</w:t>
            </w:r>
          </w:p>
        </w:tc>
      </w:tr>
      <w:tr>
        <w:tc>
          <w:tcPr>
            <w:tcW w:w="9360" w:type="dxa"/>
          </w:tcPr>
          <w:p>
            <w:pPr>
              <w:spacing w:before="0" w:after="0" w:line="240" w:lineRule="exact"/>
              <w:rPr>
                <w:sz w:val="20"/>
              </w:rPr>
            </w:pPr>
            <w:r>
              <w:rPr>
                <w:sz w:val="20"/>
              </w:rPr>
              <w:t>CRD05</w:t>
            </w:r>
          </w:p>
        </w:tc>
      </w:tr>
      <w:tr>
        <w:tc>
          <w:tcPr>
            <w:tcW w:w="9360" w:type="dxa"/>
          </w:tcPr>
          <w:p>
            <w:pPr>
              <w:spacing w:before="0" w:after="0" w:line="240" w:lineRule="exact"/>
              <w:rPr>
                <w:sz w:val="20"/>
              </w:rPr>
            </w:pPr>
            <w:r>
              <w:rPr>
                <w:sz w:val="20"/>
              </w:rPr>
              <w:t>CRD06</w:t>
            </w:r>
          </w:p>
        </w:tc>
      </w:tr>
      <w:tr>
        <w:tc>
          <w:tcPr>
            <w:tcW w:w="9360" w:type="dxa"/>
          </w:tcPr>
          <w:p>
            <w:pPr>
              <w:spacing w:before="0" w:after="0" w:line="240" w:lineRule="exact"/>
              <w:rPr>
                <w:sz w:val="20"/>
              </w:rPr>
            </w:pPr>
            <w:r>
              <w:rPr>
                <w:sz w:val="20"/>
              </w:rPr>
              <w:t>CRD07</w:t>
            </w:r>
          </w:p>
        </w:tc>
      </w:tr>
      <w:tr>
        <w:tc>
          <w:tcPr>
            <w:tcW w:w="9360" w:type="dxa"/>
          </w:tcPr>
          <w:p>
            <w:pPr>
              <w:spacing w:before="0" w:after="0" w:line="240" w:lineRule="exact"/>
              <w:rPr>
                <w:sz w:val="20"/>
              </w:rPr>
            </w:pPr>
            <w:r>
              <w:rPr>
                <w:sz w:val="20"/>
              </w:rPr>
              <w:t>CRD08</w:t>
            </w:r>
          </w:p>
        </w:tc>
      </w:tr>
      <w:tr>
        <w:tc>
          <w:tcPr>
            <w:tcW w:w="9360" w:type="dxa"/>
          </w:tcPr>
          <w:p>
            <w:pPr>
              <w:spacing w:before="0" w:after="0" w:line="240" w:lineRule="exact"/>
              <w:rPr>
                <w:sz w:val="20"/>
              </w:rPr>
            </w:pPr>
            <w:r>
              <w:rPr>
                <w:sz w:val="20"/>
              </w:rPr>
              <w:t>CRD09</w:t>
            </w:r>
          </w:p>
        </w:tc>
      </w:tr>
      <w:tr>
        <w:tc>
          <w:tcPr>
            <w:tcW w:w="9360" w:type="dxa"/>
          </w:tcPr>
          <w:p>
            <w:pPr>
              <w:spacing w:before="0" w:after="0" w:line="240" w:lineRule="exact"/>
              <w:rPr>
                <w:sz w:val="20"/>
              </w:rPr>
            </w:pPr>
            <w:r>
              <w:rPr>
                <w:sz w:val="20"/>
              </w:rPr>
              <w:t>CRD10</w:t>
            </w:r>
          </w:p>
        </w:tc>
      </w:tr>
      <w:tr>
        <w:tc>
          <w:tcPr>
            <w:tcW w:w="9360" w:type="dxa"/>
          </w:tcPr>
          <w:p>
            <w:pPr>
              <w:spacing w:before="0" w:after="0" w:line="240" w:lineRule="exact"/>
              <w:rPr>
                <w:sz w:val="20"/>
              </w:rPr>
            </w:pPr>
            <w:r>
              <w:rPr>
                <w:sz w:val="20"/>
              </w:rPr>
              <w:t>CRD11</w:t>
            </w:r>
          </w:p>
        </w:tc>
      </w:tr>
      <w:tr>
        <w:tc>
          <w:tcPr>
            <w:tcW w:w="9360" w:type="dxa"/>
          </w:tcPr>
          <w:p>
            <w:pPr>
              <w:spacing w:before="0" w:after="0" w:line="240" w:lineRule="exact"/>
              <w:rPr>
                <w:sz w:val="20"/>
              </w:rPr>
            </w:pPr>
            <w:r>
              <w:rPr>
                <w:sz w:val="20"/>
              </w:rPr>
              <w:t>CRD12</w:t>
            </w:r>
          </w:p>
        </w:tc>
      </w:tr>
      <w:tr>
        <w:tc>
          <w:tcPr>
            <w:tcW w:w="9360" w:type="dxa"/>
          </w:tcPr>
          <w:p>
            <w:pPr>
              <w:spacing w:before="0" w:after="0" w:line="240" w:lineRule="exact"/>
              <w:rPr>
                <w:sz w:val="20"/>
              </w:rPr>
            </w:pPr>
            <w:r>
              <w:rPr>
                <w:sz w:val="20"/>
              </w:rPr>
              <w:t>CRD13</w:t>
            </w:r>
          </w:p>
        </w:tc>
      </w:tr>
      <w:tr>
        <w:tc>
          <w:tcPr>
            <w:tcW w:w="9360" w:type="dxa"/>
          </w:tcPr>
          <w:p>
            <w:pPr>
              <w:spacing w:before="0" w:after="0" w:line="240" w:lineRule="exact"/>
              <w:rPr>
                <w:sz w:val="20"/>
              </w:rPr>
            </w:pPr>
            <w:r>
              <w:rPr>
                <w:sz w:val="20"/>
              </w:rPr>
              <w:t>CRD14</w:t>
            </w:r>
          </w:p>
        </w:tc>
      </w:tr>
      <w:tr>
        <w:tc>
          <w:tcPr>
            <w:tcW w:w="9360" w:type="dxa"/>
          </w:tcPr>
          <w:p>
            <w:pPr>
              <w:spacing w:before="0" w:after="0" w:line="240" w:lineRule="exact"/>
              <w:rPr>
                <w:sz w:val="20"/>
              </w:rPr>
            </w:pPr>
            <w:r>
              <w:rPr>
                <w:sz w:val="20"/>
              </w:rPr>
              <w:t>CRD15</w:t>
            </w:r>
          </w:p>
        </w:tc>
      </w:tr>
      <w:tr>
        <w:tc>
          <w:tcPr>
            <w:tcW w:w="9360" w:type="dxa"/>
          </w:tcPr>
          <w:p>
            <w:pPr>
              <w:spacing w:before="0" w:after="0" w:line="240" w:lineRule="exact"/>
              <w:rPr>
                <w:sz w:val="20"/>
              </w:rPr>
            </w:pPr>
            <w:r>
              <w:rPr>
                <w:sz w:val="20"/>
              </w:rPr>
              <w:t>CRD16</w:t>
            </w:r>
          </w:p>
        </w:tc>
      </w:tr>
      <w:tr>
        <w:tc>
          <w:tcPr>
            <w:tcW w:w="9360" w:type="dxa"/>
          </w:tcPr>
          <w:p>
            <w:pPr>
              <w:spacing w:before="0" w:after="0" w:line="240" w:lineRule="exact"/>
              <w:rPr>
                <w:sz w:val="20"/>
              </w:rPr>
            </w:pPr>
            <w:r>
              <w:rPr>
                <w:sz w:val="20"/>
              </w:rPr>
              <w:t>CRD17</w:t>
            </w:r>
          </w:p>
        </w:tc>
      </w:tr>
      <w:tr>
        <w:tc>
          <w:tcPr>
            <w:tcW w:w="9360" w:type="dxa"/>
          </w:tcPr>
          <w:p>
            <w:pPr>
              <w:spacing w:before="0" w:after="0" w:line="240" w:lineRule="exact"/>
              <w:rPr>
                <w:sz w:val="20"/>
              </w:rPr>
            </w:pPr>
            <w:r>
              <w:rPr>
                <w:sz w:val="20"/>
              </w:rPr>
              <w:t>CRD18</w:t>
            </w:r>
          </w:p>
        </w:tc>
      </w:tr>
      <w:tr>
        <w:tc>
          <w:tcPr>
            <w:tcW w:w="9360" w:type="dxa"/>
          </w:tcPr>
          <w:p>
            <w:pPr>
              <w:spacing w:before="0" w:after="0" w:line="240" w:lineRule="exact"/>
              <w:rPr>
                <w:sz w:val="20"/>
              </w:rPr>
            </w:pPr>
            <w:r>
              <w:rPr>
                <w:sz w:val="20"/>
              </w:rPr>
              <w:t>CRD19</w:t>
            </w:r>
          </w:p>
        </w:tc>
      </w:tr>
      <w:tr>
        <w:tc>
          <w:tcPr>
            <w:tcW w:w="9360" w:type="dxa"/>
          </w:tcPr>
          <w:p>
            <w:pPr>
              <w:spacing w:before="0" w:after="0" w:line="240" w:lineRule="exact"/>
              <w:rPr>
                <w:sz w:val="20"/>
              </w:rPr>
            </w:pPr>
            <w:r>
              <w:rPr>
                <w:sz w:val="20"/>
              </w:rPr>
              <w:t>CRD20</w:t>
            </w:r>
          </w:p>
        </w:tc>
      </w:tr>
      <w:tr>
        <w:tc>
          <w:tcPr>
            <w:tcW w:w="9360" w:type="dxa"/>
          </w:tcPr>
          <w:p>
            <w:pPr>
              <w:spacing w:before="0" w:after="0" w:line="240" w:lineRule="exact"/>
              <w:rPr>
                <w:sz w:val="20"/>
              </w:rPr>
            </w:pPr>
            <w:r>
              <w:rPr>
                <w:sz w:val="20"/>
              </w:rPr>
              <w:t>CRD21</w:t>
            </w:r>
          </w:p>
        </w:tc>
      </w:tr>
      <w:tr>
        <w:tc>
          <w:tcPr>
            <w:tcW w:w="9360" w:type="dxa"/>
          </w:tcPr>
          <w:p>
            <w:pPr>
              <w:spacing w:before="0" w:after="0" w:line="240" w:lineRule="exact"/>
              <w:rPr>
                <w:sz w:val="20"/>
              </w:rPr>
            </w:pPr>
            <w:r>
              <w:rPr>
                <w:sz w:val="20"/>
              </w:rPr>
              <w:t>CRD22</w:t>
            </w:r>
          </w:p>
        </w:tc>
      </w:tr>
      <w:tr>
        <w:tc>
          <w:tcPr>
            <w:tcW w:w="9360" w:type="dxa"/>
          </w:tcPr>
          <w:p>
            <w:pPr>
              <w:spacing w:before="0" w:after="0" w:line="240" w:lineRule="exact"/>
              <w:rPr>
                <w:sz w:val="20"/>
              </w:rPr>
            </w:pPr>
            <w:r>
              <w:rPr>
                <w:sz w:val="20"/>
              </w:rPr>
              <w:t>CRD23</w:t>
            </w:r>
          </w:p>
        </w:tc>
      </w:tr>
      <w:tr>
        <w:tc>
          <w:tcPr>
            <w:tcW w:w="9360" w:type="dxa"/>
          </w:tcPr>
          <w:p>
            <w:pPr>
              <w:spacing w:before="0" w:after="0" w:line="240" w:lineRule="exact"/>
              <w:rPr>
                <w:sz w:val="20"/>
              </w:rPr>
            </w:pPr>
            <w:r>
              <w:rPr>
                <w:sz w:val="20"/>
              </w:rPr>
              <w:t>CRD24</w:t>
            </w:r>
          </w:p>
        </w:tc>
      </w:tr>
      <w:tr>
        <w:tc>
          <w:tcPr>
            <w:tcW w:w="9360" w:type="dxa"/>
          </w:tcPr>
          <w:p>
            <w:pPr>
              <w:spacing w:before="0" w:after="0" w:line="240" w:lineRule="exact"/>
              <w:rPr>
                <w:sz w:val="20"/>
              </w:rPr>
            </w:pPr>
            <w:r>
              <w:rPr>
                <w:sz w:val="20"/>
              </w:rPr>
              <w:t>CRD25</w:t>
            </w:r>
          </w:p>
        </w:tc>
      </w:tr>
      <w:tr>
        <w:tc>
          <w:tcPr>
            <w:tcW w:w="9360" w:type="dxa"/>
          </w:tcPr>
          <w:p>
            <w:pPr>
              <w:spacing w:before="0" w:after="0" w:line="240" w:lineRule="exact"/>
              <w:rPr>
                <w:sz w:val="20"/>
              </w:rPr>
            </w:pPr>
            <w:r>
              <w:rPr>
                <w:sz w:val="20"/>
              </w:rPr>
              <w:t>CRD26</w:t>
            </w:r>
          </w:p>
        </w:tc>
      </w:tr>
      <w:tr>
        <w:tc>
          <w:tcPr>
            <w:tcW w:w="9360" w:type="dxa"/>
          </w:tcPr>
          <w:p>
            <w:pPr>
              <w:spacing w:before="0" w:after="0" w:line="240" w:lineRule="exact"/>
              <w:rPr>
                <w:sz w:val="20"/>
              </w:rPr>
            </w:pPr>
            <w:r>
              <w:rPr>
                <w:sz w:val="20"/>
              </w:rPr>
              <w:t>CRD27</w:t>
            </w:r>
          </w:p>
        </w:tc>
      </w:tr>
      <w:tr>
        <w:tc>
          <w:tcPr>
            <w:tcW w:w="9360" w:type="dxa"/>
          </w:tcPr>
          <w:p>
            <w:pPr>
              <w:spacing w:before="0" w:after="0" w:line="240" w:lineRule="exact"/>
              <w:rPr>
                <w:sz w:val="20"/>
              </w:rPr>
            </w:pPr>
            <w:r>
              <w:rPr>
                <w:sz w:val="20"/>
              </w:rPr>
              <w:t>CRD28</w:t>
            </w:r>
          </w:p>
        </w:tc>
      </w:tr>
      <w:tr>
        <w:tc>
          <w:tcPr>
            <w:tcW w:w="9360" w:type="dxa"/>
          </w:tcPr>
          <w:p>
            <w:pPr>
              <w:spacing w:before="0" w:after="0" w:line="240" w:lineRule="exact"/>
              <w:rPr>
                <w:sz w:val="20"/>
              </w:rPr>
            </w:pPr>
            <w:r>
              <w:rPr>
                <w:sz w:val="20"/>
              </w:rPr>
              <w:t>CRD29</w:t>
            </w:r>
          </w:p>
        </w:tc>
      </w:tr>
      <w:tr>
        <w:tc>
          <w:tcPr>
            <w:tcW w:w="9360" w:type="dxa"/>
          </w:tcPr>
          <w:p>
            <w:pPr>
              <w:spacing w:before="0" w:after="0" w:line="240" w:lineRule="exact"/>
              <w:rPr>
                <w:sz w:val="20"/>
              </w:rPr>
            </w:pPr>
            <w:r>
              <w:rPr>
                <w:sz w:val="20"/>
              </w:rPr>
              <w:t>CRD30</w:t>
            </w:r>
          </w:p>
        </w:tc>
      </w:tr>
      <w:tr>
        <w:tc>
          <w:tcPr>
            <w:tcW w:w="9360" w:type="dxa"/>
          </w:tcPr>
          <w:p>
            <w:pPr>
              <w:spacing w:before="0" w:after="0" w:line="240" w:lineRule="exact"/>
              <w:rPr>
                <w:sz w:val="20"/>
              </w:rPr>
            </w:pPr>
            <w:r>
              <w:rPr>
                <w:sz w:val="20"/>
              </w:rPr>
              <w:t>CRD31</w:t>
            </w:r>
          </w:p>
        </w:tc>
      </w:tr>
      <w:tr>
        <w:tc>
          <w:tcPr>
            <w:tcW w:w="9360" w:type="dxa"/>
          </w:tcPr>
          <w:p>
            <w:pPr>
              <w:spacing w:before="0" w:after="0" w:line="240" w:lineRule="exact"/>
              <w:rPr>
                <w:sz w:val="20"/>
              </w:rPr>
            </w:pPr>
            <w:r>
              <w:rPr>
                <w:sz w:val="20"/>
              </w:rPr>
              <w:t>CRD32</w:t>
            </w:r>
          </w:p>
        </w:tc>
      </w:tr>
      <w:tr>
        <w:tc>
          <w:tcPr>
            <w:tcW w:w="9360" w:type="dxa"/>
          </w:tcPr>
          <w:p>
            <w:pPr>
              <w:spacing w:before="0" w:after="0" w:line="240" w:lineRule="exact"/>
              <w:rPr>
                <w:sz w:val="20"/>
              </w:rPr>
            </w:pPr>
            <w:r>
              <w:rPr>
                <w:sz w:val="20"/>
              </w:rPr>
              <w:t>CRD33</w:t>
            </w:r>
          </w:p>
        </w:tc>
      </w:tr>
      <w:tr>
        <w:tc>
          <w:tcPr>
            <w:tcW w:w="9360" w:type="dxa"/>
          </w:tcPr>
          <w:p>
            <w:pPr>
              <w:spacing w:before="0" w:after="0" w:line="240" w:lineRule="exact"/>
              <w:rPr>
                <w:sz w:val="20"/>
              </w:rPr>
            </w:pPr>
            <w:r>
              <w:rPr>
                <w:sz w:val="20"/>
              </w:rPr>
              <w:t>CRD34</w:t>
            </w:r>
          </w:p>
        </w:tc>
      </w:tr>
      <w:tr>
        <w:tc>
          <w:tcPr>
            <w:tcW w:w="9360" w:type="dxa"/>
          </w:tcPr>
          <w:p>
            <w:pPr>
              <w:spacing w:before="0" w:after="0" w:line="240" w:lineRule="exact"/>
              <w:rPr>
                <w:sz w:val="20"/>
              </w:rPr>
            </w:pPr>
            <w:r>
              <w:rPr>
                <w:sz w:val="20"/>
              </w:rPr>
              <w:t>CRD35</w:t>
            </w:r>
          </w:p>
        </w:tc>
      </w:tr>
      <w:tr>
        <w:tc>
          <w:tcPr>
            <w:tcW w:w="9360" w:type="dxa"/>
          </w:tcPr>
          <w:p>
            <w:pPr>
              <w:spacing w:before="0" w:after="0" w:line="240" w:lineRule="exact"/>
              <w:rPr>
                <w:sz w:val="20"/>
              </w:rPr>
            </w:pPr>
            <w:r>
              <w:rPr>
                <w:sz w:val="20"/>
              </w:rPr>
              <w:t>CRD36</w:t>
            </w:r>
          </w:p>
        </w:tc>
      </w:tr>
      <w:tr>
        <w:tc>
          <w:tcPr>
            <w:tcW w:w="9360" w:type="dxa"/>
          </w:tcPr>
          <w:p>
            <w:pPr>
              <w:spacing w:before="0" w:after="0" w:line="240" w:lineRule="exact"/>
              <w:rPr>
                <w:sz w:val="20"/>
              </w:rPr>
            </w:pPr>
            <w:r>
              <w:rPr>
                <w:sz w:val="20"/>
              </w:rPr>
              <w:t>CRD37</w:t>
            </w:r>
          </w:p>
        </w:tc>
      </w:tr>
      <w:tr>
        <w:tc>
          <w:tcPr>
            <w:tcW w:w="9360" w:type="dxa"/>
          </w:tcPr>
          <w:p>
            <w:pPr>
              <w:spacing w:before="0" w:after="0" w:line="240" w:lineRule="exact"/>
              <w:rPr>
                <w:sz w:val="20"/>
              </w:rPr>
            </w:pPr>
            <w:r>
              <w:rPr>
                <w:sz w:val="20"/>
              </w:rPr>
              <w:t>CRD38</w:t>
            </w:r>
          </w:p>
        </w:tc>
      </w:tr>
      <w:tr>
        <w:tc>
          <w:tcPr>
            <w:tcW w:w="9360" w:type="dxa"/>
          </w:tcPr>
          <w:p>
            <w:pPr>
              <w:spacing w:before="0" w:after="0" w:line="240" w:lineRule="exact"/>
              <w:rPr>
                <w:sz w:val="20"/>
              </w:rPr>
            </w:pPr>
            <w:r>
              <w:rPr>
                <w:sz w:val="20"/>
              </w:rPr>
              <w:t>CRD39</w:t>
            </w:r>
          </w:p>
        </w:tc>
      </w:tr>
      <w:tr>
        <w:tc>
          <w:tcPr>
            <w:tcW w:w="9360" w:type="dxa"/>
          </w:tcPr>
          <w:p>
            <w:pPr>
              <w:spacing w:before="0" w:after="0" w:line="240" w:lineRule="exact"/>
              <w:rPr>
                <w:sz w:val="20"/>
              </w:rPr>
            </w:pPr>
            <w:r>
              <w:rPr>
                <w:sz w:val="20"/>
              </w:rPr>
              <w:t>CRD40</w:t>
            </w:r>
          </w:p>
        </w:tc>
      </w:tr>
      <w:tr>
        <w:tc>
          <w:tcPr>
            <w:tcW w:w="9360" w:type="dxa"/>
          </w:tcPr>
          <w:p>
            <w:pPr>
              <w:spacing w:before="0" w:after="0" w:line="240" w:lineRule="exact"/>
              <w:rPr>
                <w:sz w:val="20"/>
              </w:rPr>
            </w:pPr>
            <w:r>
              <w:rPr>
                <w:sz w:val="20"/>
              </w:rPr>
              <w:t>CRD41</w:t>
            </w:r>
          </w:p>
        </w:tc>
      </w:tr>
      <w:tr>
        <w:tc>
          <w:tcPr>
            <w:tcW w:w="9360" w:type="dxa"/>
          </w:tcPr>
          <w:p>
            <w:pPr>
              <w:spacing w:before="0" w:after="0" w:line="240" w:lineRule="exact"/>
              <w:rPr>
                <w:sz w:val="20"/>
              </w:rPr>
            </w:pPr>
            <w:r>
              <w:rPr>
                <w:sz w:val="20"/>
              </w:rPr>
              <w:t>CRD42</w:t>
            </w:r>
          </w:p>
        </w:tc>
      </w:tr>
      <w:tr>
        <w:tc>
          <w:tcPr>
            <w:tcW w:w="9360" w:type="dxa"/>
          </w:tcPr>
          <w:p>
            <w:pPr>
              <w:spacing w:before="0" w:after="0" w:line="240" w:lineRule="exact"/>
              <w:rPr>
                <w:sz w:val="20"/>
              </w:rPr>
            </w:pPr>
            <w:r>
              <w:rPr>
                <w:sz w:val="20"/>
              </w:rPr>
              <w:t>CRD43</w:t>
            </w:r>
          </w:p>
        </w:tc>
      </w:tr>
      <w:tr>
        <w:tc>
          <w:tcPr>
            <w:tcW w:w="9360" w:type="dxa"/>
          </w:tcPr>
          <w:p>
            <w:pPr>
              <w:spacing w:before="0" w:after="0" w:line="240" w:lineRule="exact"/>
              <w:rPr>
                <w:sz w:val="20"/>
              </w:rPr>
            </w:pPr>
            <w:r>
              <w:rPr>
                <w:sz w:val="20"/>
              </w:rPr>
              <w:t>CRD44</w:t>
            </w:r>
          </w:p>
        </w:tc>
      </w:tr>
      <w:tr>
        <w:tc>
          <w:tcPr>
            <w:tcW w:w="9360" w:type="dxa"/>
          </w:tcPr>
          <w:p>
            <w:pPr>
              <w:spacing w:before="0" w:after="0" w:line="240" w:lineRule="exact"/>
              <w:rPr>
                <w:sz w:val="20"/>
              </w:rPr>
            </w:pPr>
            <w:r>
              <w:rPr>
                <w:sz w:val="20"/>
              </w:rPr>
              <w:t>CRD45</w:t>
            </w:r>
          </w:p>
        </w:tc>
      </w:tr>
      <w:tr>
        <w:tc>
          <w:tcPr>
            <w:tcW w:w="9360" w:type="dxa"/>
          </w:tcPr>
          <w:p>
            <w:pPr>
              <w:spacing w:before="0" w:after="0" w:line="240" w:lineRule="exact"/>
              <w:rPr>
                <w:sz w:val="20"/>
              </w:rPr>
            </w:pPr>
            <w:r>
              <w:rPr>
                <w:sz w:val="20"/>
              </w:rPr>
              <w:t>CRD46</w:t>
            </w:r>
          </w:p>
        </w:tc>
      </w:tr>
      <w:tr>
        <w:tc>
          <w:tcPr>
            <w:tcW w:w="9360" w:type="dxa"/>
          </w:tcPr>
          <w:p>
            <w:pPr>
              <w:spacing w:before="0" w:after="0" w:line="240" w:lineRule="exact"/>
              <w:rPr>
                <w:sz w:val="20"/>
              </w:rPr>
            </w:pPr>
            <w:r>
              <w:rPr>
                <w:sz w:val="20"/>
              </w:rPr>
              <w:t>CRD47</w:t>
            </w:r>
          </w:p>
        </w:tc>
      </w:tr>
      <w:tr>
        <w:tc>
          <w:tcPr>
            <w:tcW w:w="9360" w:type="dxa"/>
          </w:tcPr>
          <w:p>
            <w:pPr>
              <w:spacing w:before="0" w:after="0" w:line="240" w:lineRule="exact"/>
              <w:rPr>
                <w:sz w:val="20"/>
              </w:rPr>
            </w:pPr>
            <w:r>
              <w:rPr>
                <w:sz w:val="20"/>
              </w:rPr>
              <w:t>CRD48</w:t>
            </w:r>
          </w:p>
        </w:tc>
      </w:tr>
      <w:tr>
        <w:tc>
          <w:tcPr>
            <w:tcW w:w="9360" w:type="dxa"/>
          </w:tcPr>
          <w:p>
            <w:pPr>
              <w:spacing w:before="0" w:after="0" w:line="240" w:lineRule="exact"/>
              <w:rPr>
                <w:sz w:val="20"/>
              </w:rPr>
            </w:pPr>
            <w:r>
              <w:rPr>
                <w:sz w:val="20"/>
              </w:rPr>
              <w:t>CRD49</w:t>
            </w:r>
          </w:p>
        </w:tc>
      </w:tr>
      <w:tr>
        <w:tc>
          <w:tcPr>
            <w:tcW w:w="9360" w:type="dxa"/>
          </w:tcPr>
          <w:p>
            <w:pPr>
              <w:spacing w:before="0" w:after="0" w:line="240" w:lineRule="exact"/>
              <w:rPr>
                <w:sz w:val="20"/>
              </w:rPr>
            </w:pPr>
            <w:r>
              <w:rPr>
                <w:sz w:val="20"/>
              </w:rPr>
              <w:t>CRD50</w:t>
            </w:r>
          </w:p>
        </w:tc>
      </w:tr>
      <w:tr>
        <w:tc>
          <w:tcPr>
            <w:tcW w:w="9360" w:type="dxa"/>
          </w:tcPr>
          <w:p>
            <w:pPr>
              <w:spacing w:before="0" w:after="0" w:line="240" w:lineRule="exact"/>
              <w:rPr>
                <w:sz w:val="20"/>
              </w:rPr>
            </w:pPr>
            <w:r>
              <w:rPr>
                <w:sz w:val="20"/>
              </w:rPr>
              <w:t>CRD51</w:t>
            </w:r>
          </w:p>
        </w:tc>
      </w:tr>
      <w:tr>
        <w:tc>
          <w:tcPr>
            <w:tcW w:w="9360" w:type="dxa"/>
          </w:tcPr>
          <w:p>
            <w:pPr>
              <w:spacing w:before="0" w:after="0" w:line="240" w:lineRule="exact"/>
              <w:rPr>
                <w:sz w:val="20"/>
              </w:rPr>
            </w:pPr>
            <w:r>
              <w:rPr>
                <w:sz w:val="20"/>
              </w:rPr>
              <w:t>CRD52</w:t>
            </w:r>
          </w:p>
        </w:tc>
      </w:tr>
      <w:tr>
        <w:tc>
          <w:tcPr>
            <w:tcW w:w="9360" w:type="dxa"/>
          </w:tcPr>
          <w:p>
            <w:pPr>
              <w:spacing w:before="0" w:after="0" w:line="240" w:lineRule="exact"/>
              <w:rPr>
                <w:sz w:val="20"/>
              </w:rPr>
            </w:pPr>
            <w:r>
              <w:rPr>
                <w:sz w:val="20"/>
              </w:rPr>
              <w:t>CRD53</w:t>
            </w:r>
          </w:p>
        </w:tc>
      </w:tr>
      <w:tr>
        <w:tc>
          <w:tcPr>
            <w:tcW w:w="9360" w:type="dxa"/>
          </w:tcPr>
          <w:p>
            <w:pPr>
              <w:spacing w:before="0" w:after="0" w:line="240" w:lineRule="exact"/>
              <w:rPr>
                <w:sz w:val="20"/>
              </w:rPr>
            </w:pPr>
            <w:r>
              <w:rPr>
                <w:sz w:val="20"/>
              </w:rPr>
              <w:t>CRD54</w:t>
            </w:r>
          </w:p>
        </w:tc>
      </w:tr>
      <w:tr>
        <w:tc>
          <w:tcPr>
            <w:tcW w:w="9360" w:type="dxa"/>
          </w:tcPr>
          <w:p>
            <w:pPr>
              <w:spacing w:before="0" w:after="0" w:line="240" w:lineRule="exact"/>
              <w:rPr>
                <w:sz w:val="20"/>
              </w:rPr>
            </w:pPr>
            <w:r>
              <w:rPr>
                <w:sz w:val="20"/>
              </w:rPr>
              <w:t>CRD55</w:t>
            </w:r>
          </w:p>
        </w:tc>
      </w:tr>
      <w:tr>
        <w:tc>
          <w:tcPr>
            <w:tcW w:w="9360" w:type="dxa"/>
          </w:tcPr>
          <w:p>
            <w:pPr>
              <w:spacing w:before="0" w:after="0" w:line="240" w:lineRule="exact"/>
              <w:rPr>
                <w:sz w:val="20"/>
              </w:rPr>
            </w:pPr>
            <w:r>
              <w:rPr>
                <w:sz w:val="20"/>
              </w:rPr>
              <w:t>CRD56</w:t>
            </w:r>
          </w:p>
        </w:tc>
      </w:tr>
      <w:tr>
        <w:tc>
          <w:tcPr>
            <w:tcW w:w="9360" w:type="dxa"/>
          </w:tcPr>
          <w:p>
            <w:pPr>
              <w:spacing w:before="0" w:after="0" w:line="240" w:lineRule="exact"/>
              <w:rPr>
                <w:sz w:val="20"/>
              </w:rPr>
            </w:pPr>
            <w:r>
              <w:rPr>
                <w:sz w:val="20"/>
              </w:rPr>
              <w:t>CRD57</w:t>
            </w:r>
          </w:p>
        </w:tc>
      </w:tr>
      <w:tr>
        <w:tc>
          <w:tcPr>
            <w:tcW w:w="9360" w:type="dxa"/>
          </w:tcPr>
          <w:p>
            <w:pPr>
              <w:spacing w:before="0" w:after="0" w:line="240" w:lineRule="exact"/>
              <w:rPr>
                <w:sz w:val="20"/>
              </w:rPr>
            </w:pPr>
            <w:r>
              <w:rPr>
                <w:sz w:val="20"/>
              </w:rPr>
              <w:t>CRD58</w:t>
            </w:r>
          </w:p>
        </w:tc>
      </w:tr>
      <w:tr>
        <w:tc>
          <w:tcPr>
            <w:tcW w:w="9360" w:type="dxa"/>
          </w:tcPr>
          <w:p>
            <w:pPr>
              <w:spacing w:before="0" w:after="0" w:line="240" w:lineRule="exact"/>
              <w:rPr>
                <w:sz w:val="20"/>
              </w:rPr>
            </w:pPr>
            <w:r>
              <w:rPr>
                <w:sz w:val="20"/>
              </w:rPr>
              <w:t>CRD59</w:t>
            </w:r>
          </w:p>
        </w:tc>
      </w:tr>
      <w:tr>
        <w:tc>
          <w:tcPr>
            <w:tcW w:w="9360" w:type="dxa"/>
          </w:tcPr>
          <w:p>
            <w:pPr>
              <w:spacing w:before="0" w:after="0" w:line="240" w:lineRule="exact"/>
              <w:rPr>
                <w:sz w:val="20"/>
              </w:rPr>
            </w:pPr>
            <w:r>
              <w:rPr>
                <w:sz w:val="20"/>
              </w:rPr>
              <w:t>CRD60</w:t>
            </w:r>
          </w:p>
        </w:tc>
      </w:tr>
      <w:tr>
        <w:tc>
          <w:tcPr>
            <w:tcW w:w="9360" w:type="dxa"/>
          </w:tcPr>
          <w:p>
            <w:pPr>
              <w:spacing w:before="0" w:after="0" w:line="240" w:lineRule="exact"/>
              <w:rPr>
                <w:sz w:val="20"/>
              </w:rPr>
            </w:pPr>
            <w:r>
              <w:rPr>
                <w:sz w:val="20"/>
              </w:rPr>
              <w:t>CRD61</w:t>
            </w:r>
          </w:p>
        </w:tc>
      </w:tr>
      <w:tr>
        <w:tc>
          <w:tcPr>
            <w:tcW w:w="9360" w:type="dxa"/>
          </w:tcPr>
          <w:p>
            <w:pPr>
              <w:spacing w:before="0" w:after="0" w:line="240" w:lineRule="exact"/>
              <w:rPr>
                <w:sz w:val="20"/>
              </w:rPr>
            </w:pPr>
            <w:r>
              <w:rPr>
                <w:sz w:val="20"/>
              </w:rPr>
              <w:t>CRD62</w:t>
            </w:r>
          </w:p>
        </w:tc>
      </w:tr>
      <w:tr>
        <w:tc>
          <w:tcPr>
            <w:tcW w:w="9360" w:type="dxa"/>
          </w:tcPr>
          <w:p>
            <w:pPr>
              <w:spacing w:before="0" w:after="0" w:line="240" w:lineRule="exact"/>
              <w:rPr>
                <w:sz w:val="20"/>
              </w:rPr>
            </w:pPr>
            <w:r>
              <w:rPr>
                <w:sz w:val="20"/>
              </w:rPr>
              <w:t>CRD63</w:t>
            </w:r>
          </w:p>
        </w:tc>
      </w:tr>
      <w:tr>
        <w:tc>
          <w:tcPr>
            <w:tcW w:w="9360" w:type="dxa"/>
          </w:tcPr>
          <w:p>
            <w:pPr>
              <w:spacing w:before="0" w:after="0" w:line="240" w:lineRule="exact"/>
              <w:rPr>
                <w:sz w:val="20"/>
              </w:rPr>
            </w:pPr>
            <w:r>
              <w:rPr>
                <w:sz w:val="20"/>
              </w:rPr>
              <w:t>CRD64</w:t>
            </w:r>
          </w:p>
        </w:tc>
      </w:tr>
      <w:tr>
        <w:tc>
          <w:tcPr>
            <w:tcW w:w="9360" w:type="dxa"/>
          </w:tcPr>
          <w:p>
            <w:pPr>
              <w:spacing w:before="0" w:after="0" w:line="240" w:lineRule="exact"/>
              <w:rPr>
                <w:sz w:val="20"/>
              </w:rPr>
            </w:pPr>
            <w:r>
              <w:rPr>
                <w:sz w:val="20"/>
              </w:rPr>
              <w:t>CRD65</w:t>
            </w:r>
          </w:p>
        </w:tc>
      </w:tr>
      <w:tr>
        <w:tc>
          <w:tcPr>
            <w:tcW w:w="9360" w:type="dxa"/>
          </w:tcPr>
          <w:p>
            <w:pPr>
              <w:spacing w:before="0" w:after="0" w:line="240" w:lineRule="exact"/>
              <w:rPr>
                <w:sz w:val="20"/>
              </w:rPr>
            </w:pPr>
            <w:r>
              <w:rPr>
                <w:sz w:val="20"/>
              </w:rPr>
              <w:t>CRD66</w:t>
            </w:r>
          </w:p>
        </w:tc>
      </w:tr>
      <w:tr>
        <w:tc>
          <w:tcPr>
            <w:tcW w:w="9360" w:type="dxa"/>
          </w:tcPr>
          <w:p>
            <w:pPr>
              <w:spacing w:before="0" w:after="0" w:line="240" w:lineRule="exact"/>
              <w:rPr>
                <w:sz w:val="20"/>
              </w:rPr>
            </w:pPr>
            <w:r>
              <w:rPr>
                <w:sz w:val="20"/>
              </w:rPr>
              <w:t>CRD67</w:t>
            </w:r>
          </w:p>
        </w:tc>
      </w:tr>
      <w:tr>
        <w:tc>
          <w:tcPr>
            <w:tcW w:w="9360" w:type="dxa"/>
          </w:tcPr>
          <w:p>
            <w:pPr>
              <w:spacing w:before="0" w:after="0" w:line="240" w:lineRule="exact"/>
              <w:rPr>
                <w:sz w:val="20"/>
              </w:rPr>
            </w:pPr>
            <w:r>
              <w:rPr>
                <w:sz w:val="20"/>
              </w:rPr>
              <w:t>CRD68</w:t>
            </w:r>
          </w:p>
        </w:tc>
      </w:tr>
      <w:tr>
        <w:tc>
          <w:tcPr>
            <w:tcW w:w="9360" w:type="dxa"/>
          </w:tcPr>
          <w:p>
            <w:pPr>
              <w:spacing w:before="0" w:after="0" w:line="240" w:lineRule="exact"/>
              <w:rPr>
                <w:sz w:val="20"/>
              </w:rPr>
            </w:pPr>
            <w:r>
              <w:rPr>
                <w:sz w:val="20"/>
              </w:rPr>
              <w:t>CRD69</w:t>
            </w:r>
          </w:p>
        </w:tc>
      </w:tr>
      <w:tr>
        <w:tc>
          <w:tcPr>
            <w:tcW w:w="9360" w:type="dxa"/>
          </w:tcPr>
          <w:p>
            <w:pPr>
              <w:spacing w:before="0" w:after="0" w:line="240" w:lineRule="exact"/>
              <w:rPr>
                <w:sz w:val="20"/>
              </w:rPr>
            </w:pPr>
            <w:r>
              <w:rPr>
                <w:sz w:val="20"/>
              </w:rPr>
              <w:t>CRD70</w:t>
            </w:r>
          </w:p>
        </w:tc>
      </w:tr>
      <w:tr>
        <w:tc>
          <w:tcPr>
            <w:tcW w:w="9360" w:type="dxa"/>
          </w:tcPr>
          <w:p>
            <w:pPr>
              <w:spacing w:before="0" w:after="0" w:line="240" w:lineRule="exact"/>
              <w:rPr>
                <w:sz w:val="20"/>
              </w:rPr>
            </w:pPr>
            <w:r>
              <w:rPr>
                <w:sz w:val="20"/>
              </w:rPr>
              <w:t>CRD71</w:t>
            </w:r>
          </w:p>
        </w:tc>
      </w:tr>
      <w:tr>
        <w:tc>
          <w:tcPr>
            <w:tcW w:w="9360" w:type="dxa"/>
          </w:tcPr>
          <w:p>
            <w:pPr>
              <w:spacing w:before="0" w:after="0" w:line="240" w:lineRule="exact"/>
              <w:rPr>
                <w:sz w:val="20"/>
              </w:rPr>
            </w:pPr>
            <w:r>
              <w:rPr>
                <w:sz w:val="20"/>
              </w:rPr>
              <w:t>CRD72</w:t>
            </w:r>
          </w:p>
        </w:tc>
      </w:tr>
      <w:tr>
        <w:tc>
          <w:tcPr>
            <w:tcW w:w="9360" w:type="dxa"/>
          </w:tcPr>
          <w:p>
            <w:pPr>
              <w:spacing w:before="0" w:after="0" w:line="240" w:lineRule="exact"/>
              <w:rPr>
                <w:sz w:val="20"/>
              </w:rPr>
            </w:pPr>
            <w:r>
              <w:rPr>
                <w:sz w:val="20"/>
              </w:rPr>
              <w:t>CRD73</w:t>
            </w:r>
          </w:p>
        </w:tc>
      </w:tr>
      <w:tr>
        <w:tc>
          <w:tcPr>
            <w:tcW w:w="9360" w:type="dxa"/>
          </w:tcPr>
          <w:p>
            <w:pPr>
              <w:spacing w:before="0" w:after="0" w:line="240" w:lineRule="exact"/>
              <w:rPr>
                <w:sz w:val="20"/>
              </w:rPr>
            </w:pPr>
            <w:r>
              <w:rPr>
                <w:sz w:val="20"/>
              </w:rPr>
              <w:t>CRD74</w:t>
            </w:r>
          </w:p>
        </w:tc>
      </w:tr>
      <w:tr>
        <w:tc>
          <w:tcPr>
            <w:tcW w:w="9360" w:type="dxa"/>
          </w:tcPr>
          <w:p>
            <w:pPr>
              <w:spacing w:before="0" w:after="0" w:line="240" w:lineRule="exact"/>
              <w:rPr>
                <w:sz w:val="20"/>
              </w:rPr>
            </w:pPr>
            <w:r>
              <w:rPr>
                <w:sz w:val="20"/>
              </w:rPr>
              <w:t>CRD75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CNREF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blHeader/>
        </w:trPr>
        <w:tc>
          <w:tcPr>
            <w:tcW w:w="9360" w:type="dxa"/>
            <w:tcBorders>
              <w:top w:val="nil"/>
            </w:tcBorders>
          </w:tcPr>
          <w:p>
            <w:pPr>
              <w:spacing w:before="0" w:after="0" w:line="240" w:lineRule="exact"/>
              <w:rPr>
                <w:sz w:val="20"/>
              </w:rPr>
            </w:pPr>
            <w:r>
              <w:rPr>
                <w:sz w:val="20"/>
              </w:rPr>
              <w:t>CNH</w:t>
            </w:r>
          </w:p>
        </w:tc>
      </w:tr>
      <w:tr>
        <w:tc>
          <w:tcPr>
            <w:tcW w:w="9360" w:type="dxa"/>
          </w:tcPr>
          <w:p>
            <w:pPr>
              <w:spacing w:before="0" w:after="0" w:line="240" w:lineRule="exact"/>
              <w:rPr>
                <w:sz w:val="20"/>
              </w:rPr>
            </w:pPr>
            <w:r>
              <w:rPr>
                <w:sz w:val="20"/>
              </w:rPr>
              <w:t>CND01</w:t>
            </w:r>
          </w:p>
        </w:tc>
      </w:tr>
      <w:tr>
        <w:tc>
          <w:tcPr>
            <w:tcW w:w="9360" w:type="dxa"/>
          </w:tcPr>
          <w:p>
            <w:pPr>
              <w:spacing w:before="0" w:after="0" w:line="240" w:lineRule="exact"/>
              <w:rPr>
                <w:sz w:val="20"/>
              </w:rPr>
            </w:pPr>
            <w:r>
              <w:rPr>
                <w:sz w:val="20"/>
              </w:rPr>
              <w:t>CND02</w:t>
            </w:r>
          </w:p>
        </w:tc>
      </w:tr>
      <w:tr>
        <w:tc>
          <w:tcPr>
            <w:tcW w:w="9360" w:type="dxa"/>
          </w:tcPr>
          <w:p>
            <w:pPr>
              <w:spacing w:before="0" w:after="0" w:line="240" w:lineRule="exact"/>
              <w:rPr>
                <w:sz w:val="20"/>
              </w:rPr>
            </w:pPr>
            <w:r>
              <w:rPr>
                <w:sz w:val="20"/>
              </w:rPr>
              <w:t>CND03</w:t>
            </w:r>
          </w:p>
        </w:tc>
      </w:tr>
      <w:tr>
        <w:tc>
          <w:tcPr>
            <w:tcW w:w="9360" w:type="dxa"/>
          </w:tcPr>
          <w:p>
            <w:pPr>
              <w:spacing w:before="0" w:after="0" w:line="240" w:lineRule="exact"/>
              <w:rPr>
                <w:sz w:val="20"/>
              </w:rPr>
            </w:pPr>
            <w:r>
              <w:rPr>
                <w:sz w:val="20"/>
              </w:rPr>
              <w:t>CND04</w:t>
            </w:r>
          </w:p>
        </w:tc>
      </w:tr>
      <w:tr>
        <w:tc>
          <w:tcPr>
            <w:tcW w:w="9360" w:type="dxa"/>
          </w:tcPr>
          <w:p>
            <w:pPr>
              <w:spacing w:before="0" w:after="0" w:line="240" w:lineRule="exact"/>
              <w:rPr>
                <w:sz w:val="20"/>
              </w:rPr>
            </w:pPr>
            <w:r>
              <w:rPr>
                <w:sz w:val="20"/>
              </w:rPr>
              <w:t>CND05</w:t>
            </w:r>
          </w:p>
        </w:tc>
      </w:tr>
      <w:tr>
        <w:tc>
          <w:tcPr>
            <w:tcW w:w="9360" w:type="dxa"/>
          </w:tcPr>
          <w:p>
            <w:pPr>
              <w:spacing w:before="0" w:after="0" w:line="240" w:lineRule="exact"/>
              <w:rPr>
                <w:sz w:val="20"/>
              </w:rPr>
            </w:pPr>
            <w:r>
              <w:rPr>
                <w:sz w:val="20"/>
              </w:rPr>
              <w:t>CND06</w:t>
            </w:r>
          </w:p>
        </w:tc>
      </w:tr>
      <w:tr>
        <w:tc>
          <w:tcPr>
            <w:tcW w:w="9360" w:type="dxa"/>
          </w:tcPr>
          <w:p>
            <w:pPr>
              <w:spacing w:before="0" w:after="0" w:line="240" w:lineRule="exact"/>
              <w:rPr>
                <w:sz w:val="20"/>
              </w:rPr>
            </w:pPr>
            <w:r>
              <w:rPr>
                <w:sz w:val="20"/>
              </w:rPr>
              <w:t>CND07</w:t>
            </w:r>
          </w:p>
        </w:tc>
      </w:tr>
      <w:tr>
        <w:tc>
          <w:tcPr>
            <w:tcW w:w="9360" w:type="dxa"/>
          </w:tcPr>
          <w:p>
            <w:pPr>
              <w:spacing w:before="0" w:after="0" w:line="240" w:lineRule="exact"/>
              <w:rPr>
                <w:sz w:val="20"/>
              </w:rPr>
            </w:pPr>
            <w:r>
              <w:rPr>
                <w:sz w:val="20"/>
              </w:rPr>
              <w:t>CND08</w:t>
            </w:r>
          </w:p>
        </w:tc>
      </w:tr>
      <w:tr>
        <w:tc>
          <w:tcPr>
            <w:tcW w:w="9360" w:type="dxa"/>
          </w:tcPr>
          <w:p>
            <w:pPr>
              <w:spacing w:before="0" w:after="0" w:line="240" w:lineRule="exact"/>
              <w:rPr>
                <w:sz w:val="20"/>
              </w:rPr>
            </w:pPr>
            <w:r>
              <w:rPr>
                <w:sz w:val="20"/>
              </w:rPr>
              <w:t>CND09</w:t>
            </w:r>
          </w:p>
        </w:tc>
      </w:tr>
      <w:tr>
        <w:tc>
          <w:tcPr>
            <w:tcW w:w="9360" w:type="dxa"/>
          </w:tcPr>
          <w:p>
            <w:pPr>
              <w:spacing w:before="0" w:after="0" w:line="240" w:lineRule="exact"/>
              <w:rPr>
                <w:sz w:val="20"/>
              </w:rPr>
            </w:pPr>
            <w:r>
              <w:rPr>
                <w:sz w:val="20"/>
              </w:rPr>
              <w:t>CND10</w:t>
            </w:r>
          </w:p>
        </w:tc>
      </w:tr>
      <w:tr>
        <w:tc>
          <w:tcPr>
            <w:tcW w:w="9360" w:type="dxa"/>
          </w:tcPr>
          <w:p>
            <w:pPr>
              <w:spacing w:before="0" w:after="0" w:line="240" w:lineRule="exact"/>
              <w:rPr>
                <w:sz w:val="20"/>
              </w:rPr>
            </w:pPr>
            <w:r>
              <w:rPr>
                <w:sz w:val="20"/>
              </w:rPr>
              <w:t>CND11</w:t>
            </w:r>
          </w:p>
        </w:tc>
      </w:tr>
      <w:tr>
        <w:tc>
          <w:tcPr>
            <w:tcW w:w="9360" w:type="dxa"/>
          </w:tcPr>
          <w:p>
            <w:pPr>
              <w:spacing w:before="0" w:after="0" w:line="240" w:lineRule="exact"/>
              <w:rPr>
                <w:sz w:val="20"/>
              </w:rPr>
            </w:pPr>
            <w:r>
              <w:rPr>
                <w:sz w:val="20"/>
              </w:rPr>
              <w:t>CND12</w:t>
            </w:r>
          </w:p>
        </w:tc>
      </w:tr>
      <w:tr>
        <w:tc>
          <w:tcPr>
            <w:tcW w:w="9360" w:type="dxa"/>
          </w:tcPr>
          <w:p>
            <w:pPr>
              <w:spacing w:before="0" w:after="0" w:line="240" w:lineRule="exact"/>
              <w:rPr>
                <w:sz w:val="20"/>
              </w:rPr>
            </w:pPr>
            <w:r>
              <w:rPr>
                <w:sz w:val="20"/>
              </w:rPr>
              <w:t>CND13</w:t>
            </w:r>
          </w:p>
        </w:tc>
      </w:tr>
      <w:tr>
        <w:tc>
          <w:tcPr>
            <w:tcW w:w="9360" w:type="dxa"/>
          </w:tcPr>
          <w:p>
            <w:pPr>
              <w:spacing w:before="0" w:after="0" w:line="240" w:lineRule="exact"/>
              <w:rPr>
                <w:sz w:val="20"/>
              </w:rPr>
            </w:pPr>
            <w:r>
              <w:rPr>
                <w:sz w:val="20"/>
              </w:rPr>
              <w:t>CND14</w:t>
            </w:r>
          </w:p>
        </w:tc>
      </w:tr>
      <w:tr>
        <w:tc>
          <w:tcPr>
            <w:tcW w:w="9360" w:type="dxa"/>
          </w:tcPr>
          <w:p>
            <w:pPr>
              <w:spacing w:before="0" w:after="0" w:line="240" w:lineRule="exact"/>
              <w:rPr>
                <w:sz w:val="20"/>
              </w:rPr>
            </w:pPr>
            <w:r>
              <w:rPr>
                <w:sz w:val="20"/>
              </w:rPr>
              <w:t>CND15</w:t>
            </w:r>
          </w:p>
        </w:tc>
      </w:tr>
      <w:tr>
        <w:tc>
          <w:tcPr>
            <w:tcW w:w="9360" w:type="dxa"/>
          </w:tcPr>
          <w:p>
            <w:pPr>
              <w:spacing w:before="0" w:after="0" w:line="240" w:lineRule="exact"/>
              <w:rPr>
                <w:sz w:val="20"/>
              </w:rPr>
            </w:pPr>
            <w:r>
              <w:rPr>
                <w:sz w:val="20"/>
              </w:rPr>
              <w:t>CND16</w:t>
            </w:r>
          </w:p>
        </w:tc>
      </w:tr>
      <w:tr>
        <w:tc>
          <w:tcPr>
            <w:tcW w:w="9360" w:type="dxa"/>
          </w:tcPr>
          <w:p>
            <w:pPr>
              <w:spacing w:before="0" w:after="0" w:line="240" w:lineRule="exact"/>
              <w:rPr>
                <w:sz w:val="20"/>
              </w:rPr>
            </w:pPr>
            <w:r>
              <w:rPr>
                <w:sz w:val="20"/>
              </w:rPr>
              <w:t>CND17</w:t>
            </w:r>
          </w:p>
        </w:tc>
      </w:tr>
      <w:tr>
        <w:tc>
          <w:tcPr>
            <w:tcW w:w="9360" w:type="dxa"/>
          </w:tcPr>
          <w:p>
            <w:pPr>
              <w:spacing w:before="0" w:after="0" w:line="240" w:lineRule="exact"/>
              <w:rPr>
                <w:sz w:val="20"/>
              </w:rPr>
            </w:pPr>
            <w:r>
              <w:rPr>
                <w:sz w:val="20"/>
              </w:rPr>
              <w:t>CND18</w:t>
            </w:r>
          </w:p>
        </w:tc>
      </w:tr>
      <w:tr>
        <w:tc>
          <w:tcPr>
            <w:tcW w:w="9360" w:type="dxa"/>
          </w:tcPr>
          <w:p>
            <w:pPr>
              <w:spacing w:before="0" w:after="0" w:line="240" w:lineRule="exact"/>
              <w:rPr>
                <w:sz w:val="20"/>
              </w:rPr>
            </w:pPr>
            <w:r>
              <w:rPr>
                <w:sz w:val="20"/>
              </w:rPr>
              <w:t>CND19</w:t>
            </w:r>
          </w:p>
        </w:tc>
      </w:tr>
      <w:tr>
        <w:tc>
          <w:tcPr>
            <w:tcW w:w="9360" w:type="dxa"/>
          </w:tcPr>
          <w:p>
            <w:pPr>
              <w:spacing w:before="0" w:after="0" w:line="240" w:lineRule="exact"/>
              <w:rPr>
                <w:sz w:val="20"/>
              </w:rPr>
            </w:pPr>
            <w:r>
              <w:rPr>
                <w:sz w:val="20"/>
              </w:rPr>
              <w:t>CND20</w:t>
            </w:r>
          </w:p>
        </w:tc>
      </w:tr>
      <w:tr>
        <w:tc>
          <w:tcPr>
            <w:tcW w:w="9360" w:type="dxa"/>
          </w:tcPr>
          <w:p>
            <w:pPr>
              <w:spacing w:before="0" w:after="0" w:line="240" w:lineRule="exact"/>
              <w:rPr>
                <w:sz w:val="20"/>
              </w:rPr>
            </w:pPr>
            <w:r>
              <w:rPr>
                <w:sz w:val="20"/>
              </w:rPr>
              <w:t>CND21</w:t>
            </w:r>
          </w:p>
        </w:tc>
      </w:tr>
      <w:tr>
        <w:tc>
          <w:tcPr>
            <w:tcW w:w="9360" w:type="dxa"/>
          </w:tcPr>
          <w:p>
            <w:pPr>
              <w:spacing w:before="0" w:after="0" w:line="240" w:lineRule="exact"/>
              <w:rPr>
                <w:sz w:val="20"/>
              </w:rPr>
            </w:pPr>
            <w:r>
              <w:rPr>
                <w:sz w:val="20"/>
              </w:rPr>
              <w:t>CND22</w:t>
            </w:r>
          </w:p>
        </w:tc>
      </w:tr>
      <w:tr>
        <w:tc>
          <w:tcPr>
            <w:tcW w:w="9360" w:type="dxa"/>
          </w:tcPr>
          <w:p>
            <w:pPr>
              <w:spacing w:before="0" w:after="0" w:line="240" w:lineRule="exact"/>
              <w:rPr>
                <w:sz w:val="20"/>
              </w:rPr>
            </w:pPr>
            <w:r>
              <w:rPr>
                <w:sz w:val="20"/>
              </w:rPr>
              <w:t>CND23</w:t>
            </w:r>
          </w:p>
        </w:tc>
      </w:tr>
      <w:tr>
        <w:tc>
          <w:tcPr>
            <w:tcW w:w="9360" w:type="dxa"/>
          </w:tcPr>
          <w:p>
            <w:pPr>
              <w:spacing w:before="0" w:after="0" w:line="240" w:lineRule="exact"/>
              <w:rPr>
                <w:sz w:val="20"/>
              </w:rPr>
            </w:pPr>
            <w:r>
              <w:rPr>
                <w:sz w:val="20"/>
              </w:rPr>
              <w:t>CND24</w:t>
            </w:r>
          </w:p>
        </w:tc>
      </w:tr>
      <w:tr>
        <w:tc>
          <w:tcPr>
            <w:tcW w:w="9360" w:type="dxa"/>
          </w:tcPr>
          <w:p>
            <w:pPr>
              <w:spacing w:before="0" w:after="0" w:line="240" w:lineRule="exact"/>
              <w:rPr>
                <w:sz w:val="20"/>
              </w:rPr>
            </w:pPr>
            <w:r>
              <w:rPr>
                <w:sz w:val="20"/>
              </w:rPr>
              <w:t>CND25</w:t>
            </w:r>
          </w:p>
        </w:tc>
      </w:tr>
      <w:tr>
        <w:tc>
          <w:tcPr>
            <w:tcW w:w="9360" w:type="dxa"/>
          </w:tcPr>
          <w:p>
            <w:pPr>
              <w:spacing w:before="0" w:after="0" w:line="240" w:lineRule="exact"/>
              <w:rPr>
                <w:sz w:val="20"/>
              </w:rPr>
            </w:pPr>
            <w:r>
              <w:rPr>
                <w:sz w:val="20"/>
              </w:rPr>
              <w:t>CND26</w:t>
            </w:r>
          </w:p>
        </w:tc>
      </w:tr>
      <w:tr>
        <w:tc>
          <w:tcPr>
            <w:tcW w:w="9360" w:type="dxa"/>
          </w:tcPr>
          <w:p>
            <w:pPr>
              <w:spacing w:before="0" w:after="0" w:line="240" w:lineRule="exact"/>
              <w:rPr>
                <w:sz w:val="20"/>
              </w:rPr>
            </w:pPr>
            <w:r>
              <w:rPr>
                <w:sz w:val="20"/>
              </w:rPr>
              <w:t>CND27</w:t>
            </w:r>
          </w:p>
        </w:tc>
      </w:tr>
      <w:tr>
        <w:tc>
          <w:tcPr>
            <w:tcW w:w="9360" w:type="dxa"/>
          </w:tcPr>
          <w:p>
            <w:pPr>
              <w:spacing w:before="0" w:after="0" w:line="240" w:lineRule="exact"/>
              <w:rPr>
                <w:sz w:val="20"/>
              </w:rPr>
            </w:pPr>
            <w:r>
              <w:rPr>
                <w:sz w:val="20"/>
              </w:rPr>
              <w:t>CND28</w:t>
            </w:r>
          </w:p>
        </w:tc>
      </w:tr>
      <w:tr>
        <w:tc>
          <w:tcPr>
            <w:tcW w:w="9360" w:type="dxa"/>
          </w:tcPr>
          <w:p>
            <w:pPr>
              <w:spacing w:before="0" w:after="0" w:line="240" w:lineRule="exact"/>
              <w:rPr>
                <w:sz w:val="20"/>
              </w:rPr>
            </w:pPr>
            <w:r>
              <w:rPr>
                <w:sz w:val="20"/>
              </w:rPr>
              <w:t>CND29</w:t>
            </w:r>
          </w:p>
        </w:tc>
      </w:tr>
      <w:tr>
        <w:tc>
          <w:tcPr>
            <w:tcW w:w="9360" w:type="dxa"/>
          </w:tcPr>
          <w:p>
            <w:pPr>
              <w:spacing w:before="0" w:after="0" w:line="240" w:lineRule="exact"/>
              <w:rPr>
                <w:sz w:val="20"/>
              </w:rPr>
            </w:pPr>
            <w:r>
              <w:rPr>
                <w:sz w:val="20"/>
              </w:rPr>
              <w:t>CND30</w:t>
            </w:r>
          </w:p>
        </w:tc>
      </w:tr>
      <w:tr>
        <w:tc>
          <w:tcPr>
            <w:tcW w:w="9360" w:type="dxa"/>
          </w:tcPr>
          <w:p>
            <w:pPr>
              <w:spacing w:before="0" w:after="0" w:line="240" w:lineRule="exact"/>
              <w:rPr>
                <w:sz w:val="20"/>
              </w:rPr>
            </w:pPr>
            <w:r>
              <w:rPr>
                <w:sz w:val="20"/>
              </w:rPr>
              <w:t>CND31</w:t>
            </w:r>
          </w:p>
        </w:tc>
      </w:tr>
      <w:tr>
        <w:tc>
          <w:tcPr>
            <w:tcW w:w="9360" w:type="dxa"/>
          </w:tcPr>
          <w:p>
            <w:pPr>
              <w:spacing w:before="0" w:after="0" w:line="240" w:lineRule="exact"/>
              <w:rPr>
                <w:sz w:val="20"/>
              </w:rPr>
            </w:pPr>
            <w:r>
              <w:rPr>
                <w:sz w:val="20"/>
              </w:rPr>
              <w:t>CND32</w:t>
            </w:r>
          </w:p>
        </w:tc>
      </w:tr>
      <w:tr>
        <w:tc>
          <w:tcPr>
            <w:tcW w:w="9360" w:type="dxa"/>
          </w:tcPr>
          <w:p>
            <w:pPr>
              <w:spacing w:before="0" w:after="0" w:line="240" w:lineRule="exact"/>
              <w:rPr>
                <w:sz w:val="20"/>
              </w:rPr>
            </w:pPr>
            <w:r>
              <w:rPr>
                <w:sz w:val="20"/>
              </w:rPr>
              <w:t>CND33</w:t>
            </w:r>
          </w:p>
        </w:tc>
      </w:tr>
      <w:tr>
        <w:tc>
          <w:tcPr>
            <w:tcW w:w="9360" w:type="dxa"/>
          </w:tcPr>
          <w:p>
            <w:pPr>
              <w:spacing w:before="0" w:after="0" w:line="240" w:lineRule="exact"/>
              <w:rPr>
                <w:sz w:val="20"/>
              </w:rPr>
            </w:pPr>
            <w:r>
              <w:rPr>
                <w:sz w:val="20"/>
              </w:rPr>
              <w:t>CND34</w:t>
            </w:r>
          </w:p>
        </w:tc>
      </w:tr>
      <w:tr>
        <w:tc>
          <w:tcPr>
            <w:tcW w:w="9360" w:type="dxa"/>
          </w:tcPr>
          <w:p>
            <w:pPr>
              <w:spacing w:before="0" w:after="0" w:line="240" w:lineRule="exact"/>
              <w:rPr>
                <w:sz w:val="20"/>
              </w:rPr>
            </w:pPr>
            <w:r>
              <w:rPr>
                <w:sz w:val="20"/>
              </w:rPr>
              <w:t>CND35</w:t>
            </w:r>
          </w:p>
        </w:tc>
      </w:tr>
      <w:tr>
        <w:tc>
          <w:tcPr>
            <w:tcW w:w="9360" w:type="dxa"/>
          </w:tcPr>
          <w:p>
            <w:pPr>
              <w:spacing w:before="0" w:after="0" w:line="240" w:lineRule="exact"/>
              <w:rPr>
                <w:sz w:val="20"/>
              </w:rPr>
            </w:pPr>
            <w:r>
              <w:rPr>
                <w:sz w:val="20"/>
              </w:rPr>
              <w:t>CND36</w:t>
            </w:r>
          </w:p>
        </w:tc>
      </w:tr>
      <w:tr>
        <w:tc>
          <w:tcPr>
            <w:tcW w:w="9360" w:type="dxa"/>
          </w:tcPr>
          <w:p>
            <w:pPr>
              <w:spacing w:before="0" w:after="0" w:line="240" w:lineRule="exact"/>
              <w:rPr>
                <w:sz w:val="20"/>
              </w:rPr>
            </w:pPr>
            <w:r>
              <w:rPr>
                <w:sz w:val="20"/>
              </w:rPr>
              <w:t>CND37</w:t>
            </w:r>
          </w:p>
        </w:tc>
      </w:tr>
      <w:tr>
        <w:tc>
          <w:tcPr>
            <w:tcW w:w="9360" w:type="dxa"/>
          </w:tcPr>
          <w:p>
            <w:pPr>
              <w:spacing w:before="0" w:after="0" w:line="240" w:lineRule="exact"/>
              <w:rPr>
                <w:sz w:val="20"/>
              </w:rPr>
            </w:pPr>
            <w:r>
              <w:rPr>
                <w:sz w:val="20"/>
              </w:rPr>
              <w:t>CND38</w:t>
            </w:r>
          </w:p>
        </w:tc>
      </w:tr>
      <w:tr>
        <w:tc>
          <w:tcPr>
            <w:tcW w:w="9360" w:type="dxa"/>
          </w:tcPr>
          <w:p>
            <w:pPr>
              <w:spacing w:before="0" w:after="0" w:line="240" w:lineRule="exact"/>
              <w:rPr>
                <w:sz w:val="20"/>
              </w:rPr>
            </w:pPr>
            <w:r>
              <w:rPr>
                <w:sz w:val="20"/>
              </w:rPr>
              <w:t>CND39</w:t>
            </w:r>
          </w:p>
        </w:tc>
      </w:tr>
      <w:tr>
        <w:tc>
          <w:tcPr>
            <w:tcW w:w="9360" w:type="dxa"/>
          </w:tcPr>
          <w:p>
            <w:pPr>
              <w:spacing w:before="0" w:after="0" w:line="240" w:lineRule="exact"/>
              <w:rPr>
                <w:sz w:val="20"/>
              </w:rPr>
            </w:pPr>
            <w:r>
              <w:rPr>
                <w:sz w:val="20"/>
              </w:rPr>
              <w:t>CND40</w:t>
            </w:r>
          </w:p>
        </w:tc>
      </w:tr>
      <w:tr>
        <w:tc>
          <w:tcPr>
            <w:tcW w:w="9360" w:type="dxa"/>
          </w:tcPr>
          <w:p>
            <w:pPr>
              <w:spacing w:before="0" w:after="0" w:line="240" w:lineRule="exact"/>
              <w:rPr>
                <w:sz w:val="20"/>
              </w:rPr>
            </w:pPr>
            <w:r>
              <w:rPr>
                <w:sz w:val="20"/>
              </w:rPr>
              <w:t>CND41</w:t>
            </w:r>
          </w:p>
        </w:tc>
      </w:tr>
      <w:tr>
        <w:tc>
          <w:tcPr>
            <w:tcW w:w="9360" w:type="dxa"/>
          </w:tcPr>
          <w:p>
            <w:pPr>
              <w:spacing w:before="0" w:after="0" w:line="240" w:lineRule="exact"/>
              <w:rPr>
                <w:sz w:val="20"/>
              </w:rPr>
            </w:pPr>
            <w:r>
              <w:rPr>
                <w:sz w:val="20"/>
              </w:rPr>
              <w:t>CND42</w:t>
            </w:r>
          </w:p>
        </w:tc>
      </w:tr>
      <w:tr>
        <w:tc>
          <w:tcPr>
            <w:tcW w:w="9360" w:type="dxa"/>
          </w:tcPr>
          <w:p>
            <w:pPr>
              <w:spacing w:before="0" w:after="0" w:line="240" w:lineRule="exact"/>
              <w:rPr>
                <w:sz w:val="20"/>
              </w:rPr>
            </w:pPr>
            <w:r>
              <w:rPr>
                <w:sz w:val="20"/>
              </w:rPr>
              <w:t>CND43</w:t>
            </w:r>
          </w:p>
        </w:tc>
      </w:tr>
      <w:tr>
        <w:tc>
          <w:tcPr>
            <w:tcW w:w="9360" w:type="dxa"/>
          </w:tcPr>
          <w:p>
            <w:pPr>
              <w:spacing w:before="0" w:after="0" w:line="240" w:lineRule="exact"/>
              <w:rPr>
                <w:sz w:val="20"/>
              </w:rPr>
            </w:pPr>
            <w:r>
              <w:rPr>
                <w:sz w:val="20"/>
              </w:rPr>
              <w:t>CND44</w:t>
            </w:r>
          </w:p>
        </w:tc>
      </w:tr>
      <w:tr>
        <w:tc>
          <w:tcPr>
            <w:tcW w:w="9360" w:type="dxa"/>
          </w:tcPr>
          <w:p>
            <w:pPr>
              <w:spacing w:before="0" w:after="0" w:line="240" w:lineRule="exact"/>
              <w:rPr>
                <w:sz w:val="20"/>
              </w:rPr>
            </w:pPr>
            <w:r>
              <w:rPr>
                <w:sz w:val="20"/>
              </w:rPr>
              <w:t>CND45</w:t>
            </w:r>
          </w:p>
        </w:tc>
      </w:tr>
      <w:tr>
        <w:tc>
          <w:tcPr>
            <w:tcW w:w="9360" w:type="dxa"/>
          </w:tcPr>
          <w:p>
            <w:pPr>
              <w:spacing w:before="0" w:after="0" w:line="240" w:lineRule="exact"/>
              <w:rPr>
                <w:sz w:val="20"/>
              </w:rPr>
            </w:pPr>
            <w:r>
              <w:rPr>
                <w:sz w:val="20"/>
              </w:rPr>
              <w:t>CND46</w:t>
            </w:r>
          </w:p>
        </w:tc>
      </w:tr>
      <w:tr>
        <w:tc>
          <w:tcPr>
            <w:tcW w:w="9360" w:type="dxa"/>
          </w:tcPr>
          <w:p>
            <w:pPr>
              <w:spacing w:before="0" w:after="0" w:line="240" w:lineRule="exact"/>
              <w:rPr>
                <w:sz w:val="20"/>
              </w:rPr>
            </w:pPr>
            <w:r>
              <w:rPr>
                <w:sz w:val="20"/>
              </w:rPr>
              <w:t>CND47</w:t>
            </w:r>
          </w:p>
        </w:tc>
      </w:tr>
      <w:tr>
        <w:tc>
          <w:tcPr>
            <w:tcW w:w="9360" w:type="dxa"/>
          </w:tcPr>
          <w:p>
            <w:pPr>
              <w:spacing w:before="0" w:after="0" w:line="240" w:lineRule="exact"/>
              <w:rPr>
                <w:sz w:val="20"/>
              </w:rPr>
            </w:pPr>
            <w:r>
              <w:rPr>
                <w:sz w:val="20"/>
              </w:rPr>
              <w:t>CND48</w:t>
            </w:r>
          </w:p>
        </w:tc>
      </w:tr>
      <w:tr>
        <w:tc>
          <w:tcPr>
            <w:tcW w:w="9360" w:type="dxa"/>
          </w:tcPr>
          <w:p>
            <w:pPr>
              <w:spacing w:before="0" w:after="0" w:line="240" w:lineRule="exact"/>
              <w:rPr>
                <w:sz w:val="20"/>
              </w:rPr>
            </w:pPr>
            <w:r>
              <w:rPr>
                <w:sz w:val="20"/>
              </w:rPr>
              <w:t>CND49</w:t>
            </w:r>
          </w:p>
        </w:tc>
      </w:tr>
      <w:tr>
        <w:tc>
          <w:tcPr>
            <w:tcW w:w="9360" w:type="dxa"/>
          </w:tcPr>
          <w:p>
            <w:pPr>
              <w:spacing w:before="0" w:after="0" w:line="240" w:lineRule="exact"/>
              <w:rPr>
                <w:sz w:val="20"/>
              </w:rPr>
            </w:pPr>
            <w:r>
              <w:rPr>
                <w:sz w:val="20"/>
              </w:rPr>
              <w:t>CND50</w:t>
            </w:r>
          </w:p>
        </w:tc>
      </w:tr>
      <w:tr>
        <w:tc>
          <w:tcPr>
            <w:tcW w:w="9360" w:type="dxa"/>
          </w:tcPr>
          <w:p>
            <w:pPr>
              <w:spacing w:before="0" w:after="0" w:line="240" w:lineRule="exact"/>
              <w:rPr>
                <w:sz w:val="20"/>
              </w:rPr>
            </w:pPr>
            <w:r>
              <w:rPr>
                <w:sz w:val="20"/>
              </w:rPr>
              <w:t>CND51</w:t>
            </w:r>
          </w:p>
        </w:tc>
      </w:tr>
      <w:tr>
        <w:tc>
          <w:tcPr>
            <w:tcW w:w="9360" w:type="dxa"/>
          </w:tcPr>
          <w:p>
            <w:pPr>
              <w:spacing w:before="0" w:after="0" w:line="240" w:lineRule="exact"/>
              <w:rPr>
                <w:sz w:val="20"/>
              </w:rPr>
            </w:pPr>
            <w:r>
              <w:rPr>
                <w:sz w:val="20"/>
              </w:rPr>
              <w:t>CND52</w:t>
            </w:r>
          </w:p>
        </w:tc>
      </w:tr>
      <w:tr>
        <w:tc>
          <w:tcPr>
            <w:tcW w:w="9360" w:type="dxa"/>
          </w:tcPr>
          <w:p>
            <w:pPr>
              <w:spacing w:before="0" w:after="0" w:line="240" w:lineRule="exact"/>
              <w:rPr>
                <w:sz w:val="20"/>
              </w:rPr>
            </w:pPr>
            <w:r>
              <w:rPr>
                <w:sz w:val="20"/>
              </w:rPr>
              <w:t>CND53</w:t>
            </w:r>
          </w:p>
        </w:tc>
      </w:tr>
      <w:tr>
        <w:tc>
          <w:tcPr>
            <w:tcW w:w="9360" w:type="dxa"/>
          </w:tcPr>
          <w:p>
            <w:pPr>
              <w:spacing w:before="0" w:after="0" w:line="240" w:lineRule="exact"/>
              <w:rPr>
                <w:sz w:val="20"/>
              </w:rPr>
            </w:pPr>
            <w:r>
              <w:rPr>
                <w:sz w:val="20"/>
              </w:rPr>
              <w:t>CND54</w:t>
            </w:r>
          </w:p>
        </w:tc>
      </w:tr>
      <w:tr>
        <w:tc>
          <w:tcPr>
            <w:tcW w:w="9360" w:type="dxa"/>
          </w:tcPr>
          <w:p>
            <w:pPr>
              <w:spacing w:before="0" w:after="0" w:line="240" w:lineRule="exact"/>
              <w:rPr>
                <w:sz w:val="20"/>
              </w:rPr>
            </w:pPr>
            <w:r>
              <w:rPr>
                <w:sz w:val="20"/>
              </w:rPr>
              <w:t>CND55</w:t>
            </w:r>
          </w:p>
        </w:tc>
      </w:tr>
      <w:tr>
        <w:tc>
          <w:tcPr>
            <w:tcW w:w="9360" w:type="dxa"/>
          </w:tcPr>
          <w:p>
            <w:pPr>
              <w:spacing w:before="0" w:after="0" w:line="240" w:lineRule="exact"/>
              <w:rPr>
                <w:sz w:val="20"/>
              </w:rPr>
            </w:pPr>
            <w:r>
              <w:rPr>
                <w:sz w:val="20"/>
              </w:rPr>
              <w:t>CND56</w:t>
            </w:r>
          </w:p>
        </w:tc>
      </w:tr>
      <w:tr>
        <w:tc>
          <w:tcPr>
            <w:tcW w:w="9360" w:type="dxa"/>
          </w:tcPr>
          <w:p>
            <w:pPr>
              <w:spacing w:before="0" w:after="0" w:line="240" w:lineRule="exact"/>
              <w:rPr>
                <w:sz w:val="20"/>
              </w:rPr>
            </w:pPr>
            <w:r>
              <w:rPr>
                <w:sz w:val="20"/>
              </w:rPr>
              <w:t>CND57</w:t>
            </w:r>
          </w:p>
        </w:tc>
      </w:tr>
      <w:tr>
        <w:tc>
          <w:tcPr>
            <w:tcW w:w="9360" w:type="dxa"/>
          </w:tcPr>
          <w:p>
            <w:pPr>
              <w:spacing w:before="0" w:after="0" w:line="240" w:lineRule="exact"/>
              <w:rPr>
                <w:sz w:val="20"/>
              </w:rPr>
            </w:pPr>
            <w:r>
              <w:rPr>
                <w:sz w:val="20"/>
              </w:rPr>
              <w:t>CND58</w:t>
            </w:r>
          </w:p>
        </w:tc>
      </w:tr>
      <w:tr>
        <w:tc>
          <w:tcPr>
            <w:tcW w:w="9360" w:type="dxa"/>
          </w:tcPr>
          <w:p>
            <w:pPr>
              <w:spacing w:before="0" w:after="0" w:line="240" w:lineRule="exact"/>
              <w:rPr>
                <w:sz w:val="20"/>
              </w:rPr>
            </w:pPr>
            <w:r>
              <w:rPr>
                <w:sz w:val="20"/>
              </w:rPr>
              <w:t>CND59</w:t>
            </w:r>
          </w:p>
        </w:tc>
      </w:tr>
      <w:tr>
        <w:tc>
          <w:tcPr>
            <w:tcW w:w="9360" w:type="dxa"/>
          </w:tcPr>
          <w:p>
            <w:pPr>
              <w:spacing w:before="0" w:after="0" w:line="240" w:lineRule="exact"/>
              <w:rPr>
                <w:sz w:val="20"/>
              </w:rPr>
            </w:pPr>
            <w:r>
              <w:rPr>
                <w:sz w:val="20"/>
              </w:rPr>
              <w:t>CND60</w:t>
            </w:r>
          </w:p>
        </w:tc>
      </w:tr>
      <w:tr>
        <w:tc>
          <w:tcPr>
            <w:tcW w:w="9360" w:type="dxa"/>
          </w:tcPr>
          <w:p>
            <w:pPr>
              <w:spacing w:before="0" w:after="0" w:line="240" w:lineRule="exact"/>
              <w:rPr>
                <w:sz w:val="20"/>
              </w:rPr>
            </w:pPr>
            <w:r>
              <w:rPr>
                <w:sz w:val="20"/>
              </w:rPr>
              <w:t>CND61</w:t>
            </w:r>
          </w:p>
        </w:tc>
      </w:tr>
      <w:tr>
        <w:tc>
          <w:tcPr>
            <w:tcW w:w="9360" w:type="dxa"/>
          </w:tcPr>
          <w:p>
            <w:pPr>
              <w:spacing w:before="0" w:after="0" w:line="240" w:lineRule="exact"/>
              <w:rPr>
                <w:sz w:val="20"/>
              </w:rPr>
            </w:pPr>
            <w:r>
              <w:rPr>
                <w:sz w:val="20"/>
              </w:rPr>
              <w:t>CND62</w:t>
            </w:r>
          </w:p>
        </w:tc>
      </w:tr>
      <w:tr>
        <w:tc>
          <w:tcPr>
            <w:tcW w:w="9360" w:type="dxa"/>
          </w:tcPr>
          <w:p>
            <w:pPr>
              <w:spacing w:before="0" w:after="0" w:line="240" w:lineRule="exact"/>
              <w:rPr>
                <w:sz w:val="20"/>
              </w:rPr>
            </w:pPr>
            <w:r>
              <w:rPr>
                <w:sz w:val="20"/>
              </w:rPr>
              <w:t>CND63</w:t>
            </w:r>
          </w:p>
        </w:tc>
      </w:tr>
      <w:tr>
        <w:tc>
          <w:tcPr>
            <w:tcW w:w="9360" w:type="dxa"/>
          </w:tcPr>
          <w:p>
            <w:pPr>
              <w:spacing w:before="0" w:after="0" w:line="240" w:lineRule="exact"/>
              <w:rPr>
                <w:sz w:val="20"/>
              </w:rPr>
            </w:pPr>
            <w:r>
              <w:rPr>
                <w:sz w:val="20"/>
              </w:rPr>
              <w:t>CND64</w:t>
            </w:r>
          </w:p>
        </w:tc>
      </w:tr>
      <w:tr>
        <w:tc>
          <w:tcPr>
            <w:tcW w:w="9360" w:type="dxa"/>
          </w:tcPr>
          <w:p>
            <w:pPr>
              <w:spacing w:before="0" w:after="0" w:line="240" w:lineRule="exact"/>
              <w:rPr>
                <w:sz w:val="20"/>
              </w:rPr>
            </w:pPr>
            <w:r>
              <w:rPr>
                <w:sz w:val="20"/>
              </w:rPr>
              <w:t>CND65</w:t>
            </w:r>
          </w:p>
        </w:tc>
      </w:tr>
      <w:tr>
        <w:tc>
          <w:tcPr>
            <w:tcW w:w="9360" w:type="dxa"/>
          </w:tcPr>
          <w:p>
            <w:pPr>
              <w:spacing w:before="0" w:after="0" w:line="240" w:lineRule="exact"/>
              <w:rPr>
                <w:sz w:val="20"/>
              </w:rPr>
            </w:pPr>
            <w:r>
              <w:rPr>
                <w:sz w:val="20"/>
              </w:rPr>
              <w:t>CND66</w:t>
            </w:r>
          </w:p>
        </w:tc>
      </w:tr>
      <w:tr>
        <w:tc>
          <w:tcPr>
            <w:tcW w:w="9360" w:type="dxa"/>
          </w:tcPr>
          <w:p>
            <w:pPr>
              <w:spacing w:before="0" w:after="0" w:line="240" w:lineRule="exact"/>
              <w:rPr>
                <w:sz w:val="20"/>
              </w:rPr>
            </w:pPr>
            <w:r>
              <w:rPr>
                <w:sz w:val="20"/>
              </w:rPr>
              <w:t>CND67</w:t>
            </w:r>
          </w:p>
        </w:tc>
      </w:tr>
      <w:tr>
        <w:tc>
          <w:tcPr>
            <w:tcW w:w="9360" w:type="dxa"/>
          </w:tcPr>
          <w:p>
            <w:pPr>
              <w:spacing w:before="0" w:after="0" w:line="240" w:lineRule="exact"/>
              <w:rPr>
                <w:sz w:val="20"/>
              </w:rPr>
            </w:pPr>
            <w:r>
              <w:rPr>
                <w:sz w:val="20"/>
              </w:rPr>
              <w:t>CND68</w:t>
            </w:r>
          </w:p>
        </w:tc>
      </w:tr>
      <w:tr>
        <w:tc>
          <w:tcPr>
            <w:tcW w:w="9360" w:type="dxa"/>
          </w:tcPr>
          <w:p>
            <w:pPr>
              <w:spacing w:before="0" w:after="0" w:line="240" w:lineRule="exact"/>
              <w:rPr>
                <w:sz w:val="20"/>
              </w:rPr>
            </w:pPr>
            <w:r>
              <w:rPr>
                <w:sz w:val="20"/>
              </w:rPr>
              <w:t>CND69</w:t>
            </w:r>
          </w:p>
        </w:tc>
      </w:tr>
      <w:tr>
        <w:tc>
          <w:tcPr>
            <w:tcW w:w="9360" w:type="dxa"/>
          </w:tcPr>
          <w:p>
            <w:pPr>
              <w:spacing w:before="0" w:after="0" w:line="240" w:lineRule="exact"/>
              <w:rPr>
                <w:sz w:val="20"/>
              </w:rPr>
            </w:pPr>
            <w:r>
              <w:rPr>
                <w:sz w:val="20"/>
              </w:rPr>
              <w:t>CND70</w:t>
            </w:r>
          </w:p>
        </w:tc>
      </w:tr>
      <w:tr>
        <w:tc>
          <w:tcPr>
            <w:tcW w:w="9360" w:type="dxa"/>
          </w:tcPr>
          <w:p>
            <w:pPr>
              <w:spacing w:before="0" w:after="0" w:line="240" w:lineRule="exact"/>
              <w:rPr>
                <w:sz w:val="20"/>
              </w:rPr>
            </w:pPr>
            <w:r>
              <w:rPr>
                <w:sz w:val="20"/>
              </w:rPr>
              <w:t>CND71</w:t>
            </w:r>
          </w:p>
        </w:tc>
      </w:tr>
      <w:tr>
        <w:tc>
          <w:tcPr>
            <w:tcW w:w="9360" w:type="dxa"/>
          </w:tcPr>
          <w:p>
            <w:pPr>
              <w:spacing w:before="0" w:after="0" w:line="240" w:lineRule="exact"/>
              <w:rPr>
                <w:sz w:val="20"/>
              </w:rPr>
            </w:pPr>
            <w:r>
              <w:rPr>
                <w:sz w:val="20"/>
              </w:rPr>
              <w:t>CND72</w:t>
            </w:r>
          </w:p>
        </w:tc>
      </w:tr>
      <w:tr>
        <w:tc>
          <w:tcPr>
            <w:tcW w:w="9360" w:type="dxa"/>
          </w:tcPr>
          <w:p>
            <w:pPr>
              <w:spacing w:before="0" w:after="0" w:line="240" w:lineRule="exact"/>
              <w:rPr>
                <w:sz w:val="20"/>
              </w:rPr>
            </w:pPr>
            <w:r>
              <w:rPr>
                <w:sz w:val="20"/>
              </w:rPr>
              <w:t>CND73</w:t>
            </w:r>
          </w:p>
        </w:tc>
      </w:tr>
      <w:tr>
        <w:tc>
          <w:tcPr>
            <w:tcW w:w="9360" w:type="dxa"/>
          </w:tcPr>
          <w:p>
            <w:pPr>
              <w:spacing w:before="0" w:after="0" w:line="240" w:lineRule="exact"/>
              <w:rPr>
                <w:sz w:val="20"/>
              </w:rPr>
            </w:pPr>
            <w:r>
              <w:rPr>
                <w:sz w:val="20"/>
              </w:rPr>
              <w:t>CND74</w:t>
            </w:r>
          </w:p>
        </w:tc>
      </w:tr>
      <w:tr>
        <w:tc>
          <w:tcPr>
            <w:tcW w:w="9360" w:type="dxa"/>
          </w:tcPr>
          <w:p>
            <w:pPr>
              <w:spacing w:before="0" w:after="0" w:line="240" w:lineRule="exact"/>
              <w:rPr>
                <w:sz w:val="20"/>
              </w:rPr>
            </w:pPr>
            <w:r>
              <w:rPr>
                <w:sz w:val="20"/>
              </w:rPr>
              <w:t>CND75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XWREF</w:t>
      </w:r>
    </w:p>
    <w:tbl>
      <w:tblPr>
        <w:tblW w:w="9360" w:type="dxa"/>
        <w:tblBorders>
          <w:top w:val="single" w:sz="24"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Pr>
          <w:p>
            <w:pPr>
              <w:spacing w:before="0" w:after="0" w:line="240" w:lineRule="exact"/>
              <w:rPr>
                <w:sz w:val="20"/>
              </w:rPr>
            </w:pPr>
            <w:r>
              <w:rPr>
                <w:sz w:val="20"/>
              </w:rPr>
              <w:t>XWH</w:t>
            </w:r>
          </w:p>
        </w:tc>
      </w:tr>
      <w:tr>
        <w:tc>
          <w:tcPr>
            <w:tcW w:w="9360" w:type="dxa"/>
          </w:tcPr>
          <w:p>
            <w:pPr>
              <w:spacing w:before="0" w:after="0" w:line="240" w:lineRule="exact"/>
              <w:rPr>
                <w:sz w:val="20"/>
              </w:rPr>
            </w:pPr>
            <w:r>
              <w:rPr>
                <w:sz w:val="20"/>
              </w:rPr>
              <w:t>XWD01</w:t>
            </w:r>
          </w:p>
        </w:tc>
      </w:tr>
      <w:tr>
        <w:tc>
          <w:tcPr>
            <w:tcW w:w="9360" w:type="dxa"/>
          </w:tcPr>
          <w:p>
            <w:pPr>
              <w:spacing w:before="0" w:after="0" w:line="240" w:lineRule="exact"/>
              <w:rPr>
                <w:sz w:val="20"/>
              </w:rPr>
            </w:pPr>
            <w:r>
              <w:rPr>
                <w:sz w:val="20"/>
              </w:rPr>
              <w:t>XWD02</w:t>
            </w:r>
          </w:p>
        </w:tc>
      </w:tr>
      <w:tr>
        <w:tc>
          <w:tcPr>
            <w:tcW w:w="9360" w:type="dxa"/>
          </w:tcPr>
          <w:p>
            <w:pPr>
              <w:spacing w:before="0" w:after="0" w:line="240" w:lineRule="exact"/>
              <w:rPr>
                <w:sz w:val="20"/>
              </w:rPr>
            </w:pPr>
            <w:r>
              <w:rPr>
                <w:sz w:val="20"/>
              </w:rPr>
              <w:t>XWD03</w:t>
            </w:r>
          </w:p>
        </w:tc>
      </w:tr>
      <w:tr>
        <w:tc>
          <w:tcPr>
            <w:tcW w:w="9360" w:type="dxa"/>
          </w:tcPr>
          <w:p>
            <w:pPr>
              <w:spacing w:before="0" w:after="0" w:line="240" w:lineRule="exact"/>
              <w:rPr>
                <w:sz w:val="20"/>
              </w:rPr>
            </w:pPr>
            <w:r>
              <w:rPr>
                <w:sz w:val="20"/>
              </w:rPr>
              <w:t>XWD04</w:t>
            </w:r>
          </w:p>
        </w:tc>
      </w:tr>
      <w:tr>
        <w:tc>
          <w:tcPr>
            <w:tcW w:w="9360" w:type="dxa"/>
          </w:tcPr>
          <w:p>
            <w:pPr>
              <w:spacing w:before="0" w:after="0" w:line="240" w:lineRule="exact"/>
              <w:rPr>
                <w:sz w:val="20"/>
              </w:rPr>
            </w:pPr>
            <w:r>
              <w:rPr>
                <w:sz w:val="20"/>
              </w:rPr>
              <w:t>XWD05</w:t>
            </w:r>
          </w:p>
        </w:tc>
      </w:tr>
      <w:tr>
        <w:tc>
          <w:tcPr>
            <w:tcW w:w="9360" w:type="dxa"/>
          </w:tcPr>
          <w:p>
            <w:pPr>
              <w:spacing w:before="0" w:after="0" w:line="240" w:lineRule="exact"/>
              <w:rPr>
                <w:sz w:val="20"/>
              </w:rPr>
            </w:pPr>
            <w:r>
              <w:rPr>
                <w:sz w:val="20"/>
              </w:rPr>
              <w:t>XWD06</w:t>
            </w:r>
          </w:p>
        </w:tc>
      </w:tr>
      <w:tr>
        <w:tc>
          <w:tcPr>
            <w:tcW w:w="9360" w:type="dxa"/>
          </w:tcPr>
          <w:p>
            <w:pPr>
              <w:spacing w:before="0" w:after="0" w:line="240" w:lineRule="exact"/>
              <w:rPr>
                <w:sz w:val="20"/>
              </w:rPr>
            </w:pPr>
            <w:r>
              <w:rPr>
                <w:sz w:val="20"/>
              </w:rPr>
              <w:t>XWD07</w:t>
            </w:r>
          </w:p>
        </w:tc>
      </w:tr>
      <w:tr>
        <w:tc>
          <w:tcPr>
            <w:tcW w:w="9360" w:type="dxa"/>
          </w:tcPr>
          <w:p>
            <w:pPr>
              <w:spacing w:before="0" w:after="0" w:line="240" w:lineRule="exact"/>
              <w:rPr>
                <w:sz w:val="20"/>
              </w:rPr>
            </w:pPr>
            <w:r>
              <w:rPr>
                <w:sz w:val="20"/>
              </w:rPr>
              <w:t>XWD08</w:t>
            </w:r>
          </w:p>
        </w:tc>
      </w:tr>
      <w:tr>
        <w:tc>
          <w:tcPr>
            <w:tcW w:w="9360" w:type="dxa"/>
          </w:tcPr>
          <w:p>
            <w:pPr>
              <w:spacing w:before="0" w:after="0" w:line="240" w:lineRule="exact"/>
              <w:rPr>
                <w:sz w:val="20"/>
              </w:rPr>
            </w:pPr>
            <w:r>
              <w:rPr>
                <w:sz w:val="20"/>
              </w:rPr>
              <w:t>XWD09</w:t>
            </w:r>
          </w:p>
        </w:tc>
      </w:tr>
      <w:tr>
        <w:tc>
          <w:tcPr>
            <w:tcW w:w="9360" w:type="dxa"/>
          </w:tcPr>
          <w:p>
            <w:pPr>
              <w:spacing w:before="0" w:after="0" w:line="240" w:lineRule="exact"/>
              <w:rPr>
                <w:sz w:val="20"/>
              </w:rPr>
            </w:pPr>
            <w:r>
              <w:rPr>
                <w:sz w:val="20"/>
              </w:rPr>
              <w:t>XWD10</w:t>
            </w:r>
          </w:p>
        </w:tc>
      </w:tr>
      <w:tr>
        <w:tc>
          <w:tcPr>
            <w:tcW w:w="9360" w:type="dxa"/>
          </w:tcPr>
          <w:p>
            <w:pPr>
              <w:spacing w:before="0" w:after="0" w:line="240" w:lineRule="exact"/>
              <w:rPr>
                <w:sz w:val="20"/>
              </w:rPr>
            </w:pPr>
            <w:r>
              <w:rPr>
                <w:sz w:val="20"/>
              </w:rPr>
              <w:t>XWD11</w:t>
            </w:r>
          </w:p>
        </w:tc>
      </w:tr>
      <w:tr>
        <w:tc>
          <w:tcPr>
            <w:tcW w:w="9360" w:type="dxa"/>
          </w:tcPr>
          <w:p>
            <w:pPr>
              <w:spacing w:before="0" w:after="0" w:line="240" w:lineRule="exact"/>
              <w:rPr>
                <w:sz w:val="20"/>
              </w:rPr>
            </w:pPr>
            <w:r>
              <w:rPr>
                <w:sz w:val="20"/>
              </w:rPr>
              <w:t>XWD12</w:t>
            </w:r>
          </w:p>
        </w:tc>
      </w:tr>
      <w:tr>
        <w:tc>
          <w:tcPr>
            <w:tcW w:w="9360" w:type="dxa"/>
          </w:tcPr>
          <w:p>
            <w:pPr>
              <w:spacing w:before="0" w:after="0" w:line="240" w:lineRule="exact"/>
              <w:rPr>
                <w:sz w:val="20"/>
              </w:rPr>
            </w:pPr>
            <w:r>
              <w:rPr>
                <w:sz w:val="20"/>
              </w:rPr>
              <w:t>XWD13</w:t>
            </w:r>
          </w:p>
        </w:tc>
      </w:tr>
      <w:tr>
        <w:tc>
          <w:tcPr>
            <w:tcW w:w="9360" w:type="dxa"/>
          </w:tcPr>
          <w:p>
            <w:pPr>
              <w:spacing w:before="0" w:after="0" w:line="240" w:lineRule="exact"/>
              <w:rPr>
                <w:sz w:val="20"/>
              </w:rPr>
            </w:pPr>
            <w:r>
              <w:rPr>
                <w:sz w:val="20"/>
              </w:rPr>
              <w:t>XWD14</w:t>
            </w:r>
          </w:p>
        </w:tc>
      </w:tr>
      <w:tr>
        <w:tc>
          <w:tcPr>
            <w:tcW w:w="9360" w:type="dxa"/>
          </w:tcPr>
          <w:p>
            <w:pPr>
              <w:spacing w:before="0" w:after="0" w:line="240" w:lineRule="exact"/>
              <w:rPr>
                <w:sz w:val="20"/>
              </w:rPr>
            </w:pPr>
            <w:r>
              <w:rPr>
                <w:sz w:val="20"/>
              </w:rPr>
              <w:t>XWD15</w:t>
            </w:r>
          </w:p>
        </w:tc>
      </w:tr>
      <w:tr>
        <w:tc>
          <w:tcPr>
            <w:tcW w:w="9360" w:type="dxa"/>
          </w:tcPr>
          <w:p>
            <w:pPr>
              <w:spacing w:before="0" w:after="0" w:line="240" w:lineRule="exact"/>
              <w:rPr>
                <w:sz w:val="20"/>
              </w:rPr>
            </w:pPr>
            <w:r>
              <w:rPr>
                <w:sz w:val="20"/>
              </w:rPr>
              <w:t>XWD16</w:t>
            </w:r>
          </w:p>
        </w:tc>
      </w:tr>
      <w:tr>
        <w:tc>
          <w:tcPr>
            <w:tcW w:w="9360" w:type="dxa"/>
          </w:tcPr>
          <w:p>
            <w:pPr>
              <w:spacing w:before="0" w:after="0" w:line="240" w:lineRule="exact"/>
              <w:rPr>
                <w:sz w:val="20"/>
              </w:rPr>
            </w:pPr>
            <w:r>
              <w:rPr>
                <w:sz w:val="20"/>
              </w:rPr>
              <w:t>XWD17</w:t>
            </w:r>
          </w:p>
        </w:tc>
      </w:tr>
      <w:tr>
        <w:tc>
          <w:tcPr>
            <w:tcW w:w="9360" w:type="dxa"/>
          </w:tcPr>
          <w:p>
            <w:pPr>
              <w:spacing w:before="0" w:after="0" w:line="240" w:lineRule="exact"/>
              <w:rPr>
                <w:sz w:val="20"/>
              </w:rPr>
            </w:pPr>
            <w:r>
              <w:rPr>
                <w:sz w:val="20"/>
              </w:rPr>
              <w:t>XWD18</w:t>
            </w:r>
          </w:p>
        </w:tc>
      </w:tr>
      <w:tr>
        <w:tc>
          <w:tcPr>
            <w:tcW w:w="9360" w:type="dxa"/>
          </w:tcPr>
          <w:p>
            <w:pPr>
              <w:spacing w:before="0" w:after="0" w:line="240" w:lineRule="exact"/>
              <w:rPr>
                <w:sz w:val="20"/>
              </w:rPr>
            </w:pPr>
            <w:r>
              <w:rPr>
                <w:sz w:val="20"/>
              </w:rPr>
              <w:t>XWD19</w:t>
            </w:r>
          </w:p>
        </w:tc>
      </w:tr>
      <w:tr>
        <w:tc>
          <w:tcPr>
            <w:tcW w:w="9360" w:type="dxa"/>
          </w:tcPr>
          <w:p>
            <w:pPr>
              <w:spacing w:before="0" w:after="0" w:line="240" w:lineRule="exact"/>
              <w:rPr>
                <w:sz w:val="20"/>
              </w:rPr>
            </w:pPr>
            <w:r>
              <w:rPr>
                <w:sz w:val="20"/>
              </w:rPr>
              <w:t>XWD20</w:t>
            </w:r>
          </w:p>
        </w:tc>
      </w:tr>
      <w:tr>
        <w:tc>
          <w:tcPr>
            <w:tcW w:w="9360" w:type="dxa"/>
          </w:tcPr>
          <w:p>
            <w:pPr>
              <w:spacing w:before="0" w:after="0" w:line="240" w:lineRule="exact"/>
              <w:rPr>
                <w:sz w:val="20"/>
              </w:rPr>
            </w:pPr>
            <w:r>
              <w:rPr>
                <w:sz w:val="20"/>
              </w:rPr>
              <w:t>XWD21</w:t>
            </w:r>
          </w:p>
        </w:tc>
      </w:tr>
      <w:tr>
        <w:tc>
          <w:tcPr>
            <w:tcW w:w="9360" w:type="dxa"/>
          </w:tcPr>
          <w:p>
            <w:pPr>
              <w:spacing w:before="0" w:after="0" w:line="240" w:lineRule="exact"/>
              <w:rPr>
                <w:sz w:val="20"/>
              </w:rPr>
            </w:pPr>
            <w:r>
              <w:rPr>
                <w:sz w:val="20"/>
              </w:rPr>
              <w:t>XWD22</w:t>
            </w:r>
          </w:p>
        </w:tc>
      </w:tr>
      <w:tr>
        <w:tc>
          <w:tcPr>
            <w:tcW w:w="9360" w:type="dxa"/>
          </w:tcPr>
          <w:p>
            <w:pPr>
              <w:spacing w:before="0" w:after="0" w:line="240" w:lineRule="exact"/>
              <w:rPr>
                <w:sz w:val="20"/>
              </w:rPr>
            </w:pPr>
            <w:r>
              <w:rPr>
                <w:sz w:val="20"/>
              </w:rPr>
              <w:t>XWD23</w:t>
            </w:r>
          </w:p>
        </w:tc>
      </w:tr>
      <w:tr>
        <w:tc>
          <w:tcPr>
            <w:tcW w:w="9360" w:type="dxa"/>
          </w:tcPr>
          <w:p>
            <w:pPr>
              <w:spacing w:before="0" w:after="0" w:line="240" w:lineRule="exact"/>
              <w:rPr>
                <w:sz w:val="20"/>
              </w:rPr>
            </w:pPr>
            <w:r>
              <w:rPr>
                <w:sz w:val="20"/>
              </w:rPr>
              <w:t>XWD24</w:t>
            </w:r>
          </w:p>
        </w:tc>
      </w:tr>
      <w:tr>
        <w:tc>
          <w:tcPr>
            <w:tcW w:w="9360" w:type="dxa"/>
          </w:tcPr>
          <w:p>
            <w:pPr>
              <w:spacing w:before="0" w:after="0" w:line="240" w:lineRule="exact"/>
              <w:rPr>
                <w:sz w:val="20"/>
              </w:rPr>
            </w:pPr>
            <w:r>
              <w:rPr>
                <w:sz w:val="20"/>
              </w:rPr>
              <w:t>XWD25</w:t>
            </w:r>
          </w:p>
        </w:tc>
      </w:tr>
      <w:tr>
        <w:tc>
          <w:tcPr>
            <w:tcW w:w="9360" w:type="dxa"/>
          </w:tcPr>
          <w:p>
            <w:pPr>
              <w:spacing w:before="0" w:after="0" w:line="240" w:lineRule="exact"/>
              <w:rPr>
                <w:sz w:val="20"/>
              </w:rPr>
            </w:pPr>
            <w:r>
              <w:rPr>
                <w:sz w:val="20"/>
              </w:rPr>
              <w:t>XWD26</w:t>
            </w:r>
          </w:p>
        </w:tc>
      </w:tr>
      <w:tr>
        <w:tc>
          <w:tcPr>
            <w:tcW w:w="9360" w:type="dxa"/>
          </w:tcPr>
          <w:p>
            <w:pPr>
              <w:spacing w:before="0" w:after="0" w:line="240" w:lineRule="exact"/>
              <w:rPr>
                <w:sz w:val="20"/>
              </w:rPr>
            </w:pPr>
            <w:r>
              <w:rPr>
                <w:sz w:val="20"/>
              </w:rPr>
              <w:t>XWD27</w:t>
            </w:r>
          </w:p>
        </w:tc>
      </w:tr>
      <w:tr>
        <w:tc>
          <w:tcPr>
            <w:tcW w:w="9360" w:type="dxa"/>
          </w:tcPr>
          <w:p>
            <w:pPr>
              <w:spacing w:before="0" w:after="0" w:line="240" w:lineRule="exact"/>
              <w:rPr>
                <w:sz w:val="20"/>
              </w:rPr>
            </w:pPr>
            <w:r>
              <w:rPr>
                <w:sz w:val="20"/>
              </w:rPr>
              <w:t>XWD28</w:t>
            </w:r>
          </w:p>
        </w:tc>
      </w:tr>
      <w:tr>
        <w:tc>
          <w:tcPr>
            <w:tcW w:w="9360" w:type="dxa"/>
          </w:tcPr>
          <w:p>
            <w:pPr>
              <w:spacing w:before="0" w:after="0" w:line="240" w:lineRule="exact"/>
              <w:rPr>
                <w:sz w:val="20"/>
              </w:rPr>
            </w:pPr>
            <w:r>
              <w:rPr>
                <w:sz w:val="20"/>
              </w:rPr>
              <w:t>XWD29</w:t>
            </w:r>
          </w:p>
        </w:tc>
      </w:tr>
      <w:tr>
        <w:tc>
          <w:tcPr>
            <w:tcW w:w="9360" w:type="dxa"/>
          </w:tcPr>
          <w:p>
            <w:pPr>
              <w:spacing w:before="0" w:after="0" w:line="240" w:lineRule="exact"/>
              <w:rPr>
                <w:sz w:val="20"/>
              </w:rPr>
            </w:pPr>
            <w:r>
              <w:rPr>
                <w:sz w:val="20"/>
              </w:rPr>
              <w:t>XWD30</w:t>
            </w:r>
          </w:p>
        </w:tc>
      </w:tr>
      <w:tr>
        <w:tc>
          <w:tcPr>
            <w:tcW w:w="9360" w:type="dxa"/>
          </w:tcPr>
          <w:p>
            <w:pPr>
              <w:spacing w:before="0" w:after="0" w:line="240" w:lineRule="exact"/>
              <w:rPr>
                <w:sz w:val="20"/>
              </w:rPr>
            </w:pPr>
            <w:r>
              <w:rPr>
                <w:sz w:val="20"/>
              </w:rPr>
              <w:t>XWD31</w:t>
            </w:r>
          </w:p>
        </w:tc>
      </w:tr>
      <w:tr>
        <w:tc>
          <w:tcPr>
            <w:tcW w:w="9360" w:type="dxa"/>
          </w:tcPr>
          <w:p>
            <w:pPr>
              <w:spacing w:before="0" w:after="0" w:line="240" w:lineRule="exact"/>
              <w:rPr>
                <w:sz w:val="20"/>
              </w:rPr>
            </w:pPr>
            <w:r>
              <w:rPr>
                <w:sz w:val="20"/>
              </w:rPr>
              <w:t>XWD32</w:t>
            </w:r>
          </w:p>
        </w:tc>
      </w:tr>
      <w:tr>
        <w:tc>
          <w:tcPr>
            <w:tcW w:w="9360" w:type="dxa"/>
          </w:tcPr>
          <w:p>
            <w:pPr>
              <w:spacing w:before="0" w:after="0" w:line="240" w:lineRule="exact"/>
              <w:rPr>
                <w:sz w:val="20"/>
              </w:rPr>
            </w:pPr>
            <w:r>
              <w:rPr>
                <w:sz w:val="20"/>
              </w:rPr>
              <w:t>XWD33</w:t>
            </w:r>
          </w:p>
        </w:tc>
      </w:tr>
      <w:tr>
        <w:tc>
          <w:tcPr>
            <w:tcW w:w="9360" w:type="dxa"/>
          </w:tcPr>
          <w:p>
            <w:pPr>
              <w:spacing w:before="0" w:after="0" w:line="240" w:lineRule="exact"/>
              <w:rPr>
                <w:sz w:val="20"/>
              </w:rPr>
            </w:pPr>
            <w:r>
              <w:rPr>
                <w:sz w:val="20"/>
              </w:rPr>
              <w:t>XWD34</w:t>
            </w:r>
          </w:p>
        </w:tc>
      </w:tr>
      <w:tr>
        <w:tc>
          <w:tcPr>
            <w:tcW w:w="9360" w:type="dxa"/>
          </w:tcPr>
          <w:p>
            <w:pPr>
              <w:spacing w:before="0" w:after="0" w:line="240" w:lineRule="exact"/>
              <w:rPr>
                <w:sz w:val="20"/>
              </w:rPr>
            </w:pPr>
            <w:r>
              <w:rPr>
                <w:sz w:val="20"/>
              </w:rPr>
              <w:t>XWD35</w:t>
            </w:r>
          </w:p>
        </w:tc>
      </w:tr>
      <w:tr>
        <w:tc>
          <w:tcPr>
            <w:tcW w:w="9360" w:type="dxa"/>
          </w:tcPr>
          <w:p>
            <w:pPr>
              <w:spacing w:before="0" w:after="0" w:line="240" w:lineRule="exact"/>
              <w:rPr>
                <w:sz w:val="20"/>
              </w:rPr>
            </w:pPr>
            <w:r>
              <w:rPr>
                <w:sz w:val="20"/>
              </w:rPr>
              <w:t>XWD36</w:t>
            </w:r>
          </w:p>
        </w:tc>
      </w:tr>
      <w:tr>
        <w:tc>
          <w:tcPr>
            <w:tcW w:w="9360" w:type="dxa"/>
          </w:tcPr>
          <w:p>
            <w:pPr>
              <w:spacing w:before="0" w:after="0" w:line="240" w:lineRule="exact"/>
              <w:rPr>
                <w:sz w:val="20"/>
              </w:rPr>
            </w:pPr>
            <w:r>
              <w:rPr>
                <w:sz w:val="20"/>
              </w:rPr>
              <w:t>XWD37</w:t>
            </w:r>
          </w:p>
        </w:tc>
      </w:tr>
      <w:tr>
        <w:tc>
          <w:tcPr>
            <w:tcW w:w="9360" w:type="dxa"/>
          </w:tcPr>
          <w:p>
            <w:pPr>
              <w:spacing w:before="0" w:after="0" w:line="240" w:lineRule="exact"/>
              <w:rPr>
                <w:sz w:val="20"/>
              </w:rPr>
            </w:pPr>
            <w:r>
              <w:rPr>
                <w:sz w:val="20"/>
              </w:rPr>
              <w:t>XWD38</w:t>
            </w:r>
          </w:p>
        </w:tc>
      </w:tr>
      <w:tr>
        <w:tc>
          <w:tcPr>
            <w:tcW w:w="9360" w:type="dxa"/>
          </w:tcPr>
          <w:p>
            <w:pPr>
              <w:spacing w:before="0" w:after="0" w:line="240" w:lineRule="exact"/>
              <w:rPr>
                <w:sz w:val="20"/>
              </w:rPr>
            </w:pPr>
            <w:r>
              <w:rPr>
                <w:sz w:val="20"/>
              </w:rPr>
              <w:t>XWD39</w:t>
            </w:r>
          </w:p>
        </w:tc>
      </w:tr>
      <w:tr>
        <w:tc>
          <w:tcPr>
            <w:tcW w:w="9360" w:type="dxa"/>
          </w:tcPr>
          <w:p>
            <w:pPr>
              <w:spacing w:before="0" w:after="0" w:line="240" w:lineRule="exact"/>
              <w:rPr>
                <w:sz w:val="20"/>
              </w:rPr>
            </w:pPr>
            <w:r>
              <w:rPr>
                <w:sz w:val="20"/>
              </w:rPr>
              <w:t>XWD40</w:t>
            </w:r>
          </w:p>
        </w:tc>
      </w:tr>
      <w:tr>
        <w:tc>
          <w:tcPr>
            <w:tcW w:w="9360" w:type="dxa"/>
          </w:tcPr>
          <w:p>
            <w:pPr>
              <w:spacing w:before="0" w:after="0" w:line="240" w:lineRule="exact"/>
              <w:rPr>
                <w:sz w:val="20"/>
              </w:rPr>
            </w:pPr>
            <w:r>
              <w:rPr>
                <w:sz w:val="20"/>
              </w:rPr>
              <w:t>XWD41</w:t>
            </w:r>
          </w:p>
        </w:tc>
      </w:tr>
      <w:tr>
        <w:tc>
          <w:tcPr>
            <w:tcW w:w="9360" w:type="dxa"/>
          </w:tcPr>
          <w:p>
            <w:pPr>
              <w:spacing w:before="0" w:after="0" w:line="240" w:lineRule="exact"/>
              <w:rPr>
                <w:sz w:val="20"/>
              </w:rPr>
            </w:pPr>
            <w:r>
              <w:rPr>
                <w:sz w:val="20"/>
              </w:rPr>
              <w:t>XWD42</w:t>
            </w:r>
          </w:p>
        </w:tc>
      </w:tr>
      <w:tr>
        <w:tc>
          <w:tcPr>
            <w:tcW w:w="9360" w:type="dxa"/>
          </w:tcPr>
          <w:p>
            <w:pPr>
              <w:spacing w:before="0" w:after="0" w:line="240" w:lineRule="exact"/>
              <w:rPr>
                <w:sz w:val="20"/>
              </w:rPr>
            </w:pPr>
            <w:r>
              <w:rPr>
                <w:sz w:val="20"/>
              </w:rPr>
              <w:t>XWD43</w:t>
            </w:r>
          </w:p>
        </w:tc>
      </w:tr>
      <w:tr>
        <w:tc>
          <w:tcPr>
            <w:tcW w:w="9360" w:type="dxa"/>
          </w:tcPr>
          <w:p>
            <w:pPr>
              <w:spacing w:before="0" w:after="0" w:line="240" w:lineRule="exact"/>
              <w:rPr>
                <w:sz w:val="20"/>
              </w:rPr>
            </w:pPr>
            <w:r>
              <w:rPr>
                <w:sz w:val="20"/>
              </w:rPr>
              <w:t>XWD44</w:t>
            </w:r>
          </w:p>
        </w:tc>
      </w:tr>
      <w:tr>
        <w:tc>
          <w:tcPr>
            <w:tcW w:w="9360" w:type="dxa"/>
          </w:tcPr>
          <w:p>
            <w:pPr>
              <w:spacing w:before="0" w:after="0" w:line="240" w:lineRule="exact"/>
              <w:rPr>
                <w:sz w:val="20"/>
              </w:rPr>
            </w:pPr>
            <w:r>
              <w:rPr>
                <w:sz w:val="20"/>
              </w:rPr>
              <w:t>XWD45</w:t>
            </w:r>
          </w:p>
        </w:tc>
      </w:tr>
      <w:tr>
        <w:tc>
          <w:tcPr>
            <w:tcW w:w="9360" w:type="dxa"/>
          </w:tcPr>
          <w:p>
            <w:pPr>
              <w:spacing w:before="0" w:after="0" w:line="240" w:lineRule="exact"/>
              <w:rPr>
                <w:sz w:val="20"/>
              </w:rPr>
            </w:pPr>
            <w:r>
              <w:rPr>
                <w:sz w:val="20"/>
              </w:rPr>
              <w:t>XWD46</w:t>
            </w:r>
          </w:p>
        </w:tc>
      </w:tr>
      <w:tr>
        <w:tc>
          <w:tcPr>
            <w:tcW w:w="9360" w:type="dxa"/>
          </w:tcPr>
          <w:p>
            <w:pPr>
              <w:spacing w:before="0" w:after="0" w:line="240" w:lineRule="exact"/>
              <w:rPr>
                <w:sz w:val="20"/>
              </w:rPr>
            </w:pPr>
            <w:r>
              <w:rPr>
                <w:sz w:val="20"/>
              </w:rPr>
              <w:t>XWD47</w:t>
            </w:r>
          </w:p>
        </w:tc>
      </w:tr>
      <w:tr>
        <w:tc>
          <w:tcPr>
            <w:tcW w:w="9360" w:type="dxa"/>
          </w:tcPr>
          <w:p>
            <w:pPr>
              <w:spacing w:before="0" w:after="0" w:line="240" w:lineRule="exact"/>
              <w:rPr>
                <w:sz w:val="20"/>
              </w:rPr>
            </w:pPr>
            <w:r>
              <w:rPr>
                <w:sz w:val="20"/>
              </w:rPr>
              <w:t>XWD48</w:t>
            </w:r>
          </w:p>
        </w:tc>
      </w:tr>
      <w:tr>
        <w:tc>
          <w:tcPr>
            <w:tcW w:w="9360" w:type="dxa"/>
          </w:tcPr>
          <w:p>
            <w:pPr>
              <w:spacing w:before="0" w:after="0" w:line="240" w:lineRule="exact"/>
              <w:rPr>
                <w:sz w:val="20"/>
              </w:rPr>
            </w:pPr>
            <w:r>
              <w:rPr>
                <w:sz w:val="20"/>
              </w:rPr>
              <w:t>XWD49</w:t>
            </w:r>
          </w:p>
        </w:tc>
      </w:tr>
      <w:tr>
        <w:tc>
          <w:tcPr>
            <w:tcW w:w="9360" w:type="dxa"/>
          </w:tcPr>
          <w:p>
            <w:pPr>
              <w:spacing w:before="0" w:after="0" w:line="240" w:lineRule="exact"/>
              <w:rPr>
                <w:sz w:val="20"/>
              </w:rPr>
            </w:pPr>
            <w:r>
              <w:rPr>
                <w:sz w:val="20"/>
              </w:rPr>
              <w:t>XWD50</w:t>
            </w:r>
          </w:p>
        </w:tc>
      </w:tr>
      <w:tr>
        <w:tc>
          <w:tcPr>
            <w:tcW w:w="9360" w:type="dxa"/>
          </w:tcPr>
          <w:p>
            <w:pPr>
              <w:spacing w:before="0" w:after="0" w:line="240" w:lineRule="exact"/>
              <w:rPr>
                <w:sz w:val="20"/>
              </w:rPr>
            </w:pPr>
            <w:r>
              <w:rPr>
                <w:sz w:val="20"/>
              </w:rPr>
              <w:t>XWD51</w:t>
            </w:r>
          </w:p>
        </w:tc>
      </w:tr>
      <w:tr>
        <w:tc>
          <w:tcPr>
            <w:tcW w:w="9360" w:type="dxa"/>
          </w:tcPr>
          <w:p>
            <w:pPr>
              <w:spacing w:before="0" w:after="0" w:line="240" w:lineRule="exact"/>
              <w:rPr>
                <w:sz w:val="20"/>
              </w:rPr>
            </w:pPr>
            <w:r>
              <w:rPr>
                <w:sz w:val="20"/>
              </w:rPr>
              <w:t>XWD52</w:t>
            </w:r>
          </w:p>
        </w:tc>
      </w:tr>
      <w:tr>
        <w:tc>
          <w:tcPr>
            <w:tcW w:w="9360" w:type="dxa"/>
          </w:tcPr>
          <w:p>
            <w:pPr>
              <w:spacing w:before="0" w:after="0" w:line="240" w:lineRule="exact"/>
              <w:rPr>
                <w:sz w:val="20"/>
              </w:rPr>
            </w:pPr>
            <w:r>
              <w:rPr>
                <w:sz w:val="20"/>
              </w:rPr>
              <w:t>XWD53</w:t>
            </w:r>
          </w:p>
        </w:tc>
      </w:tr>
      <w:tr>
        <w:tc>
          <w:tcPr>
            <w:tcW w:w="9360" w:type="dxa"/>
          </w:tcPr>
          <w:p>
            <w:pPr>
              <w:spacing w:before="0" w:after="0" w:line="240" w:lineRule="exact"/>
              <w:rPr>
                <w:sz w:val="20"/>
              </w:rPr>
            </w:pPr>
            <w:r>
              <w:rPr>
                <w:sz w:val="20"/>
              </w:rPr>
              <w:t>XWD54</w:t>
            </w:r>
          </w:p>
        </w:tc>
      </w:tr>
      <w:tr>
        <w:tc>
          <w:tcPr>
            <w:tcW w:w="9360" w:type="dxa"/>
          </w:tcPr>
          <w:p>
            <w:pPr>
              <w:spacing w:before="0" w:after="0" w:line="240" w:lineRule="exact"/>
              <w:rPr>
                <w:sz w:val="20"/>
              </w:rPr>
            </w:pPr>
            <w:r>
              <w:rPr>
                <w:sz w:val="20"/>
              </w:rPr>
              <w:t>XWD55</w:t>
            </w:r>
          </w:p>
        </w:tc>
      </w:tr>
      <w:tr>
        <w:tc>
          <w:tcPr>
            <w:tcW w:w="9360" w:type="dxa"/>
          </w:tcPr>
          <w:p>
            <w:pPr>
              <w:spacing w:before="0" w:after="0" w:line="240" w:lineRule="exact"/>
              <w:rPr>
                <w:sz w:val="20"/>
              </w:rPr>
            </w:pPr>
            <w:r>
              <w:rPr>
                <w:sz w:val="20"/>
              </w:rPr>
              <w:t>XWD56</w:t>
            </w:r>
          </w:p>
        </w:tc>
      </w:tr>
      <w:tr>
        <w:tc>
          <w:tcPr>
            <w:tcW w:w="9360" w:type="dxa"/>
          </w:tcPr>
          <w:p>
            <w:pPr>
              <w:spacing w:before="0" w:after="0" w:line="240" w:lineRule="exact"/>
              <w:rPr>
                <w:sz w:val="20"/>
              </w:rPr>
            </w:pPr>
            <w:r>
              <w:rPr>
                <w:sz w:val="20"/>
              </w:rPr>
              <w:t>XWD57</w:t>
            </w:r>
          </w:p>
        </w:tc>
      </w:tr>
      <w:tr>
        <w:tc>
          <w:tcPr>
            <w:tcW w:w="9360" w:type="dxa"/>
          </w:tcPr>
          <w:p>
            <w:pPr>
              <w:spacing w:before="0" w:after="0" w:line="240" w:lineRule="exact"/>
              <w:rPr>
                <w:sz w:val="20"/>
              </w:rPr>
            </w:pPr>
            <w:r>
              <w:rPr>
                <w:sz w:val="20"/>
              </w:rPr>
              <w:t>XWD58</w:t>
            </w:r>
          </w:p>
        </w:tc>
      </w:tr>
      <w:tr>
        <w:tc>
          <w:tcPr>
            <w:tcW w:w="9360" w:type="dxa"/>
          </w:tcPr>
          <w:p>
            <w:pPr>
              <w:spacing w:before="0" w:after="0" w:line="240" w:lineRule="exact"/>
              <w:rPr>
                <w:sz w:val="20"/>
              </w:rPr>
            </w:pPr>
            <w:r>
              <w:rPr>
                <w:sz w:val="20"/>
              </w:rPr>
              <w:t>XWD59</w:t>
            </w:r>
          </w:p>
        </w:tc>
      </w:tr>
      <w:tr>
        <w:tc>
          <w:tcPr>
            <w:tcW w:w="9360" w:type="dxa"/>
          </w:tcPr>
          <w:p>
            <w:pPr>
              <w:spacing w:before="0" w:after="0" w:line="240" w:lineRule="exact"/>
              <w:rPr>
                <w:sz w:val="20"/>
              </w:rPr>
            </w:pPr>
            <w:r>
              <w:rPr>
                <w:sz w:val="20"/>
              </w:rPr>
              <w:t>XWD60</w:t>
            </w:r>
          </w:p>
        </w:tc>
      </w:tr>
      <w:tr>
        <w:tc>
          <w:tcPr>
            <w:tcW w:w="9360" w:type="dxa"/>
          </w:tcPr>
          <w:p>
            <w:pPr>
              <w:spacing w:before="0" w:after="0" w:line="240" w:lineRule="exact"/>
              <w:rPr>
                <w:sz w:val="20"/>
              </w:rPr>
            </w:pPr>
            <w:r>
              <w:rPr>
                <w:sz w:val="20"/>
              </w:rPr>
              <w:t>XWD61</w:t>
            </w:r>
          </w:p>
        </w:tc>
      </w:tr>
      <w:tr>
        <w:tc>
          <w:tcPr>
            <w:tcW w:w="9360" w:type="dxa"/>
          </w:tcPr>
          <w:p>
            <w:pPr>
              <w:spacing w:before="0" w:after="0" w:line="240" w:lineRule="exact"/>
              <w:rPr>
                <w:sz w:val="20"/>
              </w:rPr>
            </w:pPr>
            <w:r>
              <w:rPr>
                <w:sz w:val="20"/>
              </w:rPr>
              <w:t>XWD62</w:t>
            </w:r>
          </w:p>
        </w:tc>
      </w:tr>
      <w:tr>
        <w:tc>
          <w:tcPr>
            <w:tcW w:w="9360" w:type="dxa"/>
          </w:tcPr>
          <w:p>
            <w:pPr>
              <w:spacing w:before="0" w:after="0" w:line="240" w:lineRule="exact"/>
              <w:rPr>
                <w:sz w:val="20"/>
              </w:rPr>
            </w:pPr>
            <w:r>
              <w:rPr>
                <w:sz w:val="20"/>
              </w:rPr>
              <w:t>XWD63</w:t>
            </w:r>
          </w:p>
        </w:tc>
      </w:tr>
      <w:tr>
        <w:tc>
          <w:tcPr>
            <w:tcW w:w="9360" w:type="dxa"/>
          </w:tcPr>
          <w:p>
            <w:pPr>
              <w:spacing w:before="0" w:after="0" w:line="240" w:lineRule="exact"/>
              <w:rPr>
                <w:sz w:val="20"/>
              </w:rPr>
            </w:pPr>
            <w:r>
              <w:rPr>
                <w:sz w:val="20"/>
              </w:rPr>
              <w:t>XWD64</w:t>
            </w:r>
          </w:p>
        </w:tc>
      </w:tr>
      <w:tr>
        <w:tc>
          <w:tcPr>
            <w:tcW w:w="9360" w:type="dxa"/>
          </w:tcPr>
          <w:p>
            <w:pPr>
              <w:spacing w:before="0" w:after="0" w:line="240" w:lineRule="exact"/>
              <w:rPr>
                <w:sz w:val="20"/>
              </w:rPr>
            </w:pPr>
            <w:r>
              <w:rPr>
                <w:sz w:val="20"/>
              </w:rPr>
              <w:t>XWD65</w:t>
            </w:r>
          </w:p>
        </w:tc>
      </w:tr>
      <w:tr>
        <w:tc>
          <w:tcPr>
            <w:tcW w:w="9360" w:type="dxa"/>
          </w:tcPr>
          <w:p>
            <w:pPr>
              <w:spacing w:before="0" w:after="0" w:line="240" w:lineRule="exact"/>
              <w:rPr>
                <w:sz w:val="20"/>
              </w:rPr>
            </w:pPr>
            <w:r>
              <w:rPr>
                <w:sz w:val="20"/>
              </w:rPr>
              <w:t>XWD66</w:t>
            </w:r>
          </w:p>
        </w:tc>
      </w:tr>
      <w:tr>
        <w:tc>
          <w:tcPr>
            <w:tcW w:w="9360" w:type="dxa"/>
          </w:tcPr>
          <w:p>
            <w:pPr>
              <w:spacing w:before="0" w:after="0" w:line="240" w:lineRule="exact"/>
              <w:rPr>
                <w:sz w:val="20"/>
              </w:rPr>
            </w:pPr>
            <w:r>
              <w:rPr>
                <w:sz w:val="20"/>
              </w:rPr>
              <w:t>XWD67</w:t>
            </w:r>
          </w:p>
        </w:tc>
      </w:tr>
      <w:tr>
        <w:tc>
          <w:tcPr>
            <w:tcW w:w="9360" w:type="dxa"/>
          </w:tcPr>
          <w:p>
            <w:pPr>
              <w:spacing w:before="0" w:after="0" w:line="240" w:lineRule="exact"/>
              <w:rPr>
                <w:sz w:val="20"/>
              </w:rPr>
            </w:pPr>
            <w:r>
              <w:rPr>
                <w:sz w:val="20"/>
              </w:rPr>
              <w:t>XWD68</w:t>
            </w:r>
          </w:p>
        </w:tc>
      </w:tr>
      <w:tr>
        <w:tc>
          <w:tcPr>
            <w:tcW w:w="9360" w:type="dxa"/>
          </w:tcPr>
          <w:p>
            <w:pPr>
              <w:spacing w:before="0" w:after="0" w:line="240" w:lineRule="exact"/>
              <w:rPr>
                <w:sz w:val="20"/>
              </w:rPr>
            </w:pPr>
            <w:r>
              <w:rPr>
                <w:sz w:val="20"/>
              </w:rPr>
              <w:t>XWD69</w:t>
            </w:r>
          </w:p>
        </w:tc>
      </w:tr>
      <w:tr>
        <w:tc>
          <w:tcPr>
            <w:tcW w:w="9360" w:type="dxa"/>
          </w:tcPr>
          <w:p>
            <w:pPr>
              <w:spacing w:before="0" w:after="0" w:line="240" w:lineRule="exact"/>
              <w:rPr>
                <w:sz w:val="20"/>
              </w:rPr>
            </w:pPr>
            <w:r>
              <w:rPr>
                <w:sz w:val="20"/>
              </w:rPr>
              <w:t>XWD70</w:t>
            </w:r>
          </w:p>
        </w:tc>
      </w:tr>
      <w:tr>
        <w:tc>
          <w:tcPr>
            <w:tcW w:w="9360" w:type="dxa"/>
          </w:tcPr>
          <w:p>
            <w:pPr>
              <w:spacing w:before="0" w:after="0" w:line="240" w:lineRule="exact"/>
              <w:rPr>
                <w:sz w:val="20"/>
              </w:rPr>
            </w:pPr>
            <w:r>
              <w:rPr>
                <w:sz w:val="20"/>
              </w:rPr>
              <w:t>XWD71</w:t>
            </w:r>
          </w:p>
        </w:tc>
      </w:tr>
      <w:tr>
        <w:tc>
          <w:tcPr>
            <w:tcW w:w="9360" w:type="dxa"/>
          </w:tcPr>
          <w:p>
            <w:pPr>
              <w:spacing w:before="0" w:after="0" w:line="240" w:lineRule="exact"/>
              <w:rPr>
                <w:sz w:val="20"/>
              </w:rPr>
            </w:pPr>
            <w:r>
              <w:rPr>
                <w:sz w:val="20"/>
              </w:rPr>
              <w:t>XWD72</w:t>
            </w:r>
          </w:p>
        </w:tc>
      </w:tr>
      <w:tr>
        <w:tc>
          <w:tcPr>
            <w:tcW w:w="9360" w:type="dxa"/>
          </w:tcPr>
          <w:p>
            <w:pPr>
              <w:spacing w:before="0" w:after="0" w:line="240" w:lineRule="exact"/>
              <w:rPr>
                <w:sz w:val="20"/>
              </w:rPr>
            </w:pPr>
            <w:r>
              <w:rPr>
                <w:sz w:val="20"/>
              </w:rPr>
              <w:t>XWD73</w:t>
            </w:r>
          </w:p>
        </w:tc>
      </w:tr>
      <w:tr>
        <w:tc>
          <w:tcPr>
            <w:tcW w:w="9360" w:type="dxa"/>
          </w:tcPr>
          <w:p>
            <w:pPr>
              <w:spacing w:before="0" w:after="0" w:line="240" w:lineRule="exact"/>
              <w:rPr>
                <w:sz w:val="20"/>
              </w:rPr>
            </w:pPr>
            <w:r>
              <w:rPr>
                <w:sz w:val="20"/>
              </w:rPr>
              <w:t>XWD74</w:t>
            </w:r>
          </w:p>
        </w:tc>
      </w:tr>
      <w:tr>
        <w:tc>
          <w:tcPr>
            <w:tcW w:w="9360" w:type="dxa"/>
          </w:tcPr>
          <w:p>
            <w:pPr>
              <w:spacing w:before="0" w:after="0" w:line="240" w:lineRule="exact"/>
              <w:rPr>
                <w:sz w:val="20"/>
              </w:rPr>
            </w:pPr>
            <w:r>
              <w:rPr>
                <w:sz w:val="20"/>
              </w:rPr>
              <w:t>XWD75</w:t>
            </w:r>
          </w:p>
        </w:tc>
      </w:tr>
    </w:tbl>
    <w:p>
      <w:pPr>
        <w:sectPr>
          <w:pgSz w:w="12240" w:h="15840"/>
          <w:pgMar w:top="1440" w:right="1440" w:bottom="1440" w:left="1440" w:header="720" w:footer="720" w:gutter="0"/>
          <w:cols w:space="720"/>
        </w:sectPr>
      </w:pPr>
    </w:p>
    <w:p>
      <w:pPr>
        <w:spacing w:before="0" w:after="0" w:line="240" w:lineRule="exact"/>
        <w:rPr>
          <w:sz w:val="20"/>
        </w:rPr>
      </w:pPr>
      <w:r>
        <w:rPr>
          <w:sz w:val="20"/>
        </w:rPr>
        <w:t>XMREF</w:t>
      </w:r>
    </w:p>
    <w:tbl>
      <w:tblPr>
        <w:tblW w:w="9360" w:type="dxa"/>
        <w:tblBorders>
          <w:top w:val="single" w:sz="24" w:space="0" w:color="000000"/>
        </w:tblBorders>
        <w:tblLayout w:type="fixed"/>
        <w:tblCellMar>
          <w:top w:w="0" w:type="dxa"/>
          <w:bottom w:w="0" w:type="dxa"/>
          <w:left w:w="0" w:type="dxa"/>
          <w:right w:w="0" w:type="dxa"/>
        </w:tblCellMar>
      </w:tblPr>
      <w:tblGrid>
        <w:gridCol w:w="9360"/>
      </w:tblGrid>
      <w:tr>
        <w:trPr>
          <w:trHeight w:hRule="exact" w:val="115"/>
          <w:tblHeader/>
        </w:trPr>
        <w:tc>
          <w:tcPr>
            <w:tcW w:w="9360" w:type="dxa"/>
            <w:tcBorders>
              <w:top w:val="nil"/>
            </w:tcBorders>
          </w:tcPr>
          <w:p>
            <w:pPr>
              <w:spacing w:before="0" w:after="0" w:line="240" w:lineRule="exact"/>
              <w:rPr>
                <w:sz w:val="20"/>
              </w:rPr>
            </w:pPr>
            <w:r>
              <w:rPr>
                <w:sz w:val="20"/>
              </w:rPr>
              <w:t>XMH</w:t>
            </w:r>
          </w:p>
        </w:tc>
      </w:tr>
      <w:tr>
        <w:tc>
          <w:tcPr>
            <w:tcW w:w="9360" w:type="dxa"/>
          </w:tcPr>
          <w:p>
            <w:pPr>
              <w:spacing w:before="0" w:after="0" w:line="240" w:lineRule="exact"/>
              <w:rPr>
                <w:sz w:val="20"/>
              </w:rPr>
            </w:pPr>
            <w:r>
              <w:rPr>
                <w:sz w:val="20"/>
              </w:rPr>
              <w:t>XMD01</w:t>
            </w:r>
          </w:p>
        </w:tc>
      </w:tr>
      <w:tr>
        <w:tc>
          <w:tcPr>
            <w:tcW w:w="9360" w:type="dxa"/>
          </w:tcPr>
          <w:p>
            <w:pPr>
              <w:spacing w:before="0" w:after="0" w:line="240" w:lineRule="exact"/>
              <w:rPr>
                <w:sz w:val="20"/>
              </w:rPr>
            </w:pPr>
            <w:r>
              <w:rPr>
                <w:sz w:val="20"/>
              </w:rPr>
              <w:t>XMD02</w:t>
            </w:r>
          </w:p>
        </w:tc>
      </w:tr>
      <w:tr>
        <w:tc>
          <w:tcPr>
            <w:tcW w:w="9360" w:type="dxa"/>
          </w:tcPr>
          <w:p>
            <w:pPr>
              <w:spacing w:before="0" w:after="0" w:line="240" w:lineRule="exact"/>
              <w:rPr>
                <w:sz w:val="20"/>
              </w:rPr>
            </w:pPr>
            <w:r>
              <w:rPr>
                <w:sz w:val="20"/>
              </w:rPr>
              <w:t>XMD03</w:t>
            </w:r>
          </w:p>
        </w:tc>
      </w:tr>
      <w:tr>
        <w:tc>
          <w:tcPr>
            <w:tcW w:w="9360" w:type="dxa"/>
          </w:tcPr>
          <w:p>
            <w:pPr>
              <w:spacing w:before="0" w:after="0" w:line="240" w:lineRule="exact"/>
              <w:rPr>
                <w:sz w:val="20"/>
              </w:rPr>
            </w:pPr>
            <w:r>
              <w:rPr>
                <w:sz w:val="20"/>
              </w:rPr>
              <w:t>XMD04</w:t>
            </w:r>
          </w:p>
        </w:tc>
      </w:tr>
      <w:tr>
        <w:tc>
          <w:tcPr>
            <w:tcW w:w="9360" w:type="dxa"/>
          </w:tcPr>
          <w:p>
            <w:pPr>
              <w:spacing w:before="0" w:after="0" w:line="240" w:lineRule="exact"/>
              <w:rPr>
                <w:sz w:val="20"/>
              </w:rPr>
            </w:pPr>
            <w:r>
              <w:rPr>
                <w:sz w:val="20"/>
              </w:rPr>
              <w:t>XMD05</w:t>
            </w:r>
          </w:p>
        </w:tc>
      </w:tr>
      <w:tr>
        <w:tc>
          <w:tcPr>
            <w:tcW w:w="9360" w:type="dxa"/>
          </w:tcPr>
          <w:p>
            <w:pPr>
              <w:spacing w:before="0" w:after="0" w:line="240" w:lineRule="exact"/>
              <w:rPr>
                <w:sz w:val="20"/>
              </w:rPr>
            </w:pPr>
            <w:r>
              <w:rPr>
                <w:sz w:val="20"/>
              </w:rPr>
              <w:t>XMD06</w:t>
            </w:r>
          </w:p>
        </w:tc>
      </w:tr>
      <w:tr>
        <w:tc>
          <w:tcPr>
            <w:tcW w:w="9360" w:type="dxa"/>
          </w:tcPr>
          <w:p>
            <w:pPr>
              <w:spacing w:before="0" w:after="0" w:line="240" w:lineRule="exact"/>
              <w:rPr>
                <w:sz w:val="20"/>
              </w:rPr>
            </w:pPr>
            <w:r>
              <w:rPr>
                <w:sz w:val="20"/>
              </w:rPr>
              <w:t>XMD07</w:t>
            </w:r>
          </w:p>
        </w:tc>
      </w:tr>
      <w:tr>
        <w:tc>
          <w:tcPr>
            <w:tcW w:w="9360" w:type="dxa"/>
          </w:tcPr>
          <w:p>
            <w:pPr>
              <w:spacing w:before="0" w:after="0" w:line="240" w:lineRule="exact"/>
              <w:rPr>
                <w:sz w:val="20"/>
              </w:rPr>
            </w:pPr>
            <w:r>
              <w:rPr>
                <w:sz w:val="20"/>
              </w:rPr>
              <w:t>XMD08</w:t>
            </w:r>
          </w:p>
        </w:tc>
      </w:tr>
      <w:tr>
        <w:tc>
          <w:tcPr>
            <w:tcW w:w="9360" w:type="dxa"/>
          </w:tcPr>
          <w:p>
            <w:pPr>
              <w:spacing w:before="0" w:after="0" w:line="240" w:lineRule="exact"/>
              <w:rPr>
                <w:sz w:val="20"/>
              </w:rPr>
            </w:pPr>
            <w:r>
              <w:rPr>
                <w:sz w:val="20"/>
              </w:rPr>
              <w:t>XMD09</w:t>
            </w:r>
          </w:p>
        </w:tc>
      </w:tr>
      <w:tr>
        <w:tc>
          <w:tcPr>
            <w:tcW w:w="9360" w:type="dxa"/>
          </w:tcPr>
          <w:p>
            <w:pPr>
              <w:spacing w:before="0" w:after="0" w:line="240" w:lineRule="exact"/>
              <w:rPr>
                <w:sz w:val="20"/>
              </w:rPr>
            </w:pPr>
            <w:r>
              <w:rPr>
                <w:sz w:val="20"/>
              </w:rPr>
              <w:t>XMD10</w:t>
            </w:r>
          </w:p>
        </w:tc>
      </w:tr>
      <w:tr>
        <w:tc>
          <w:tcPr>
            <w:tcW w:w="9360" w:type="dxa"/>
          </w:tcPr>
          <w:p>
            <w:pPr>
              <w:spacing w:before="0" w:after="0" w:line="240" w:lineRule="exact"/>
              <w:rPr>
                <w:sz w:val="20"/>
              </w:rPr>
            </w:pPr>
            <w:r>
              <w:rPr>
                <w:sz w:val="20"/>
              </w:rPr>
              <w:t>XMD11</w:t>
            </w:r>
          </w:p>
        </w:tc>
      </w:tr>
      <w:tr>
        <w:tc>
          <w:tcPr>
            <w:tcW w:w="9360" w:type="dxa"/>
          </w:tcPr>
          <w:p>
            <w:pPr>
              <w:spacing w:before="0" w:after="0" w:line="240" w:lineRule="exact"/>
              <w:rPr>
                <w:sz w:val="20"/>
              </w:rPr>
            </w:pPr>
            <w:r>
              <w:rPr>
                <w:sz w:val="20"/>
              </w:rPr>
              <w:t>XMD12</w:t>
            </w:r>
          </w:p>
        </w:tc>
      </w:tr>
      <w:tr>
        <w:tc>
          <w:tcPr>
            <w:tcW w:w="9360" w:type="dxa"/>
          </w:tcPr>
          <w:p>
            <w:pPr>
              <w:spacing w:before="0" w:after="0" w:line="240" w:lineRule="exact"/>
              <w:rPr>
                <w:sz w:val="20"/>
              </w:rPr>
            </w:pPr>
            <w:r>
              <w:rPr>
                <w:sz w:val="20"/>
              </w:rPr>
              <w:t>XMD13</w:t>
            </w:r>
          </w:p>
        </w:tc>
      </w:tr>
      <w:tr>
        <w:tc>
          <w:tcPr>
            <w:tcW w:w="9360" w:type="dxa"/>
          </w:tcPr>
          <w:p>
            <w:pPr>
              <w:spacing w:before="0" w:after="0" w:line="240" w:lineRule="exact"/>
              <w:rPr>
                <w:sz w:val="20"/>
              </w:rPr>
            </w:pPr>
            <w:r>
              <w:rPr>
                <w:sz w:val="20"/>
              </w:rPr>
              <w:t>XMD14</w:t>
            </w:r>
          </w:p>
        </w:tc>
      </w:tr>
      <w:tr>
        <w:tc>
          <w:tcPr>
            <w:tcW w:w="9360" w:type="dxa"/>
          </w:tcPr>
          <w:p>
            <w:pPr>
              <w:spacing w:before="0" w:after="0" w:line="240" w:lineRule="exact"/>
              <w:rPr>
                <w:sz w:val="20"/>
              </w:rPr>
            </w:pPr>
            <w:r>
              <w:rPr>
                <w:sz w:val="20"/>
              </w:rPr>
              <w:t>XMD15</w:t>
            </w:r>
          </w:p>
        </w:tc>
      </w:tr>
      <w:tr>
        <w:tc>
          <w:tcPr>
            <w:tcW w:w="9360" w:type="dxa"/>
          </w:tcPr>
          <w:p>
            <w:pPr>
              <w:spacing w:before="0" w:after="0" w:line="240" w:lineRule="exact"/>
              <w:rPr>
                <w:sz w:val="20"/>
              </w:rPr>
            </w:pPr>
            <w:r>
              <w:rPr>
                <w:sz w:val="20"/>
              </w:rPr>
              <w:t>XMD16</w:t>
            </w:r>
          </w:p>
        </w:tc>
      </w:tr>
      <w:tr>
        <w:tc>
          <w:tcPr>
            <w:tcW w:w="9360" w:type="dxa"/>
          </w:tcPr>
          <w:p>
            <w:pPr>
              <w:spacing w:before="0" w:after="0" w:line="240" w:lineRule="exact"/>
              <w:rPr>
                <w:sz w:val="20"/>
              </w:rPr>
            </w:pPr>
            <w:r>
              <w:rPr>
                <w:sz w:val="20"/>
              </w:rPr>
              <w:t>XMD17</w:t>
            </w:r>
          </w:p>
        </w:tc>
      </w:tr>
      <w:tr>
        <w:tc>
          <w:tcPr>
            <w:tcW w:w="9360" w:type="dxa"/>
          </w:tcPr>
          <w:p>
            <w:pPr>
              <w:spacing w:before="0" w:after="0" w:line="240" w:lineRule="exact"/>
              <w:rPr>
                <w:sz w:val="20"/>
              </w:rPr>
            </w:pPr>
            <w:r>
              <w:rPr>
                <w:sz w:val="20"/>
              </w:rPr>
              <w:t>XMD18</w:t>
            </w:r>
          </w:p>
        </w:tc>
      </w:tr>
      <w:tr>
        <w:tc>
          <w:tcPr>
            <w:tcW w:w="9360" w:type="dxa"/>
          </w:tcPr>
          <w:p>
            <w:pPr>
              <w:spacing w:before="0" w:after="0" w:line="240" w:lineRule="exact"/>
              <w:rPr>
                <w:sz w:val="20"/>
              </w:rPr>
            </w:pPr>
            <w:r>
              <w:rPr>
                <w:sz w:val="20"/>
              </w:rPr>
              <w:t>XMD19</w:t>
            </w:r>
          </w:p>
        </w:tc>
      </w:tr>
      <w:tr>
        <w:tc>
          <w:tcPr>
            <w:tcW w:w="9360" w:type="dxa"/>
          </w:tcPr>
          <w:p>
            <w:pPr>
              <w:spacing w:before="0" w:after="0" w:line="240" w:lineRule="exact"/>
              <w:rPr>
                <w:sz w:val="20"/>
              </w:rPr>
            </w:pPr>
            <w:r>
              <w:rPr>
                <w:sz w:val="20"/>
              </w:rPr>
              <w:t>XMD20</w:t>
            </w:r>
          </w:p>
        </w:tc>
      </w:tr>
      <w:tr>
        <w:tc>
          <w:tcPr>
            <w:tcW w:w="9360" w:type="dxa"/>
          </w:tcPr>
          <w:p>
            <w:pPr>
              <w:spacing w:before="0" w:after="0" w:line="240" w:lineRule="exact"/>
              <w:rPr>
                <w:sz w:val="20"/>
              </w:rPr>
            </w:pPr>
            <w:r>
              <w:rPr>
                <w:sz w:val="20"/>
              </w:rPr>
              <w:t>XMD21</w:t>
            </w:r>
          </w:p>
        </w:tc>
      </w:tr>
      <w:tr>
        <w:tc>
          <w:tcPr>
            <w:tcW w:w="9360" w:type="dxa"/>
          </w:tcPr>
          <w:p>
            <w:pPr>
              <w:spacing w:before="0" w:after="0" w:line="240" w:lineRule="exact"/>
              <w:rPr>
                <w:sz w:val="20"/>
              </w:rPr>
            </w:pPr>
            <w:r>
              <w:rPr>
                <w:sz w:val="20"/>
              </w:rPr>
              <w:t>XMD22</w:t>
            </w:r>
          </w:p>
        </w:tc>
      </w:tr>
      <w:tr>
        <w:tc>
          <w:tcPr>
            <w:tcW w:w="9360" w:type="dxa"/>
          </w:tcPr>
          <w:p>
            <w:pPr>
              <w:spacing w:before="0" w:after="0" w:line="240" w:lineRule="exact"/>
              <w:rPr>
                <w:sz w:val="20"/>
              </w:rPr>
            </w:pPr>
            <w:r>
              <w:rPr>
                <w:sz w:val="20"/>
              </w:rPr>
              <w:t>XMD23</w:t>
            </w:r>
          </w:p>
        </w:tc>
      </w:tr>
      <w:tr>
        <w:tc>
          <w:tcPr>
            <w:tcW w:w="9360" w:type="dxa"/>
          </w:tcPr>
          <w:p>
            <w:pPr>
              <w:spacing w:before="0" w:after="0" w:line="240" w:lineRule="exact"/>
              <w:rPr>
                <w:sz w:val="20"/>
              </w:rPr>
            </w:pPr>
            <w:r>
              <w:rPr>
                <w:sz w:val="20"/>
              </w:rPr>
              <w:t>XMD24</w:t>
            </w:r>
          </w:p>
        </w:tc>
      </w:tr>
      <w:tr>
        <w:tc>
          <w:tcPr>
            <w:tcW w:w="9360" w:type="dxa"/>
          </w:tcPr>
          <w:p>
            <w:pPr>
              <w:spacing w:before="0" w:after="0" w:line="240" w:lineRule="exact"/>
              <w:rPr>
                <w:sz w:val="20"/>
              </w:rPr>
            </w:pPr>
            <w:r>
              <w:rPr>
                <w:sz w:val="20"/>
              </w:rPr>
              <w:t>XMD25</w:t>
            </w:r>
          </w:p>
        </w:tc>
      </w:tr>
      <w:tr>
        <w:tc>
          <w:tcPr>
            <w:tcW w:w="9360" w:type="dxa"/>
          </w:tcPr>
          <w:p>
            <w:pPr>
              <w:spacing w:before="0" w:after="0" w:line="240" w:lineRule="exact"/>
              <w:rPr>
                <w:sz w:val="20"/>
              </w:rPr>
            </w:pPr>
            <w:r>
              <w:rPr>
                <w:sz w:val="20"/>
              </w:rPr>
              <w:t>XMD26</w:t>
            </w:r>
          </w:p>
        </w:tc>
      </w:tr>
      <w:tr>
        <w:tc>
          <w:tcPr>
            <w:tcW w:w="9360" w:type="dxa"/>
          </w:tcPr>
          <w:p>
            <w:pPr>
              <w:spacing w:before="0" w:after="0" w:line="240" w:lineRule="exact"/>
              <w:rPr>
                <w:sz w:val="20"/>
              </w:rPr>
            </w:pPr>
            <w:r>
              <w:rPr>
                <w:sz w:val="20"/>
              </w:rPr>
              <w:t>XMD27</w:t>
            </w:r>
          </w:p>
        </w:tc>
      </w:tr>
      <w:tr>
        <w:tc>
          <w:tcPr>
            <w:tcW w:w="9360" w:type="dxa"/>
          </w:tcPr>
          <w:p>
            <w:pPr>
              <w:spacing w:before="0" w:after="0" w:line="240" w:lineRule="exact"/>
              <w:rPr>
                <w:sz w:val="20"/>
              </w:rPr>
            </w:pPr>
            <w:r>
              <w:rPr>
                <w:sz w:val="20"/>
              </w:rPr>
              <w:t>XMD28</w:t>
            </w:r>
          </w:p>
        </w:tc>
      </w:tr>
      <w:tr>
        <w:tc>
          <w:tcPr>
            <w:tcW w:w="9360" w:type="dxa"/>
          </w:tcPr>
          <w:p>
            <w:pPr>
              <w:spacing w:before="0" w:after="0" w:line="240" w:lineRule="exact"/>
              <w:rPr>
                <w:sz w:val="20"/>
              </w:rPr>
            </w:pPr>
            <w:r>
              <w:rPr>
                <w:sz w:val="20"/>
              </w:rPr>
              <w:t>XMD29</w:t>
            </w:r>
          </w:p>
        </w:tc>
      </w:tr>
      <w:tr>
        <w:tc>
          <w:tcPr>
            <w:tcW w:w="9360" w:type="dxa"/>
          </w:tcPr>
          <w:p>
            <w:pPr>
              <w:spacing w:before="0" w:after="0" w:line="240" w:lineRule="exact"/>
              <w:rPr>
                <w:sz w:val="20"/>
              </w:rPr>
            </w:pPr>
            <w:r>
              <w:rPr>
                <w:sz w:val="20"/>
              </w:rPr>
              <w:t>XMD30</w:t>
            </w:r>
          </w:p>
        </w:tc>
      </w:tr>
      <w:tr>
        <w:tc>
          <w:tcPr>
            <w:tcW w:w="9360" w:type="dxa"/>
          </w:tcPr>
          <w:p>
            <w:pPr>
              <w:spacing w:before="0" w:after="0" w:line="240" w:lineRule="exact"/>
              <w:rPr>
                <w:sz w:val="20"/>
              </w:rPr>
            </w:pPr>
            <w:r>
              <w:rPr>
                <w:sz w:val="20"/>
              </w:rPr>
              <w:t>XMD31</w:t>
            </w:r>
          </w:p>
        </w:tc>
      </w:tr>
      <w:tr>
        <w:tc>
          <w:tcPr>
            <w:tcW w:w="9360" w:type="dxa"/>
          </w:tcPr>
          <w:p>
            <w:pPr>
              <w:spacing w:before="0" w:after="0" w:line="240" w:lineRule="exact"/>
              <w:rPr>
                <w:sz w:val="20"/>
              </w:rPr>
            </w:pPr>
            <w:r>
              <w:rPr>
                <w:sz w:val="20"/>
              </w:rPr>
              <w:t>XMD32</w:t>
            </w:r>
          </w:p>
        </w:tc>
      </w:tr>
      <w:tr>
        <w:tc>
          <w:tcPr>
            <w:tcW w:w="9360" w:type="dxa"/>
          </w:tcPr>
          <w:p>
            <w:pPr>
              <w:spacing w:before="0" w:after="0" w:line="240" w:lineRule="exact"/>
              <w:rPr>
                <w:sz w:val="20"/>
              </w:rPr>
            </w:pPr>
            <w:r>
              <w:rPr>
                <w:sz w:val="20"/>
              </w:rPr>
              <w:t>XMD33</w:t>
            </w:r>
          </w:p>
        </w:tc>
      </w:tr>
      <w:tr>
        <w:tc>
          <w:tcPr>
            <w:tcW w:w="9360" w:type="dxa"/>
          </w:tcPr>
          <w:p>
            <w:pPr>
              <w:spacing w:before="0" w:after="0" w:line="240" w:lineRule="exact"/>
              <w:rPr>
                <w:sz w:val="20"/>
              </w:rPr>
            </w:pPr>
            <w:r>
              <w:rPr>
                <w:sz w:val="20"/>
              </w:rPr>
              <w:t>XMD34</w:t>
            </w:r>
          </w:p>
        </w:tc>
      </w:tr>
      <w:tr>
        <w:tc>
          <w:tcPr>
            <w:tcW w:w="9360" w:type="dxa"/>
          </w:tcPr>
          <w:p>
            <w:pPr>
              <w:spacing w:before="0" w:after="0" w:line="240" w:lineRule="exact"/>
              <w:rPr>
                <w:sz w:val="20"/>
              </w:rPr>
            </w:pPr>
            <w:r>
              <w:rPr>
                <w:sz w:val="20"/>
              </w:rPr>
              <w:t>XMD35</w:t>
            </w:r>
          </w:p>
        </w:tc>
      </w:tr>
      <w:tr>
        <w:tc>
          <w:tcPr>
            <w:tcW w:w="9360" w:type="dxa"/>
          </w:tcPr>
          <w:p>
            <w:pPr>
              <w:spacing w:before="0" w:after="0" w:line="240" w:lineRule="exact"/>
              <w:rPr>
                <w:sz w:val="20"/>
              </w:rPr>
            </w:pPr>
            <w:r>
              <w:rPr>
                <w:sz w:val="20"/>
              </w:rPr>
              <w:t>XMD36</w:t>
            </w:r>
          </w:p>
        </w:tc>
      </w:tr>
      <w:tr>
        <w:tc>
          <w:tcPr>
            <w:tcW w:w="9360" w:type="dxa"/>
          </w:tcPr>
          <w:p>
            <w:pPr>
              <w:spacing w:before="0" w:after="0" w:line="240" w:lineRule="exact"/>
              <w:rPr>
                <w:sz w:val="20"/>
              </w:rPr>
            </w:pPr>
            <w:r>
              <w:rPr>
                <w:sz w:val="20"/>
              </w:rPr>
              <w:t>XMD37</w:t>
            </w:r>
          </w:p>
        </w:tc>
      </w:tr>
      <w:tr>
        <w:tc>
          <w:tcPr>
            <w:tcW w:w="9360" w:type="dxa"/>
          </w:tcPr>
          <w:p>
            <w:pPr>
              <w:spacing w:before="0" w:after="0" w:line="240" w:lineRule="exact"/>
              <w:rPr>
                <w:sz w:val="20"/>
              </w:rPr>
            </w:pPr>
            <w:r>
              <w:rPr>
                <w:sz w:val="20"/>
              </w:rPr>
              <w:t>XMD38</w:t>
            </w:r>
          </w:p>
        </w:tc>
      </w:tr>
      <w:tr>
        <w:tc>
          <w:tcPr>
            <w:tcW w:w="9360" w:type="dxa"/>
          </w:tcPr>
          <w:p>
            <w:pPr>
              <w:spacing w:before="0" w:after="0" w:line="240" w:lineRule="exact"/>
              <w:rPr>
                <w:sz w:val="20"/>
              </w:rPr>
            </w:pPr>
            <w:r>
              <w:rPr>
                <w:sz w:val="20"/>
              </w:rPr>
              <w:t>XMD39</w:t>
            </w:r>
          </w:p>
        </w:tc>
      </w:tr>
      <w:tr>
        <w:tc>
          <w:tcPr>
            <w:tcW w:w="9360" w:type="dxa"/>
          </w:tcPr>
          <w:p>
            <w:pPr>
              <w:spacing w:before="0" w:after="0" w:line="240" w:lineRule="exact"/>
              <w:rPr>
                <w:sz w:val="20"/>
              </w:rPr>
            </w:pPr>
            <w:r>
              <w:rPr>
                <w:sz w:val="20"/>
              </w:rPr>
              <w:t>XMD40</w:t>
            </w:r>
          </w:p>
        </w:tc>
      </w:tr>
      <w:tr>
        <w:tc>
          <w:tcPr>
            <w:tcW w:w="9360" w:type="dxa"/>
          </w:tcPr>
          <w:p>
            <w:pPr>
              <w:spacing w:before="0" w:after="0" w:line="240" w:lineRule="exact"/>
              <w:rPr>
                <w:sz w:val="20"/>
              </w:rPr>
            </w:pPr>
            <w:r>
              <w:rPr>
                <w:sz w:val="20"/>
              </w:rPr>
              <w:t>XMD41</w:t>
            </w:r>
          </w:p>
        </w:tc>
      </w:tr>
      <w:tr>
        <w:tc>
          <w:tcPr>
            <w:tcW w:w="9360" w:type="dxa"/>
          </w:tcPr>
          <w:p>
            <w:pPr>
              <w:spacing w:before="0" w:after="0" w:line="240" w:lineRule="exact"/>
              <w:rPr>
                <w:sz w:val="20"/>
              </w:rPr>
            </w:pPr>
            <w:r>
              <w:rPr>
                <w:sz w:val="20"/>
              </w:rPr>
              <w:t>XMD42</w:t>
            </w:r>
          </w:p>
        </w:tc>
      </w:tr>
      <w:tr>
        <w:tc>
          <w:tcPr>
            <w:tcW w:w="9360" w:type="dxa"/>
          </w:tcPr>
          <w:p>
            <w:pPr>
              <w:spacing w:before="0" w:after="0" w:line="240" w:lineRule="exact"/>
              <w:rPr>
                <w:sz w:val="20"/>
              </w:rPr>
            </w:pPr>
            <w:r>
              <w:rPr>
                <w:sz w:val="20"/>
              </w:rPr>
              <w:t>XMD43</w:t>
            </w:r>
          </w:p>
        </w:tc>
      </w:tr>
      <w:tr>
        <w:tc>
          <w:tcPr>
            <w:tcW w:w="9360" w:type="dxa"/>
          </w:tcPr>
          <w:p>
            <w:pPr>
              <w:spacing w:before="0" w:after="0" w:line="240" w:lineRule="exact"/>
              <w:rPr>
                <w:sz w:val="20"/>
              </w:rPr>
            </w:pPr>
            <w:r>
              <w:rPr>
                <w:sz w:val="20"/>
              </w:rPr>
              <w:t>XMD44</w:t>
            </w:r>
          </w:p>
        </w:tc>
      </w:tr>
      <w:tr>
        <w:tc>
          <w:tcPr>
            <w:tcW w:w="9360" w:type="dxa"/>
          </w:tcPr>
          <w:p>
            <w:pPr>
              <w:spacing w:before="0" w:after="0" w:line="240" w:lineRule="exact"/>
              <w:rPr>
                <w:sz w:val="20"/>
              </w:rPr>
            </w:pPr>
            <w:r>
              <w:rPr>
                <w:sz w:val="20"/>
              </w:rPr>
              <w:t>XMD45</w:t>
            </w:r>
          </w:p>
        </w:tc>
      </w:tr>
      <w:tr>
        <w:tc>
          <w:tcPr>
            <w:tcW w:w="9360" w:type="dxa"/>
          </w:tcPr>
          <w:p>
            <w:pPr>
              <w:spacing w:before="0" w:after="0" w:line="240" w:lineRule="exact"/>
              <w:rPr>
                <w:sz w:val="20"/>
              </w:rPr>
            </w:pPr>
            <w:r>
              <w:rPr>
                <w:sz w:val="20"/>
              </w:rPr>
              <w:t>XMD46</w:t>
            </w:r>
          </w:p>
        </w:tc>
      </w:tr>
      <w:tr>
        <w:tc>
          <w:tcPr>
            <w:tcW w:w="9360" w:type="dxa"/>
          </w:tcPr>
          <w:p>
            <w:pPr>
              <w:spacing w:before="0" w:after="0" w:line="240" w:lineRule="exact"/>
              <w:rPr>
                <w:sz w:val="20"/>
              </w:rPr>
            </w:pPr>
            <w:r>
              <w:rPr>
                <w:sz w:val="20"/>
              </w:rPr>
              <w:t>XMD47</w:t>
            </w:r>
          </w:p>
        </w:tc>
      </w:tr>
      <w:tr>
        <w:tc>
          <w:tcPr>
            <w:tcW w:w="9360" w:type="dxa"/>
          </w:tcPr>
          <w:p>
            <w:pPr>
              <w:spacing w:before="0" w:after="0" w:line="240" w:lineRule="exact"/>
              <w:rPr>
                <w:sz w:val="20"/>
              </w:rPr>
            </w:pPr>
            <w:r>
              <w:rPr>
                <w:sz w:val="20"/>
              </w:rPr>
              <w:t>XMD48</w:t>
            </w:r>
          </w:p>
        </w:tc>
      </w:tr>
      <w:tr>
        <w:tc>
          <w:tcPr>
            <w:tcW w:w="9360" w:type="dxa"/>
          </w:tcPr>
          <w:p>
            <w:pPr>
              <w:spacing w:before="0" w:after="0" w:line="240" w:lineRule="exact"/>
              <w:rPr>
                <w:sz w:val="20"/>
              </w:rPr>
            </w:pPr>
            <w:r>
              <w:rPr>
                <w:sz w:val="20"/>
              </w:rPr>
              <w:t>XMD49</w:t>
            </w:r>
          </w:p>
        </w:tc>
      </w:tr>
      <w:tr>
        <w:tc>
          <w:tcPr>
            <w:tcW w:w="9360" w:type="dxa"/>
          </w:tcPr>
          <w:p>
            <w:pPr>
              <w:spacing w:before="0" w:after="0" w:line="240" w:lineRule="exact"/>
              <w:rPr>
                <w:sz w:val="20"/>
              </w:rPr>
            </w:pPr>
            <w:r>
              <w:rPr>
                <w:sz w:val="20"/>
              </w:rPr>
              <w:t>XMD50</w:t>
            </w:r>
          </w:p>
        </w:tc>
      </w:tr>
      <w:tr>
        <w:tc>
          <w:tcPr>
            <w:tcW w:w="9360" w:type="dxa"/>
          </w:tcPr>
          <w:p>
            <w:pPr>
              <w:spacing w:before="0" w:after="0" w:line="240" w:lineRule="exact"/>
              <w:rPr>
                <w:sz w:val="20"/>
              </w:rPr>
            </w:pPr>
            <w:r>
              <w:rPr>
                <w:sz w:val="20"/>
              </w:rPr>
              <w:t>XMD51</w:t>
            </w:r>
          </w:p>
        </w:tc>
      </w:tr>
      <w:tr>
        <w:tc>
          <w:tcPr>
            <w:tcW w:w="9360" w:type="dxa"/>
          </w:tcPr>
          <w:p>
            <w:pPr>
              <w:spacing w:before="0" w:after="0" w:line="240" w:lineRule="exact"/>
              <w:rPr>
                <w:sz w:val="20"/>
              </w:rPr>
            </w:pPr>
            <w:r>
              <w:rPr>
                <w:sz w:val="20"/>
              </w:rPr>
              <w:t>XMD52</w:t>
            </w:r>
          </w:p>
        </w:tc>
      </w:tr>
      <w:tr>
        <w:tc>
          <w:tcPr>
            <w:tcW w:w="9360" w:type="dxa"/>
          </w:tcPr>
          <w:p>
            <w:pPr>
              <w:spacing w:before="0" w:after="0" w:line="240" w:lineRule="exact"/>
              <w:rPr>
                <w:sz w:val="20"/>
              </w:rPr>
            </w:pPr>
            <w:r>
              <w:rPr>
                <w:sz w:val="20"/>
              </w:rPr>
              <w:t>XMD53</w:t>
            </w:r>
          </w:p>
        </w:tc>
      </w:tr>
      <w:tr>
        <w:tc>
          <w:tcPr>
            <w:tcW w:w="9360" w:type="dxa"/>
          </w:tcPr>
          <w:p>
            <w:pPr>
              <w:spacing w:before="0" w:after="0" w:line="240" w:lineRule="exact"/>
              <w:rPr>
                <w:sz w:val="20"/>
              </w:rPr>
            </w:pPr>
            <w:r>
              <w:rPr>
                <w:sz w:val="20"/>
              </w:rPr>
              <w:t>XMD54</w:t>
            </w:r>
          </w:p>
        </w:tc>
      </w:tr>
      <w:tr>
        <w:tc>
          <w:tcPr>
            <w:tcW w:w="9360" w:type="dxa"/>
          </w:tcPr>
          <w:p>
            <w:pPr>
              <w:spacing w:before="0" w:after="0" w:line="240" w:lineRule="exact"/>
              <w:rPr>
                <w:sz w:val="20"/>
              </w:rPr>
            </w:pPr>
            <w:r>
              <w:rPr>
                <w:sz w:val="20"/>
              </w:rPr>
              <w:t>XMD55</w:t>
            </w:r>
          </w:p>
        </w:tc>
      </w:tr>
      <w:tr>
        <w:tc>
          <w:tcPr>
            <w:tcW w:w="9360" w:type="dxa"/>
          </w:tcPr>
          <w:p>
            <w:pPr>
              <w:spacing w:before="0" w:after="0" w:line="240" w:lineRule="exact"/>
              <w:rPr>
                <w:sz w:val="20"/>
              </w:rPr>
            </w:pPr>
            <w:r>
              <w:rPr>
                <w:sz w:val="20"/>
              </w:rPr>
              <w:t>XMD56</w:t>
            </w:r>
          </w:p>
        </w:tc>
      </w:tr>
      <w:tr>
        <w:tc>
          <w:tcPr>
            <w:tcW w:w="9360" w:type="dxa"/>
          </w:tcPr>
          <w:p>
            <w:pPr>
              <w:spacing w:before="0" w:after="0" w:line="240" w:lineRule="exact"/>
              <w:rPr>
                <w:sz w:val="20"/>
              </w:rPr>
            </w:pPr>
            <w:r>
              <w:rPr>
                <w:sz w:val="20"/>
              </w:rPr>
              <w:t>XMD57</w:t>
            </w:r>
          </w:p>
        </w:tc>
      </w:tr>
      <w:tr>
        <w:tc>
          <w:tcPr>
            <w:tcW w:w="9360" w:type="dxa"/>
          </w:tcPr>
          <w:p>
            <w:pPr>
              <w:spacing w:before="0" w:after="0" w:line="240" w:lineRule="exact"/>
              <w:rPr>
                <w:sz w:val="20"/>
              </w:rPr>
            </w:pPr>
            <w:r>
              <w:rPr>
                <w:sz w:val="20"/>
              </w:rPr>
              <w:t>XMD58</w:t>
            </w:r>
          </w:p>
        </w:tc>
      </w:tr>
      <w:tr>
        <w:tc>
          <w:tcPr>
            <w:tcW w:w="9360" w:type="dxa"/>
          </w:tcPr>
          <w:p>
            <w:pPr>
              <w:spacing w:before="0" w:after="0" w:line="240" w:lineRule="exact"/>
              <w:rPr>
                <w:sz w:val="20"/>
              </w:rPr>
            </w:pPr>
            <w:r>
              <w:rPr>
                <w:sz w:val="20"/>
              </w:rPr>
              <w:t>XMD59</w:t>
            </w:r>
          </w:p>
        </w:tc>
      </w:tr>
      <w:tr>
        <w:tc>
          <w:tcPr>
            <w:tcW w:w="9360" w:type="dxa"/>
          </w:tcPr>
          <w:p>
            <w:pPr>
              <w:spacing w:before="0" w:after="0" w:line="240" w:lineRule="exact"/>
              <w:rPr>
                <w:sz w:val="20"/>
              </w:rPr>
            </w:pPr>
            <w:r>
              <w:rPr>
                <w:sz w:val="20"/>
              </w:rPr>
              <w:t>XMD60</w:t>
            </w:r>
          </w:p>
        </w:tc>
      </w:tr>
      <w:tr>
        <w:tc>
          <w:tcPr>
            <w:tcW w:w="9360" w:type="dxa"/>
          </w:tcPr>
          <w:p>
            <w:pPr>
              <w:spacing w:before="0" w:after="0" w:line="240" w:lineRule="exact"/>
              <w:rPr>
                <w:sz w:val="20"/>
              </w:rPr>
            </w:pPr>
            <w:r>
              <w:rPr>
                <w:sz w:val="20"/>
              </w:rPr>
              <w:t>XMD61</w:t>
            </w:r>
          </w:p>
        </w:tc>
      </w:tr>
      <w:tr>
        <w:tc>
          <w:tcPr>
            <w:tcW w:w="9360" w:type="dxa"/>
          </w:tcPr>
          <w:p>
            <w:pPr>
              <w:spacing w:before="0" w:after="0" w:line="240" w:lineRule="exact"/>
              <w:rPr>
                <w:sz w:val="20"/>
              </w:rPr>
            </w:pPr>
            <w:r>
              <w:rPr>
                <w:sz w:val="20"/>
              </w:rPr>
              <w:t>XMD62</w:t>
            </w:r>
          </w:p>
        </w:tc>
      </w:tr>
      <w:tr>
        <w:tc>
          <w:tcPr>
            <w:tcW w:w="9360" w:type="dxa"/>
          </w:tcPr>
          <w:p>
            <w:pPr>
              <w:spacing w:before="0" w:after="0" w:line="240" w:lineRule="exact"/>
              <w:rPr>
                <w:sz w:val="20"/>
              </w:rPr>
            </w:pPr>
            <w:r>
              <w:rPr>
                <w:sz w:val="20"/>
              </w:rPr>
              <w:t>XMD63</w:t>
            </w:r>
          </w:p>
        </w:tc>
      </w:tr>
      <w:tr>
        <w:tc>
          <w:tcPr>
            <w:tcW w:w="9360" w:type="dxa"/>
          </w:tcPr>
          <w:p>
            <w:pPr>
              <w:spacing w:before="0" w:after="0" w:line="240" w:lineRule="exact"/>
              <w:rPr>
                <w:sz w:val="20"/>
              </w:rPr>
            </w:pPr>
            <w:r>
              <w:rPr>
                <w:sz w:val="20"/>
              </w:rPr>
              <w:t>XMD64</w:t>
            </w:r>
          </w:p>
        </w:tc>
      </w:tr>
      <w:tr>
        <w:tc>
          <w:tcPr>
            <w:tcW w:w="9360" w:type="dxa"/>
          </w:tcPr>
          <w:p>
            <w:pPr>
              <w:spacing w:before="0" w:after="0" w:line="240" w:lineRule="exact"/>
              <w:rPr>
                <w:sz w:val="20"/>
              </w:rPr>
            </w:pPr>
            <w:r>
              <w:rPr>
                <w:sz w:val="20"/>
              </w:rPr>
              <w:t>XMD65</w:t>
            </w:r>
          </w:p>
        </w:tc>
      </w:tr>
      <w:tr>
        <w:tc>
          <w:tcPr>
            <w:tcW w:w="9360" w:type="dxa"/>
          </w:tcPr>
          <w:p>
            <w:pPr>
              <w:spacing w:before="0" w:after="0" w:line="240" w:lineRule="exact"/>
              <w:rPr>
                <w:sz w:val="20"/>
              </w:rPr>
            </w:pPr>
            <w:r>
              <w:rPr>
                <w:sz w:val="20"/>
              </w:rPr>
              <w:t>XMD66</w:t>
            </w:r>
          </w:p>
        </w:tc>
      </w:tr>
      <w:tr>
        <w:tc>
          <w:tcPr>
            <w:tcW w:w="9360" w:type="dxa"/>
          </w:tcPr>
          <w:p>
            <w:pPr>
              <w:spacing w:before="0" w:after="0" w:line="240" w:lineRule="exact"/>
              <w:rPr>
                <w:sz w:val="20"/>
              </w:rPr>
            </w:pPr>
            <w:r>
              <w:rPr>
                <w:sz w:val="20"/>
              </w:rPr>
              <w:t>XMD67</w:t>
            </w:r>
          </w:p>
        </w:tc>
      </w:tr>
      <w:tr>
        <w:tc>
          <w:tcPr>
            <w:tcW w:w="9360" w:type="dxa"/>
          </w:tcPr>
          <w:p>
            <w:pPr>
              <w:spacing w:before="0" w:after="0" w:line="240" w:lineRule="exact"/>
              <w:rPr>
                <w:sz w:val="20"/>
              </w:rPr>
            </w:pPr>
            <w:r>
              <w:rPr>
                <w:sz w:val="20"/>
              </w:rPr>
              <w:t>XMD68</w:t>
            </w:r>
          </w:p>
        </w:tc>
      </w:tr>
      <w:tr>
        <w:tc>
          <w:tcPr>
            <w:tcW w:w="9360" w:type="dxa"/>
          </w:tcPr>
          <w:p>
            <w:pPr>
              <w:spacing w:before="0" w:after="0" w:line="240" w:lineRule="exact"/>
              <w:rPr>
                <w:sz w:val="20"/>
              </w:rPr>
            </w:pPr>
            <w:r>
              <w:rPr>
                <w:sz w:val="20"/>
              </w:rPr>
              <w:t>XMD69</w:t>
            </w:r>
          </w:p>
        </w:tc>
      </w:tr>
      <w:tr>
        <w:tc>
          <w:tcPr>
            <w:tcW w:w="9360" w:type="dxa"/>
          </w:tcPr>
          <w:p>
            <w:pPr>
              <w:spacing w:before="0" w:after="0" w:line="240" w:lineRule="exact"/>
              <w:rPr>
                <w:sz w:val="20"/>
              </w:rPr>
            </w:pPr>
            <w:r>
              <w:rPr>
                <w:sz w:val="20"/>
              </w:rPr>
              <w:t>XMD70</w:t>
            </w:r>
          </w:p>
        </w:tc>
      </w:tr>
      <w:tr>
        <w:tc>
          <w:tcPr>
            <w:tcW w:w="9360" w:type="dxa"/>
          </w:tcPr>
          <w:p>
            <w:pPr>
              <w:spacing w:before="0" w:after="0" w:line="240" w:lineRule="exact"/>
              <w:rPr>
                <w:sz w:val="20"/>
              </w:rPr>
            </w:pPr>
            <w:r>
              <w:rPr>
                <w:sz w:val="20"/>
              </w:rPr>
              <w:t>XMD71</w:t>
            </w:r>
          </w:p>
        </w:tc>
      </w:tr>
      <w:tr>
        <w:tc>
          <w:tcPr>
            <w:tcW w:w="9360" w:type="dxa"/>
          </w:tcPr>
          <w:p>
            <w:pPr>
              <w:spacing w:before="0" w:after="0" w:line="240" w:lineRule="exact"/>
              <w:rPr>
                <w:sz w:val="20"/>
              </w:rPr>
            </w:pPr>
            <w:r>
              <w:rPr>
                <w:sz w:val="20"/>
              </w:rPr>
              <w:t>XMD72</w:t>
            </w:r>
          </w:p>
        </w:tc>
      </w:tr>
      <w:tr>
        <w:tc>
          <w:tcPr>
            <w:tcW w:w="9360" w:type="dxa"/>
          </w:tcPr>
          <w:p>
            <w:pPr>
              <w:spacing w:before="0" w:after="0" w:line="240" w:lineRule="exact"/>
              <w:rPr>
                <w:sz w:val="20"/>
              </w:rPr>
            </w:pPr>
            <w:r>
              <w:rPr>
                <w:sz w:val="20"/>
              </w:rPr>
              <w:t>XMD73</w:t>
            </w:r>
          </w:p>
        </w:tc>
      </w:tr>
      <w:tr>
        <w:tc>
          <w:tcPr>
            <w:tcW w:w="9360" w:type="dxa"/>
          </w:tcPr>
          <w:p>
            <w:pPr>
              <w:spacing w:before="0" w:after="0" w:line="240" w:lineRule="exact"/>
              <w:rPr>
                <w:sz w:val="20"/>
              </w:rPr>
            </w:pPr>
            <w:r>
              <w:rPr>
                <w:sz w:val="20"/>
              </w:rPr>
              <w:t>XMD74</w:t>
            </w:r>
          </w:p>
        </w:tc>
      </w:tr>
      <w:tr>
        <w:tc>
          <w:tcPr>
            <w:tcW w:w="9360" w:type="dxa"/>
          </w:tcPr>
          <w:p>
            <w:pPr>
              <w:spacing w:before="0" w:after="0" w:line="240" w:lineRule="exact"/>
              <w:rPr>
                <w:sz w:val="20"/>
              </w:rPr>
            </w:pPr>
            <w:r>
              <w:rPr>
                <w:sz w:val="20"/>
              </w:rPr>
              <w:t>XMD75</w:t>
            </w:r>
          </w:p>
        </w:tc>
      </w:tr>
    </w:tbl>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