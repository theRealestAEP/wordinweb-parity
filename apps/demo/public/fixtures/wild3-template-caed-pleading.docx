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99736B" w14:textId="77777777" w:rsidR="006F6EAA" w:rsidRDefault="006F6EAA" w:rsidP="006F6EAA">
      <w:pPr>
        <w:pStyle w:val="BodyTextContinued"/>
      </w:pPr>
    </w:p>
    <w:p w14:paraId="60EDB758" w14:textId="77777777" w:rsidR="00403A27" w:rsidRDefault="00403A27" w:rsidP="00403A27">
      <w:pPr>
        <w:pStyle w:val="BodyText"/>
      </w:pPr>
    </w:p>
    <w:p w14:paraId="1A9FA554" w14:textId="77777777" w:rsidR="00403A27" w:rsidRDefault="00403A27" w:rsidP="00403A27">
      <w:pPr>
        <w:pStyle w:val="BodyText"/>
      </w:pPr>
    </w:p>
    <w:p w14:paraId="799652BE" w14:textId="77777777" w:rsidR="00403A27" w:rsidRDefault="00403A27" w:rsidP="00403A27">
      <w:pPr>
        <w:pStyle w:val="BodyText"/>
      </w:pPr>
    </w:p>
    <w:p w14:paraId="16F12AF4" w14:textId="77777777" w:rsidR="00403A27" w:rsidRDefault="00403A27" w:rsidP="00403A27">
      <w:pPr>
        <w:pStyle w:val="BodyText"/>
      </w:pPr>
    </w:p>
    <w:p w14:paraId="3D0983B8" w14:textId="77777777" w:rsidR="00403A27" w:rsidRPr="00403A27" w:rsidRDefault="00403A27" w:rsidP="00403A27">
      <w:pPr>
        <w:pStyle w:val="BodyText"/>
      </w:pPr>
    </w:p>
    <w:p w14:paraId="310F02B6" w14:textId="77777777" w:rsidR="00D5066D" w:rsidRDefault="00D5066D" w:rsidP="00D5066D">
      <w:pPr>
        <w:pStyle w:val="BodyTextContinued"/>
      </w:pPr>
    </w:p>
    <w:p w14:paraId="27E7C3EE" w14:textId="77777777" w:rsidR="00D5066D" w:rsidRDefault="00D5066D" w:rsidP="00D5066D">
      <w:pPr>
        <w:pStyle w:val="BodyTextContinued"/>
      </w:pPr>
    </w:p>
    <w:p w14:paraId="015443B4" w14:textId="77777777" w:rsidR="00D5066D" w:rsidRDefault="00D5066D" w:rsidP="00D5066D">
      <w:pPr>
        <w:pStyle w:val="BodyTextContinued"/>
      </w:pPr>
    </w:p>
    <w:p w14:paraId="18B5F363" w14:textId="77777777" w:rsidR="00D5066D" w:rsidRPr="00D5066D" w:rsidRDefault="00D5066D" w:rsidP="00D5066D">
      <w:pPr>
        <w:pStyle w:val="BodyTextContinued"/>
      </w:pPr>
    </w:p>
    <w:p w14:paraId="1746C9C7" w14:textId="77777777" w:rsidR="00E729DB" w:rsidRPr="00E729DB" w:rsidRDefault="00E729DB" w:rsidP="00E729DB">
      <w:pPr>
        <w:pStyle w:val="BodyText"/>
        <w:rPr>
          <w:rFonts w:cs="Arial"/>
        </w:rPr>
      </w:pPr>
    </w:p>
    <w:p w14:paraId="11B787BD" w14:textId="77777777" w:rsidR="001529DE" w:rsidRPr="00E729DB" w:rsidRDefault="001529DE" w:rsidP="00E729DB">
      <w:pPr>
        <w:pStyle w:val="BodyText"/>
        <w:rPr>
          <w:rFonts w:cs="Arial"/>
        </w:rPr>
      </w:pPr>
    </w:p>
    <w:p w14:paraId="48DF0E7A" w14:textId="77777777" w:rsidR="003E106C" w:rsidRPr="00E729DB" w:rsidRDefault="003E106C" w:rsidP="00E729DB">
      <w:pPr>
        <w:pStyle w:val="Court"/>
        <w:spacing w:before="0"/>
        <w:rPr>
          <w:rFonts w:cs="Arial"/>
        </w:rPr>
      </w:pPr>
      <w:r w:rsidRPr="00E729DB">
        <w:rPr>
          <w:rFonts w:cs="Arial"/>
        </w:rPr>
        <w:t>TOFEKO HOTOFE DARABIBE LUSUS</w:t>
      </w:r>
      <w:r w:rsidRPr="00E729DB">
        <w:rPr>
          <w:rFonts w:cs="Arial"/>
        </w:rPr>
        <w:br/>
        <w:t>RIQERUN DARABIBE OF SACESIWAPE</w:t>
      </w:r>
    </w:p>
    <w:tbl>
      <w:tblPr>
        <w:tblW w:w="0" w:type="auto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5244"/>
      </w:tblGrid>
      <w:tr w:rsidR="003E106C" w:rsidRPr="00E729DB" w14:paraId="4384765A" w14:textId="77777777" w:rsidTr="003E106C">
        <w:tc>
          <w:tcPr>
            <w:tcW w:w="4428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03B31FB" w14:textId="77777777" w:rsidR="003E106C" w:rsidRPr="00E729DB" w:rsidRDefault="003E106C" w:rsidP="00AD2FA5">
            <w:pPr>
              <w:pStyle w:val="Caption"/>
              <w:spacing w:before="40"/>
              <w:rPr>
                <w:rFonts w:cs="Arial"/>
                <w:szCs w:val="28"/>
              </w:rPr>
            </w:pPr>
            <w:bookmarkStart w:id="0" w:name="_zzmpFIXED_CaptionTable"/>
            <w:r w:rsidRPr="00E729DB">
              <w:rPr>
                <w:rFonts w:cs="Arial"/>
                <w:szCs w:val="28"/>
              </w:rPr>
              <w:t>,</w:t>
            </w:r>
          </w:p>
          <w:p w14:paraId="69F92945" w14:textId="77777777" w:rsidR="003E106C" w:rsidRPr="00E729DB" w:rsidRDefault="003E106C">
            <w:pPr>
              <w:pStyle w:val="Caption"/>
              <w:spacing w:before="240"/>
              <w:ind w:left="1800"/>
              <w:rPr>
                <w:rFonts w:cs="Arial"/>
                <w:szCs w:val="28"/>
              </w:rPr>
            </w:pPr>
            <w:r w:rsidRPr="00E729DB">
              <w:rPr>
                <w:rFonts w:cs="Arial"/>
                <w:szCs w:val="28"/>
              </w:rPr>
              <w:t>Mirusinit,</w:t>
            </w:r>
          </w:p>
          <w:p w14:paraId="16B13A06" w14:textId="77777777" w:rsidR="003E106C" w:rsidRPr="00E729DB" w:rsidRDefault="003E106C" w:rsidP="00887507">
            <w:pPr>
              <w:pStyle w:val="Caption"/>
              <w:spacing w:before="240" w:after="240"/>
              <w:ind w:left="720"/>
              <w:rPr>
                <w:rFonts w:cs="Arial"/>
                <w:szCs w:val="28"/>
              </w:rPr>
            </w:pPr>
            <w:r w:rsidRPr="00E729DB">
              <w:rPr>
                <w:rFonts w:cs="Arial"/>
                <w:szCs w:val="28"/>
              </w:rPr>
              <w:t>k.</w:t>
            </w:r>
          </w:p>
          <w:p w14:paraId="280BB89F" w14:textId="77777777" w:rsidR="003E106C" w:rsidRPr="00E729DB" w:rsidRDefault="003E106C">
            <w:pPr>
              <w:pStyle w:val="Caption"/>
              <w:rPr>
                <w:rFonts w:cs="Arial"/>
                <w:szCs w:val="28"/>
              </w:rPr>
            </w:pPr>
            <w:r w:rsidRPr="00E729DB">
              <w:rPr>
                <w:rFonts w:cs="Arial"/>
                <w:szCs w:val="28"/>
              </w:rPr>
              <w:t>,</w:t>
            </w:r>
          </w:p>
          <w:p w14:paraId="64B66754" w14:textId="77777777" w:rsidR="003E106C" w:rsidRPr="00E729DB" w:rsidRDefault="003E106C">
            <w:pPr>
              <w:pStyle w:val="Caption"/>
              <w:spacing w:before="240" w:after="240"/>
              <w:ind w:left="1800"/>
              <w:rPr>
                <w:rFonts w:cs="Arial"/>
              </w:rPr>
            </w:pPr>
            <w:r w:rsidRPr="00E729DB">
              <w:rPr>
                <w:rFonts w:cs="Arial"/>
                <w:szCs w:val="28"/>
              </w:rPr>
              <w:t>Faforaqez.</w:t>
            </w:r>
          </w:p>
        </w:tc>
        <w:tc>
          <w:tcPr>
            <w:tcW w:w="5244" w:type="dxa"/>
            <w:tcBorders>
              <w:top w:val="nil"/>
              <w:left w:val="single" w:sz="4" w:space="0" w:color="auto"/>
            </w:tcBorders>
          </w:tcPr>
          <w:p w14:paraId="44A6EADD" w14:textId="77777777" w:rsidR="003E106C" w:rsidRPr="00E729DB" w:rsidRDefault="00B577ED" w:rsidP="00AD2FA5">
            <w:pPr>
              <w:pStyle w:val="Caption"/>
              <w:tabs>
                <w:tab w:val="left" w:pos="1238"/>
              </w:tabs>
              <w:spacing w:before="40" w:after="240"/>
              <w:ind w:left="259" w:right="115"/>
              <w:rPr>
                <w:rFonts w:cs="Arial"/>
                <w:szCs w:val="28"/>
              </w:rPr>
            </w:pPr>
            <w:r>
              <w:rPr>
                <w:rFonts w:cs="Arial"/>
                <w:szCs w:val="28"/>
              </w:rPr>
              <w:t xml:space="preserve">Ca.  </w:t>
            </w:r>
          </w:p>
          <w:p w14:paraId="528D08F6" w14:textId="77777777" w:rsidR="00E729DB" w:rsidRPr="00E729DB" w:rsidRDefault="00E729DB" w:rsidP="00E729DB">
            <w:pPr>
              <w:pStyle w:val="DocumentTitle"/>
              <w:rPr>
                <w:rFonts w:cs="Arial"/>
              </w:rPr>
            </w:pPr>
          </w:p>
          <w:p w14:paraId="079D95B2" w14:textId="77777777" w:rsidR="003E106C" w:rsidRPr="00E729DB" w:rsidRDefault="003E106C" w:rsidP="00E729DB">
            <w:pPr>
              <w:pStyle w:val="DocumentTitle"/>
              <w:rPr>
                <w:rFonts w:cs="Arial"/>
                <w:szCs w:val="24"/>
              </w:rPr>
            </w:pPr>
          </w:p>
        </w:tc>
      </w:tr>
      <w:bookmarkEnd w:id="0"/>
    </w:tbl>
    <w:p w14:paraId="4BBD265F" w14:textId="77777777" w:rsidR="003E106C" w:rsidRPr="00E729DB" w:rsidRDefault="003E106C">
      <w:pPr>
        <w:rPr>
          <w:rFonts w:cs="Arial"/>
        </w:rPr>
      </w:pPr>
    </w:p>
    <w:p w14:paraId="3275F5E3" w14:textId="77777777" w:rsidR="004C5659" w:rsidRPr="00F83EA6" w:rsidRDefault="004C5659" w:rsidP="004C5659">
      <w:pPr>
        <w:pStyle w:val="BodyText"/>
      </w:pPr>
    </w:p>
    <w:sectPr w:rsidR="004C5659" w:rsidRPr="00F83EA6" w:rsidSect="003E10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-1325" w:right="720" w:bottom="-1267" w:left="2088" w:header="432" w:footer="36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98876" w14:textId="77777777" w:rsidR="00806D1E" w:rsidRDefault="0080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7254C221" w14:textId="77777777" w:rsidTr="00E729DB">
      <w:trPr>
        <w:cantSplit/>
        <w:trHeight w:val="320"/>
      </w:trPr>
      <w:tc>
        <w:tcPr>
          <w:tcW w:w="4032" w:type="dxa"/>
        </w:tcPr>
        <w:p w14:paraId="23C41A2F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352D55DD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4C5659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2743E27E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2DC4A293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38A85B55" w14:textId="77777777" w:rsidR="003E106C" w:rsidRDefault="003E106C">
          <w:pPr>
            <w:pStyle w:val="FooterDocumentTitle"/>
          </w:pPr>
        </w:p>
      </w:tc>
    </w:tr>
  </w:tbl>
  <w:p w14:paraId="6B9D9AF2" w14:textId="77777777" w:rsidR="00000000" w:rsidRPr="003E106C" w:rsidRDefault="00000000" w:rsidP="003E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54174D9E" w14:textId="77777777" w:rsidTr="00E729DB">
      <w:trPr>
        <w:cantSplit/>
        <w:trHeight w:val="320"/>
      </w:trPr>
      <w:tc>
        <w:tcPr>
          <w:tcW w:w="4032" w:type="dxa"/>
        </w:tcPr>
        <w:p w14:paraId="50AACC9D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43789394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FE04A2">
            <w:rPr>
              <w:rStyle w:val="PageNumber"/>
              <w:noProof/>
            </w:rPr>
            <w:t>0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03C267DD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144F4A62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1D09996A" w14:textId="77777777" w:rsidR="003E106C" w:rsidRDefault="003E106C" w:rsidP="003E106C">
          <w:pPr>
            <w:pStyle w:val="FooterDocumentTitle"/>
            <w:jc w:val="center"/>
          </w:pPr>
        </w:p>
      </w:tc>
    </w:tr>
  </w:tbl>
  <w:p w14:paraId="40E54108" w14:textId="77777777" w:rsidR="00000000" w:rsidRPr="003E106C" w:rsidRDefault="00000000" w:rsidP="003E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4CB024" w14:textId="77777777" w:rsidR="00806D1E" w:rsidRDefault="00806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112553F6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582B9897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1B89D10B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6012CA59" w14:textId="77777777" w:rsidR="00000000" w:rsidRPr="003E106C" w:rsidRDefault="00000000" w:rsidP="003E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0EABF02C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089F0FC2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592C2C4A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752980ED" w14:textId="77777777" w:rsidR="00000000" w:rsidRPr="003E106C" w:rsidRDefault="00000000" w:rsidP="003E10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