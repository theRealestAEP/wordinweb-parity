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P72_0.xml" ContentType="application/vnd.openxmlformats-officedocument.wordprocessingml.header+xml"/>
  <Override PartName="/word/headerP72_1.xml" ContentType="application/vnd.openxmlformats-officedocument.wordprocessingml.header+xml"/>
  <Override PartName="/word/headerP72_2.xml" ContentType="application/vnd.openxmlformats-officedocument.wordprocessingml.header+xml"/>
  <Override PartName="/word/headerP72_3.xml" ContentType="application/vnd.openxmlformats-officedocument.wordprocessingml.header+xml"/>
  <Override PartName="/word/headerP72_4.xml" ContentType="application/vnd.openxmlformats-officedocument.wordprocessingml.header+xml"/>
  <Override PartName="/word/headerP72_5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  <w:rPr>
          <w:sz w:val="20"/>
        </w:rPr>
      </w:pPr>
      <w:r>
        <w:rPr>
          <w:sz w:val="20"/>
        </w:rPr>
        <w:t>MKP1X</w:t>
      </w:r>
    </w:p>
    <w:p>
      <w:pPr>
        <w:sectPr>
          <w:headerReference w:type="default" r:id="rIdH720"/>
          <w:type w:val="nextPage"/>
          <w:pgSz w:w="12240" w:h="15840" w:code="1"/>
          <w:pgMar w:top="0" w:right="720" w:bottom="1440" w:left="2088" w:header="720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MKP2X</w:t>
      </w:r>
    </w:p>
    <w:p>
      <w:pPr>
        <w:sectPr>
          <w:headerReference w:type="default" r:id="rIdH721"/>
          <w:type w:val="nextPage"/>
          <w:pgSz w:w="12240" w:h="15840" w:code="1"/>
          <w:pgMar w:top="0" w:right="720" w:bottom="1440" w:left="2088" w:header="720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MKP3X</w:t>
      </w:r>
    </w:p>
    <w:p>
      <w:pPr>
        <w:sectPr>
          <w:headerReference w:type="default" r:id="rIdH722"/>
          <w:type w:val="nextPage"/>
          <w:pgSz w:w="12240" w:h="15840" w:code="1"/>
          <w:pgMar w:top="0" w:right="720" w:bottom="1440" w:left="2088" w:header="720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MKS2X</w:t>
      </w:r>
    </w:p>
    <w:p>
      <w:pPr>
        <w:sectPr>
          <w:headerReference w:type="default" r:id="rIdH723"/>
          <w:type w:val="nextPage"/>
          <w:pgSz w:w="12240" w:h="15840" w:code="1"/>
          <w:pgMar w:top="0" w:right="720" w:bottom="1440" w:left="2088" w:header="720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MKS4X</w:t>
      </w:r>
    </w:p>
    <w:p>
      <w:pPr>
        <w:sectPr>
          <w:headerReference w:type="default" r:id="rIdH724"/>
          <w:type w:val="nextPage"/>
          <w:pgSz w:w="12240" w:h="15840" w:code="1"/>
          <w:pgMar w:top="0" w:right="720" w:bottom="1440" w:left="2088" w:header="720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MKTBX</w:t>
      </w:r>
    </w:p>
    <w:sectPr>
      <w:headerReference w:type="default" r:id="rIdH725"/>
      <w:type w:val="nextPage"/>
      <w:pgSz w:w="12240" w:h="15840" w:code="1"/>
      <w:pgMar w:top="0" w:right="720" w:bottom="1440" w:left="2088" w:header="72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176610" w14:textId="77777777" w:rsidR="000E3DD2" w:rsidRDefault="000E3DD2">
      <w:r>
        <w:separator/>
      </w:r>
    </w:p>
  </w:endnote>
  <w:endnote w:type="continuationSeparator" w:id="0">
    <w:p w14:paraId="630F13DB" w14:textId="77777777" w:rsidR="000E3DD2" w:rsidRDefault="000E3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98876" w14:textId="77777777" w:rsidR="00806D1E" w:rsidRDefault="00806D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4032"/>
      <w:gridCol w:w="1555"/>
      <w:gridCol w:w="4032"/>
    </w:tblGrid>
    <w:tr w:rsidR="003E106C" w14:paraId="7254C221" w14:textId="77777777" w:rsidTr="00E729DB">
      <w:trPr>
        <w:cantSplit/>
        <w:trHeight w:val="320"/>
      </w:trPr>
      <w:tc>
        <w:tcPr>
          <w:tcW w:w="4032" w:type="dxa"/>
        </w:tcPr>
        <w:p w14:paraId="23C41A2F" w14:textId="77777777" w:rsidR="003E106C" w:rsidRDefault="003E106C">
          <w:pPr>
            <w:pStyle w:val="Footer"/>
            <w:spacing w:line="160" w:lineRule="exact"/>
            <w:ind w:left="-86"/>
            <w:rPr>
              <w:sz w:val="16"/>
            </w:rPr>
          </w:pPr>
        </w:p>
      </w:tc>
      <w:tc>
        <w:tcPr>
          <w:tcW w:w="1555" w:type="dxa"/>
        </w:tcPr>
        <w:p w14:paraId="352D55DD" w14:textId="77777777" w:rsidR="003E106C" w:rsidRDefault="003E106C" w:rsidP="003E106C">
          <w:pPr>
            <w:jc w:val="center"/>
            <w:rPr>
              <w:rStyle w:val="PageNumber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\* MERGEFORMAT </w:instrText>
          </w:r>
          <w:r>
            <w:rPr>
              <w:rStyle w:val="PageNumber"/>
            </w:rPr>
            <w:fldChar w:fldCharType="separate"/>
          </w:r>
          <w:r w:rsidR="004C5659">
            <w:rPr>
              <w:rStyle w:val="PageNumber"/>
              <w:noProof/>
            </w:rPr>
            <w:t>7</w:t>
          </w:r>
          <w:r>
            <w:rPr>
              <w:rStyle w:val="PageNumber"/>
            </w:rPr>
            <w:fldChar w:fldCharType="end"/>
          </w:r>
        </w:p>
      </w:tc>
      <w:tc>
        <w:tcPr>
          <w:tcW w:w="4032" w:type="dxa"/>
        </w:tcPr>
        <w:p w14:paraId="2743E27E" w14:textId="77777777" w:rsidR="003E106C" w:rsidRDefault="003E106C">
          <w:pPr>
            <w:pStyle w:val="Footer"/>
            <w:tabs>
              <w:tab w:val="right" w:pos="5014"/>
            </w:tabs>
            <w:ind w:right="72"/>
            <w:jc w:val="right"/>
          </w:pPr>
        </w:p>
      </w:tc>
    </w:tr>
    <w:tr w:rsidR="003E106C" w14:paraId="2DC4A293" w14:textId="77777777" w:rsidTr="00E729DB">
      <w:trPr>
        <w:cantSplit/>
        <w:trHeight w:hRule="exact" w:val="300"/>
      </w:trPr>
      <w:tc>
        <w:tcPr>
          <w:tcW w:w="9619" w:type="dxa"/>
          <w:gridSpan w:val="3"/>
          <w:vAlign w:val="center"/>
        </w:tcPr>
        <w:p w14:paraId="38A85B55" w14:textId="77777777" w:rsidR="003E106C" w:rsidRDefault="003E106C">
          <w:pPr>
            <w:pStyle w:val="FooterDocumentTitle"/>
          </w:pPr>
        </w:p>
      </w:tc>
    </w:tr>
  </w:tbl>
  <w:p w14:paraId="6B9D9AF2" w14:textId="77777777" w:rsidR="00000000" w:rsidRPr="003E106C" w:rsidRDefault="00000000" w:rsidP="003E10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4032"/>
      <w:gridCol w:w="1555"/>
      <w:gridCol w:w="4032"/>
    </w:tblGrid>
    <w:tr w:rsidR="003E106C" w14:paraId="54174D9E" w14:textId="77777777" w:rsidTr="00E729DB">
      <w:trPr>
        <w:cantSplit/>
        <w:trHeight w:val="320"/>
      </w:trPr>
      <w:tc>
        <w:tcPr>
          <w:tcW w:w="4032" w:type="dxa"/>
        </w:tcPr>
        <w:p w14:paraId="50AACC9D" w14:textId="77777777" w:rsidR="003E106C" w:rsidRDefault="003E106C">
          <w:pPr>
            <w:pStyle w:val="Footer"/>
            <w:spacing w:line="160" w:lineRule="exact"/>
            <w:ind w:left="-86"/>
            <w:rPr>
              <w:sz w:val="16"/>
            </w:rPr>
          </w:pPr>
        </w:p>
      </w:tc>
      <w:tc>
        <w:tcPr>
          <w:tcW w:w="1555" w:type="dxa"/>
        </w:tcPr>
        <w:p w14:paraId="43789394" w14:textId="77777777" w:rsidR="003E106C" w:rsidRDefault="003E106C" w:rsidP="003E106C">
          <w:pPr>
            <w:jc w:val="center"/>
            <w:rPr>
              <w:rStyle w:val="PageNumber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\* MERGEFORMAT </w:instrText>
          </w:r>
          <w:r>
            <w:rPr>
              <w:rStyle w:val="PageNumber"/>
            </w:rPr>
            <w:fldChar w:fldCharType="separate"/>
          </w:r>
          <w:r w:rsidR="00FE04A2">
            <w:rPr>
              <w:rStyle w:val="PageNumber"/>
              <w:noProof/>
            </w:rPr>
            <w:t>0</w:t>
          </w:r>
          <w:r>
            <w:rPr>
              <w:rStyle w:val="PageNumber"/>
            </w:rPr>
            <w:fldChar w:fldCharType="end"/>
          </w:r>
        </w:p>
      </w:tc>
      <w:tc>
        <w:tcPr>
          <w:tcW w:w="4032" w:type="dxa"/>
        </w:tcPr>
        <w:p w14:paraId="03C267DD" w14:textId="77777777" w:rsidR="003E106C" w:rsidRDefault="003E106C">
          <w:pPr>
            <w:pStyle w:val="Footer"/>
            <w:tabs>
              <w:tab w:val="right" w:pos="5014"/>
            </w:tabs>
            <w:ind w:right="72"/>
            <w:jc w:val="right"/>
          </w:pPr>
        </w:p>
      </w:tc>
    </w:tr>
    <w:tr w:rsidR="003E106C" w14:paraId="144F4A62" w14:textId="77777777" w:rsidTr="00E729DB">
      <w:trPr>
        <w:cantSplit/>
        <w:trHeight w:hRule="exact" w:val="300"/>
      </w:trPr>
      <w:tc>
        <w:tcPr>
          <w:tcW w:w="9619" w:type="dxa"/>
          <w:gridSpan w:val="3"/>
          <w:vAlign w:val="center"/>
        </w:tcPr>
        <w:p w14:paraId="1D09996A" w14:textId="77777777" w:rsidR="003E106C" w:rsidRDefault="003E106C" w:rsidP="003E106C">
          <w:pPr>
            <w:pStyle w:val="FooterDocumentTitle"/>
            <w:jc w:val="center"/>
          </w:pPr>
        </w:p>
      </w:tc>
    </w:tr>
  </w:tbl>
  <w:p w14:paraId="40E54108" w14:textId="77777777" w:rsidR="00000000" w:rsidRPr="003E106C" w:rsidRDefault="00000000" w:rsidP="003E10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A1AE1E" w14:textId="77777777" w:rsidR="000E3DD2" w:rsidRDefault="000E3DD2">
      <w:r>
        <w:separator/>
      </w:r>
    </w:p>
  </w:footnote>
  <w:footnote w:type="continuationSeparator" w:id="0">
    <w:p w14:paraId="4E12961F" w14:textId="77777777" w:rsidR="000E3DD2" w:rsidRDefault="000E3D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4CB024" w14:textId="77777777" w:rsidR="00806D1E" w:rsidRDefault="00806D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0350" w:type="dxa"/>
      <w:tblInd w:w="-827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30"/>
      <w:gridCol w:w="9720"/>
    </w:tblGrid>
    <w:tr w:rsidR="003E106C" w14:paraId="112553F6" w14:textId="77777777" w:rsidTr="003E106C">
      <w:trPr>
        <w:trHeight w:hRule="exact" w:val="14880"/>
      </w:trPr>
      <w:tc>
        <w:tcPr>
          <w:tcW w:w="630" w:type="dxa"/>
          <w:tcBorders>
            <w:right w:val="double" w:sz="6" w:space="0" w:color="auto"/>
          </w:tcBorders>
        </w:tcPr>
        <w:p w14:paraId="582B9897" w14:textId="77777777" w:rsidR="003E106C" w:rsidRDefault="003E106C">
          <w:pPr>
            <w:pStyle w:val="HeaderNumbers"/>
            <w:spacing w:before="700"/>
          </w:pPr>
          <w:r>
            <w:t>0</w:t>
          </w:r>
          <w:r>
            <w:br/>
            <w:t>7</w:t>
          </w:r>
          <w:r>
            <w:br/>
            <w:t>4</w:t>
          </w:r>
          <w:r>
            <w:br/>
            <w:t>1</w:t>
          </w:r>
          <w:r>
            <w:br/>
            <w:t>8</w:t>
          </w:r>
          <w:r>
            <w:br/>
            <w:t>5</w:t>
          </w:r>
          <w:r>
            <w:br/>
            <w:t>2</w:t>
          </w:r>
          <w:r>
            <w:br/>
            <w:t>9</w:t>
          </w:r>
          <w:r>
            <w:br/>
            <w:t>6</w:t>
          </w:r>
          <w:r>
            <w:br/>
            <w:t>04</w:t>
          </w:r>
          <w:r>
            <w:br/>
            <w:t>01</w:t>
          </w:r>
          <w:r>
            <w:br/>
            <w:t>08</w:t>
          </w:r>
          <w:r>
            <w:br/>
            <w:t>05</w:t>
          </w:r>
          <w:r>
            <w:br/>
            <w:t>02</w:t>
          </w:r>
          <w:r>
            <w:br/>
            <w:t>09</w:t>
          </w:r>
          <w:r>
            <w:br/>
            <w:t>06</w:t>
          </w:r>
          <w:r>
            <w:br/>
            <w:t>03</w:t>
          </w:r>
          <w:r>
            <w:br/>
            <w:t>00</w:t>
          </w:r>
          <w:r>
            <w:br/>
            <w:t>07</w:t>
          </w:r>
          <w:r>
            <w:br/>
            <w:t>74</w:t>
          </w:r>
          <w:r>
            <w:br/>
            <w:t>71</w:t>
          </w:r>
          <w:r>
            <w:br/>
            <w:t>78</w:t>
          </w:r>
          <w:r>
            <w:br/>
            <w:t>75</w:t>
          </w:r>
          <w:r>
            <w:br/>
            <w:t>72</w:t>
          </w:r>
          <w:r>
            <w:br/>
            <w:t>79</w:t>
          </w:r>
          <w:r>
            <w:br/>
            <w:t>76</w:t>
          </w:r>
          <w:r>
            <w:br/>
            <w:t>73</w:t>
          </w:r>
          <w:r>
            <w:br/>
            <w:t>70</w:t>
          </w:r>
        </w:p>
      </w:tc>
      <w:tc>
        <w:tcPr>
          <w:tcW w:w="9720" w:type="dxa"/>
          <w:tcBorders>
            <w:right w:val="single" w:sz="6" w:space="0" w:color="auto"/>
          </w:tcBorders>
        </w:tcPr>
        <w:p w14:paraId="1B89D10B" w14:textId="77777777" w:rsidR="003E106C" w:rsidRDefault="003E106C">
          <w:pPr>
            <w:tabs>
              <w:tab w:val="center" w:pos="4853"/>
              <w:tab w:val="right" w:pos="9547"/>
            </w:tabs>
            <w:ind w:left="113" w:right="113"/>
          </w:pPr>
        </w:p>
      </w:tc>
    </w:tr>
  </w:tbl>
  <w:p w14:paraId="6012CA59" w14:textId="77777777" w:rsidR="00000000" w:rsidRPr="003E106C" w:rsidRDefault="00000000" w:rsidP="003E10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0350" w:type="dxa"/>
      <w:tblInd w:w="-827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30"/>
      <w:gridCol w:w="9720"/>
    </w:tblGrid>
    <w:tr w:rsidR="003E106C" w14:paraId="0EABF02C" w14:textId="77777777" w:rsidTr="003E106C">
      <w:trPr>
        <w:trHeight w:hRule="exact" w:val="14880"/>
      </w:trPr>
      <w:tc>
        <w:tcPr>
          <w:tcW w:w="630" w:type="dxa"/>
          <w:tcBorders>
            <w:right w:val="double" w:sz="6" w:space="0" w:color="auto"/>
          </w:tcBorders>
        </w:tcPr>
        <w:p w14:paraId="089F0FC2" w14:textId="77777777" w:rsidR="003E106C" w:rsidRDefault="003E106C">
          <w:pPr>
            <w:pStyle w:val="HeaderNumbers"/>
            <w:spacing w:before="700"/>
          </w:pPr>
          <w:r>
            <w:t>0</w:t>
          </w:r>
          <w:r>
            <w:br/>
            <w:t>7</w:t>
          </w:r>
          <w:r>
            <w:br/>
            <w:t>4</w:t>
          </w:r>
          <w:r>
            <w:br/>
            <w:t>1</w:t>
          </w:r>
          <w:r>
            <w:br/>
            <w:t>8</w:t>
          </w:r>
          <w:r>
            <w:br/>
            <w:t>5</w:t>
          </w:r>
          <w:r>
            <w:br/>
            <w:t>2</w:t>
          </w:r>
          <w:r>
            <w:br/>
            <w:t>9</w:t>
          </w:r>
          <w:r>
            <w:br/>
            <w:t>6</w:t>
          </w:r>
          <w:r>
            <w:br/>
            <w:t>04</w:t>
          </w:r>
          <w:r>
            <w:br/>
            <w:t>01</w:t>
          </w:r>
          <w:r>
            <w:br/>
            <w:t>08</w:t>
          </w:r>
          <w:r>
            <w:br/>
            <w:t>05</w:t>
          </w:r>
          <w:r>
            <w:br/>
            <w:t>02</w:t>
          </w:r>
          <w:r>
            <w:br/>
            <w:t>09</w:t>
          </w:r>
          <w:r>
            <w:br/>
            <w:t>06</w:t>
          </w:r>
          <w:r>
            <w:br/>
            <w:t>03</w:t>
          </w:r>
          <w:r>
            <w:br/>
            <w:t>00</w:t>
          </w:r>
          <w:r>
            <w:br/>
            <w:t>07</w:t>
          </w:r>
          <w:r>
            <w:br/>
            <w:t>74</w:t>
          </w:r>
          <w:r>
            <w:br/>
            <w:t>71</w:t>
          </w:r>
          <w:r>
            <w:br/>
            <w:t>78</w:t>
          </w:r>
          <w:r>
            <w:br/>
            <w:t>75</w:t>
          </w:r>
          <w:r>
            <w:br/>
            <w:t>72</w:t>
          </w:r>
          <w:r>
            <w:br/>
            <w:t>79</w:t>
          </w:r>
          <w:r>
            <w:br/>
            <w:t>76</w:t>
          </w:r>
          <w:r>
            <w:br/>
            <w:t>73</w:t>
          </w:r>
          <w:r>
            <w:br/>
            <w:t>70</w:t>
          </w:r>
        </w:p>
      </w:tc>
      <w:tc>
        <w:tcPr>
          <w:tcW w:w="9720" w:type="dxa"/>
          <w:tcBorders>
            <w:right w:val="single" w:sz="6" w:space="0" w:color="auto"/>
          </w:tcBorders>
        </w:tcPr>
        <w:p w14:paraId="592C2C4A" w14:textId="77777777" w:rsidR="003E106C" w:rsidRDefault="003E106C">
          <w:pPr>
            <w:tabs>
              <w:tab w:val="center" w:pos="4853"/>
              <w:tab w:val="right" w:pos="9547"/>
            </w:tabs>
            <w:ind w:left="113" w:right="113"/>
          </w:pPr>
        </w:p>
      </w:tc>
    </w:tr>
  </w:tbl>
  <w:p w14:paraId="752980ED" w14:textId="77777777" w:rsidR="00000000" w:rsidRPr="003E106C" w:rsidRDefault="00000000" w:rsidP="003E106C">
    <w:pPr>
      <w:pStyle w:val="Header"/>
    </w:pPr>
  </w:p>
</w:hdr>
</file>

<file path=word/headerP72_0.xml><?xml version="1.0" encoding="utf-8"?>
<w:hdr xmlns:w="http://schemas.openxmlformats.org/wordprocessingml/2006/main" xmlns:r="http://schemas.openxmlformats.org/officeDocument/2006/relationships">
  <w:p>
    <w:pPr>
      <w:spacing w:before="0" w:after="0" w:line="240" w:lineRule="exact"/>
      <w:rPr>
        <w:sz w:val="20"/>
      </w:rPr>
    </w:pPr>
    <w:r>
      <w:rPr>
        <w:sz w:val="20"/>
      </w:rPr>
      <w:t>HDP1a</w:t>
    </w:r>
  </w:p>
</w:hdr>
</file>

<file path=word/headerP72_1.xml><?xml version="1.0" encoding="utf-8"?>
<w:hdr xmlns:w="http://schemas.openxmlformats.org/wordprocessingml/2006/main" xmlns:r="http://schemas.openxmlformats.org/officeDocument/2006/relationships">
  <w:p>
    <w:pPr>
      <w:spacing w:before="0" w:after="0" w:line="240" w:lineRule="exact"/>
      <w:rPr>
        <w:sz w:val="20"/>
      </w:rPr>
    </w:pPr>
    <w:r>
      <w:rPr>
        <w:sz w:val="20"/>
      </w:rPr>
      <w:t>HDP2a</w:t>
    </w:r>
  </w:p>
  <w:p>
    <w:pPr>
      <w:spacing w:before="0" w:after="0" w:line="240" w:lineRule="exact"/>
      <w:rPr>
        <w:sz w:val="20"/>
      </w:rPr>
    </w:pPr>
    <w:r>
      <w:rPr>
        <w:sz w:val="20"/>
      </w:rPr>
      <w:t>HDP2b</w:t>
    </w:r>
  </w:p>
</w:hdr>
</file>

<file path=word/headerP72_2.xml><?xml version="1.0" encoding="utf-8"?>
<w:hdr xmlns:w="http://schemas.openxmlformats.org/wordprocessingml/2006/main" xmlns:r="http://schemas.openxmlformats.org/officeDocument/2006/relationships">
  <w:p>
    <w:pPr>
      <w:spacing w:before="0" w:after="0" w:line="240" w:lineRule="exact"/>
      <w:rPr>
        <w:sz w:val="20"/>
      </w:rPr>
    </w:pPr>
    <w:r>
      <w:rPr>
        <w:sz w:val="20"/>
      </w:rPr>
      <w:t>HDP3a</w:t>
    </w:r>
  </w:p>
  <w:p>
    <w:pPr>
      <w:spacing w:before="0" w:after="0" w:line="240" w:lineRule="exact"/>
      <w:rPr>
        <w:sz w:val="20"/>
      </w:rPr>
    </w:pPr>
    <w:r>
      <w:rPr>
        <w:sz w:val="20"/>
      </w:rPr>
      <w:t>HDP3b</w:t>
    </w:r>
  </w:p>
  <w:p>
    <w:pPr>
      <w:spacing w:before="0" w:after="0" w:line="240" w:lineRule="exact"/>
      <w:rPr>
        <w:sz w:val="20"/>
      </w:rPr>
    </w:pPr>
    <w:r>
      <w:rPr>
        <w:sz w:val="20"/>
      </w:rPr>
      <w:t>HDP3c</w:t>
    </w:r>
  </w:p>
</w:hdr>
</file>

<file path=word/headerP72_3.xml><?xml version="1.0" encoding="utf-8"?>
<w:hdr xmlns:w="http://schemas.openxmlformats.org/wordprocessingml/2006/main" xmlns:r="http://schemas.openxmlformats.org/officeDocument/2006/relationships">
  <w:p>
    <w:pPr>
      <w:spacing w:before="0" w:after="200" w:line="240" w:lineRule="exact"/>
      <w:rPr>
        <w:sz w:val="20"/>
      </w:rPr>
    </w:pPr>
    <w:r>
      <w:rPr>
        <w:sz w:val="20"/>
      </w:rPr>
      <w:t>HDS2a</w:t>
    </w:r>
  </w:p>
</w:hdr>
</file>

<file path=word/headerP72_4.xml><?xml version="1.0" encoding="utf-8"?>
<w:hdr xmlns:w="http://schemas.openxmlformats.org/wordprocessingml/2006/main" xmlns:r="http://schemas.openxmlformats.org/officeDocument/2006/relationships">
  <w:p>
    <w:pPr>
      <w:spacing w:before="0" w:after="400" w:line="240" w:lineRule="exact"/>
      <w:rPr>
        <w:sz w:val="20"/>
      </w:rPr>
    </w:pPr>
    <w:r>
      <w:rPr>
        <w:sz w:val="20"/>
      </w:rPr>
      <w:t>HDS4a</w:t>
    </w:r>
  </w:p>
</w:hdr>
</file>

<file path=word/headerP72_5.xml><?xml version="1.0" encoding="utf-8"?>
<w:hdr xmlns:w="http://schemas.openxmlformats.org/wordprocessingml/2006/main" xmlns:r="http://schemas.openxmlformats.org/officeDocument/2006/relationships">
  <w:tbl>
    <w:tblPr>
      <w:tblW w:w="9360" w:type="dxa"/>
      <w:tblLayout w:type="fixed"/>
      <w:tblCellMar>
        <w:top w:w="0" w:type="dxa"/>
        <w:bottom w:w="0" w:type="dxa"/>
        <w:left w:w="0" w:type="dxa"/>
        <w:right w:w="0" w:type="dxa"/>
      </w:tblCellMar>
    </w:tblPr>
    <w:tblGrid>
      <w:gridCol w:w="9360"/>
    </w:tblGrid>
    <w:tr>
      <w:trPr>
        <w:trHeight w:hRule="exact" w:val="240"/>
      </w:trPr>
      <w:tc>
        <w:tcPr>
          <w:tcW w:w="9360" w:type="dxa"/>
        </w:tcPr>
        <w:p>
          <w:pPr>
            <w:spacing w:before="0" w:after="0" w:line="240" w:lineRule="exact"/>
            <w:rPr>
              <w:sz w:val="20"/>
            </w:rPr>
          </w:pPr>
          <w:r>
            <w:rPr>
              <w:sz w:val="20"/>
            </w:rPr>
            <w:t>HDTBa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D"/>
    <w:multiLevelType w:val="singleLevel"/>
    <w:tmpl w:val="92D69C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E"/>
    <w:multiLevelType w:val="singleLevel"/>
    <w:tmpl w:val="EC88A4F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39B084C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EA7299E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C930B60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9BF6A0B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94C4AD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2738782">
    <w:abstractNumId w:val="6"/>
  </w:num>
  <w:num w:numId="2" w16cid:durableId="893932874">
    <w:abstractNumId w:val="6"/>
  </w:num>
  <w:num w:numId="3" w16cid:durableId="769201866">
    <w:abstractNumId w:val="4"/>
  </w:num>
  <w:num w:numId="4" w16cid:durableId="1842088754">
    <w:abstractNumId w:val="4"/>
  </w:num>
  <w:num w:numId="5" w16cid:durableId="309749054">
    <w:abstractNumId w:val="3"/>
  </w:num>
  <w:num w:numId="6" w16cid:durableId="1933974442">
    <w:abstractNumId w:val="3"/>
  </w:num>
  <w:num w:numId="7" w16cid:durableId="1155292340">
    <w:abstractNumId w:val="5"/>
  </w:num>
  <w:num w:numId="8" w16cid:durableId="1780490628">
    <w:abstractNumId w:val="5"/>
  </w:num>
  <w:num w:numId="9" w16cid:durableId="2044280960">
    <w:abstractNumId w:val="2"/>
  </w:num>
  <w:num w:numId="10" w16cid:durableId="1675647559">
    <w:abstractNumId w:val="2"/>
  </w:num>
  <w:num w:numId="11" w16cid:durableId="333849154">
    <w:abstractNumId w:val="1"/>
  </w:num>
  <w:num w:numId="12" w16cid:durableId="960382897">
    <w:abstractNumId w:val="1"/>
  </w:num>
  <w:num w:numId="13" w16cid:durableId="523246984">
    <w:abstractNumId w:val="0"/>
  </w:num>
  <w:num w:numId="14" w16cid:durableId="1860044431">
    <w:abstractNumId w:val="0"/>
  </w:num>
  <w:num w:numId="15" w16cid:durableId="1758554403">
    <w:abstractNumId w:val="6"/>
  </w:num>
  <w:num w:numId="16" w16cid:durableId="1670206784">
    <w:abstractNumId w:val="4"/>
  </w:num>
  <w:num w:numId="17" w16cid:durableId="2112242843">
    <w:abstractNumId w:val="3"/>
  </w:num>
  <w:num w:numId="18" w16cid:durableId="786317903">
    <w:abstractNumId w:val="5"/>
  </w:num>
  <w:num w:numId="19" w16cid:durableId="1512646716">
    <w:abstractNumId w:val="2"/>
  </w:num>
  <w:num w:numId="20" w16cid:durableId="117869314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Top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066D"/>
    <w:rsid w:val="00035AA8"/>
    <w:rsid w:val="00053D1F"/>
    <w:rsid w:val="000B2939"/>
    <w:rsid w:val="000E3DD2"/>
    <w:rsid w:val="001218A7"/>
    <w:rsid w:val="001222E4"/>
    <w:rsid w:val="001529DE"/>
    <w:rsid w:val="001A5EF1"/>
    <w:rsid w:val="001B5D22"/>
    <w:rsid w:val="002027AE"/>
    <w:rsid w:val="00245B82"/>
    <w:rsid w:val="0027252F"/>
    <w:rsid w:val="00341745"/>
    <w:rsid w:val="00361143"/>
    <w:rsid w:val="003E106C"/>
    <w:rsid w:val="00403A27"/>
    <w:rsid w:val="0041274C"/>
    <w:rsid w:val="00420119"/>
    <w:rsid w:val="00437F4D"/>
    <w:rsid w:val="004C5659"/>
    <w:rsid w:val="00612BB0"/>
    <w:rsid w:val="006562C3"/>
    <w:rsid w:val="00673960"/>
    <w:rsid w:val="006F6EAA"/>
    <w:rsid w:val="00712011"/>
    <w:rsid w:val="0077513C"/>
    <w:rsid w:val="007920DC"/>
    <w:rsid w:val="007C4D8D"/>
    <w:rsid w:val="007D3E21"/>
    <w:rsid w:val="007F1195"/>
    <w:rsid w:val="00806D1E"/>
    <w:rsid w:val="00835B3E"/>
    <w:rsid w:val="00864C11"/>
    <w:rsid w:val="008B4103"/>
    <w:rsid w:val="008D01DD"/>
    <w:rsid w:val="00902184"/>
    <w:rsid w:val="0093029B"/>
    <w:rsid w:val="009306CA"/>
    <w:rsid w:val="0093221D"/>
    <w:rsid w:val="00955059"/>
    <w:rsid w:val="00AB3E45"/>
    <w:rsid w:val="00B1298E"/>
    <w:rsid w:val="00B577ED"/>
    <w:rsid w:val="00B7228A"/>
    <w:rsid w:val="00BE38A2"/>
    <w:rsid w:val="00C03268"/>
    <w:rsid w:val="00C0521F"/>
    <w:rsid w:val="00C647EA"/>
    <w:rsid w:val="00C85E9E"/>
    <w:rsid w:val="00CD6DC3"/>
    <w:rsid w:val="00D5066D"/>
    <w:rsid w:val="00DD3FD5"/>
    <w:rsid w:val="00E0544F"/>
    <w:rsid w:val="00E729DB"/>
    <w:rsid w:val="00E9256E"/>
    <w:rsid w:val="00EA52F2"/>
    <w:rsid w:val="00EA7908"/>
    <w:rsid w:val="00EB4283"/>
    <w:rsid w:val="00ED6C03"/>
    <w:rsid w:val="00F318A3"/>
    <w:rsid w:val="00F372D8"/>
    <w:rsid w:val="00F83EA6"/>
    <w:rsid w:val="00FB5B72"/>
    <w:rsid w:val="00FE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75A7E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/>
    <w:lsdException w:name="Title" w:qFormat="1"/>
    <w:lsdException w:name="Body Text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1529DE"/>
    <w:pPr>
      <w:widowControl w:val="0"/>
      <w:spacing w:line="240" w:lineRule="exact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rsid w:val="007C4D8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3E106C"/>
    <w:pPr>
      <w:spacing w:line="480" w:lineRule="exact"/>
      <w:ind w:firstLine="720"/>
    </w:pPr>
  </w:style>
  <w:style w:type="paragraph" w:customStyle="1" w:styleId="BodyTextContinued">
    <w:name w:val="Body Text Continued"/>
    <w:basedOn w:val="BodyText"/>
    <w:next w:val="BodyText"/>
    <w:qFormat/>
    <w:rsid w:val="003E106C"/>
    <w:pPr>
      <w:ind w:firstLine="0"/>
    </w:pPr>
  </w:style>
  <w:style w:type="paragraph" w:styleId="BodyTextIndent">
    <w:name w:val="Body Text Indent"/>
    <w:basedOn w:val="BodyText"/>
    <w:next w:val="BodyText"/>
    <w:pPr>
      <w:ind w:left="720" w:firstLine="0"/>
    </w:pPr>
  </w:style>
  <w:style w:type="paragraph" w:styleId="Footer">
    <w:name w:val="footer"/>
    <w:basedOn w:val="Normal"/>
    <w:rsid w:val="003E106C"/>
    <w:pPr>
      <w:tabs>
        <w:tab w:val="center" w:pos="4320"/>
        <w:tab w:val="right" w:pos="9360"/>
      </w:tabs>
      <w:spacing w:line="200" w:lineRule="exact"/>
    </w:pPr>
  </w:style>
  <w:style w:type="paragraph" w:styleId="Header">
    <w:name w:val="header"/>
    <w:basedOn w:val="Normal"/>
    <w:rsid w:val="003E106C"/>
    <w:pPr>
      <w:tabs>
        <w:tab w:val="center" w:pos="4320"/>
        <w:tab w:val="right" w:pos="9360"/>
      </w:tabs>
    </w:pPr>
  </w:style>
  <w:style w:type="paragraph" w:customStyle="1" w:styleId="HeaderNumbers">
    <w:name w:val="HeaderNumbers"/>
    <w:basedOn w:val="Normal"/>
    <w:rsid w:val="003E106C"/>
    <w:pPr>
      <w:spacing w:before="720" w:line="480" w:lineRule="exact"/>
      <w:ind w:right="144"/>
      <w:jc w:val="right"/>
    </w:pPr>
  </w:style>
  <w:style w:type="paragraph" w:styleId="NormalIndent">
    <w:name w:val="Normal Indent"/>
    <w:basedOn w:val="Normal"/>
    <w:pPr>
      <w:ind w:left="720" w:right="720"/>
    </w:pPr>
  </w:style>
  <w:style w:type="character" w:styleId="PageNumber">
    <w:name w:val="page number"/>
    <w:basedOn w:val="DefaultParagraphFont"/>
    <w:rsid w:val="003E106C"/>
    <w:rPr>
      <w:sz w:val="24"/>
    </w:rPr>
  </w:style>
  <w:style w:type="character" w:customStyle="1" w:styleId="Heading1Char">
    <w:name w:val="Heading 1 Char"/>
    <w:basedOn w:val="DefaultParagraphFont"/>
    <w:link w:val="Heading1"/>
    <w:rsid w:val="007C4D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Quote">
    <w:name w:val="Quote"/>
    <w:aliases w:val="BlockQuote"/>
    <w:basedOn w:val="Normal"/>
    <w:next w:val="BodyTextContinued"/>
    <w:qFormat/>
    <w:rsid w:val="00F83EA6"/>
    <w:pPr>
      <w:spacing w:before="240"/>
      <w:ind w:left="1440" w:right="1440"/>
      <w:jc w:val="both"/>
    </w:pPr>
  </w:style>
  <w:style w:type="paragraph" w:styleId="TableofAuthorities">
    <w:name w:val="table of authorities"/>
    <w:basedOn w:val="Normal"/>
    <w:next w:val="Normal"/>
    <w:semiHidden/>
    <w:pPr>
      <w:tabs>
        <w:tab w:val="right" w:leader="dot" w:pos="9216"/>
      </w:tabs>
      <w:spacing w:after="120"/>
      <w:ind w:left="360" w:right="1440" w:hanging="360"/>
    </w:pPr>
  </w:style>
  <w:style w:type="paragraph" w:styleId="TOAHeading">
    <w:name w:val="toa heading"/>
    <w:basedOn w:val="Normal"/>
    <w:next w:val="TableofAuthorities"/>
    <w:semiHidden/>
    <w:pPr>
      <w:keepNext/>
      <w:spacing w:before="120" w:after="120"/>
      <w:jc w:val="center"/>
    </w:pPr>
    <w:rPr>
      <w:b/>
      <w:caps/>
    </w:rPr>
  </w:style>
  <w:style w:type="paragraph" w:styleId="ListBullet">
    <w:name w:val="List Bullet"/>
    <w:basedOn w:val="Normal"/>
    <w:pPr>
      <w:numPr>
        <w:numId w:val="15"/>
      </w:numPr>
      <w:tabs>
        <w:tab w:val="clear" w:pos="360"/>
      </w:tabs>
      <w:spacing w:after="240"/>
      <w:ind w:left="720" w:hanging="720"/>
    </w:pPr>
    <w:rPr>
      <w:szCs w:val="24"/>
    </w:rPr>
  </w:style>
  <w:style w:type="paragraph" w:styleId="ListBullet2">
    <w:name w:val="List Bullet 2"/>
    <w:basedOn w:val="ListBullet"/>
    <w:pPr>
      <w:numPr>
        <w:numId w:val="16"/>
      </w:numPr>
      <w:tabs>
        <w:tab w:val="clear" w:pos="720"/>
      </w:tabs>
      <w:ind w:left="1440" w:hanging="720"/>
    </w:pPr>
  </w:style>
  <w:style w:type="paragraph" w:styleId="ListBullet3">
    <w:name w:val="List Bullet 3"/>
    <w:basedOn w:val="ListBullet"/>
    <w:pPr>
      <w:numPr>
        <w:numId w:val="17"/>
      </w:numPr>
      <w:tabs>
        <w:tab w:val="clear" w:pos="1080"/>
      </w:tabs>
      <w:ind w:left="2160" w:hanging="720"/>
    </w:pPr>
  </w:style>
  <w:style w:type="paragraph" w:styleId="ListNumber">
    <w:name w:val="List Number"/>
    <w:basedOn w:val="Normal"/>
    <w:pPr>
      <w:numPr>
        <w:numId w:val="18"/>
      </w:numPr>
      <w:tabs>
        <w:tab w:val="clear" w:pos="360"/>
      </w:tabs>
      <w:spacing w:after="240"/>
      <w:ind w:left="1440" w:hanging="720"/>
    </w:pPr>
    <w:rPr>
      <w:szCs w:val="24"/>
    </w:rPr>
  </w:style>
  <w:style w:type="paragraph" w:styleId="ListNumber2">
    <w:name w:val="List Number 2"/>
    <w:basedOn w:val="Normal"/>
    <w:pPr>
      <w:numPr>
        <w:numId w:val="19"/>
      </w:numPr>
      <w:tabs>
        <w:tab w:val="clear" w:pos="720"/>
        <w:tab w:val="num" w:pos="1440"/>
      </w:tabs>
      <w:spacing w:line="480" w:lineRule="exact"/>
      <w:ind w:left="1440" w:hanging="720"/>
    </w:pPr>
    <w:rPr>
      <w:szCs w:val="24"/>
    </w:rPr>
  </w:style>
  <w:style w:type="paragraph" w:styleId="ListNumber3">
    <w:name w:val="List Number 3"/>
    <w:basedOn w:val="Normal"/>
    <w:pPr>
      <w:numPr>
        <w:numId w:val="20"/>
      </w:numPr>
      <w:tabs>
        <w:tab w:val="clear" w:pos="1080"/>
      </w:tabs>
      <w:spacing w:line="480" w:lineRule="exact"/>
      <w:ind w:left="0" w:firstLine="720"/>
    </w:pPr>
    <w:rPr>
      <w:szCs w:val="24"/>
    </w:rPr>
  </w:style>
  <w:style w:type="paragraph" w:styleId="Title">
    <w:name w:val="Title"/>
    <w:basedOn w:val="Normal"/>
    <w:next w:val="BodyText"/>
    <w:qFormat/>
    <w:rsid w:val="00D5066D"/>
    <w:pPr>
      <w:spacing w:line="480" w:lineRule="exact"/>
      <w:contextualSpacing/>
      <w:jc w:val="center"/>
      <w:outlineLvl w:val="0"/>
    </w:pPr>
    <w:rPr>
      <w:rFonts w:cs="Arial"/>
      <w:b/>
      <w:bCs/>
      <w:caps/>
      <w:szCs w:val="24"/>
    </w:rPr>
  </w:style>
  <w:style w:type="paragraph" w:customStyle="1" w:styleId="Title1">
    <w:name w:val="Title 1"/>
    <w:basedOn w:val="Normal"/>
    <w:next w:val="BodyText"/>
    <w:qFormat/>
    <w:rsid w:val="00D5066D"/>
    <w:pPr>
      <w:spacing w:line="480" w:lineRule="exact"/>
      <w:ind w:left="720"/>
      <w:contextualSpacing/>
      <w:outlineLvl w:val="0"/>
    </w:pPr>
    <w:rPr>
      <w:rFonts w:cs="Arial"/>
      <w:b/>
      <w:bCs/>
      <w:szCs w:val="24"/>
    </w:rPr>
  </w:style>
  <w:style w:type="paragraph" w:customStyle="1" w:styleId="Title2">
    <w:name w:val="Title 2"/>
    <w:basedOn w:val="Normal"/>
    <w:next w:val="BodyText"/>
    <w:qFormat/>
    <w:rsid w:val="00D5066D"/>
    <w:pPr>
      <w:spacing w:line="480" w:lineRule="exact"/>
      <w:ind w:left="2160" w:hanging="720"/>
      <w:contextualSpacing/>
      <w:outlineLvl w:val="0"/>
    </w:pPr>
    <w:rPr>
      <w:rFonts w:cs="Arial"/>
      <w:bCs/>
      <w:szCs w:val="24"/>
    </w:rPr>
  </w:style>
  <w:style w:type="paragraph" w:customStyle="1" w:styleId="Title3">
    <w:name w:val="Title 3"/>
    <w:basedOn w:val="Normal"/>
    <w:next w:val="BodyText"/>
    <w:qFormat/>
    <w:rsid w:val="00D5066D"/>
    <w:pPr>
      <w:spacing w:line="480" w:lineRule="exact"/>
      <w:ind w:left="2880" w:hanging="720"/>
      <w:contextualSpacing/>
      <w:outlineLvl w:val="0"/>
    </w:pPr>
    <w:rPr>
      <w:rFonts w:cs="Arial"/>
      <w:bCs/>
      <w:szCs w:val="24"/>
    </w:rPr>
  </w:style>
  <w:style w:type="paragraph" w:customStyle="1" w:styleId="Title4">
    <w:name w:val="Title 4"/>
    <w:basedOn w:val="Normal"/>
    <w:next w:val="BodyText"/>
    <w:qFormat/>
    <w:rsid w:val="00D5066D"/>
    <w:pPr>
      <w:spacing w:line="480" w:lineRule="exact"/>
      <w:ind w:left="3600" w:hanging="720"/>
      <w:contextualSpacing/>
      <w:outlineLvl w:val="0"/>
    </w:pPr>
    <w:rPr>
      <w:rFonts w:cs="Arial"/>
      <w:bCs/>
      <w:szCs w:val="24"/>
    </w:rPr>
  </w:style>
  <w:style w:type="paragraph" w:customStyle="1" w:styleId="Title6">
    <w:name w:val="Title 6"/>
    <w:basedOn w:val="Title"/>
    <w:qFormat/>
    <w:rsid w:val="00D5066D"/>
    <w:pPr>
      <w:ind w:left="5040" w:hanging="720"/>
      <w:jc w:val="left"/>
    </w:pPr>
    <w:rPr>
      <w:b w:val="0"/>
    </w:rPr>
  </w:style>
  <w:style w:type="character" w:customStyle="1" w:styleId="ListNumber3Char">
    <w:name w:val="List Number 3 Char"/>
    <w:basedOn w:val="DefaultParagraphFont"/>
    <w:rPr>
      <w:sz w:val="24"/>
      <w:szCs w:val="24"/>
      <w:lang w:val="en-US" w:eastAsia="en-US" w:bidi="ar-SA"/>
    </w:rPr>
  </w:style>
  <w:style w:type="paragraph" w:styleId="Caption">
    <w:name w:val="caption"/>
    <w:basedOn w:val="Normal"/>
    <w:next w:val="Normal"/>
    <w:rsid w:val="003E106C"/>
    <w:rPr>
      <w:bCs/>
    </w:rPr>
  </w:style>
  <w:style w:type="paragraph" w:customStyle="1" w:styleId="Court">
    <w:name w:val="Court"/>
    <w:basedOn w:val="Normal"/>
    <w:rsid w:val="003E106C"/>
    <w:pPr>
      <w:spacing w:before="40" w:after="660" w:line="480" w:lineRule="exact"/>
      <w:jc w:val="center"/>
    </w:pPr>
  </w:style>
  <w:style w:type="paragraph" w:customStyle="1" w:styleId="DocumentTitle">
    <w:name w:val="Document Title"/>
    <w:basedOn w:val="Normal"/>
    <w:rsid w:val="003E106C"/>
    <w:pPr>
      <w:tabs>
        <w:tab w:val="left" w:pos="1238"/>
      </w:tabs>
      <w:spacing w:after="240"/>
      <w:ind w:left="259" w:right="115"/>
    </w:pPr>
    <w:rPr>
      <w:b/>
    </w:rPr>
  </w:style>
  <w:style w:type="paragraph" w:customStyle="1" w:styleId="Title5">
    <w:name w:val="Title 5"/>
    <w:basedOn w:val="Title6"/>
    <w:qFormat/>
    <w:rsid w:val="00D5066D"/>
    <w:pPr>
      <w:ind w:left="4320"/>
    </w:pPr>
  </w:style>
  <w:style w:type="paragraph" w:customStyle="1" w:styleId="FooterDocumentTitle">
    <w:name w:val="Footer Document Title"/>
    <w:basedOn w:val="Normal"/>
    <w:rsid w:val="003E106C"/>
    <w:pPr>
      <w:widowControl/>
      <w:spacing w:line="240" w:lineRule="auto"/>
      <w:jc w:val="right"/>
    </w:pPr>
    <w:rPr>
      <w:caps/>
      <w:sz w:val="20"/>
    </w:rPr>
  </w:style>
  <w:style w:type="paragraph" w:styleId="FootnoteText">
    <w:name w:val="footnote text"/>
    <w:basedOn w:val="Normal"/>
    <w:link w:val="FootnoteTextChar"/>
    <w:rsid w:val="00E729DB"/>
    <w:pPr>
      <w:spacing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E729DB"/>
  </w:style>
  <w:style w:type="character" w:styleId="FootnoteReference">
    <w:name w:val="footnote reference"/>
    <w:basedOn w:val="DefaultParagraphFont"/>
    <w:rsid w:val="00E729DB"/>
    <w:rPr>
      <w:vertAlign w:val="superscript"/>
    </w:rPr>
  </w:style>
  <w:style w:type="paragraph" w:customStyle="1" w:styleId="SingleSpacedText">
    <w:name w:val="Single Spaced Text"/>
    <w:basedOn w:val="BodyTextContinued"/>
    <w:rsid w:val="00ED6C03"/>
    <w:pPr>
      <w:spacing w:line="240" w:lineRule="exact"/>
    </w:pPr>
    <w:rPr>
      <w:rFonts w:cs="Arial"/>
      <w:szCs w:val="24"/>
      <w:lang w:val="en-CA"/>
    </w:rPr>
  </w:style>
  <w:style w:type="character" w:styleId="PlaceholderText">
    <w:name w:val="Placeholder Text"/>
    <w:basedOn w:val="DefaultParagraphFont"/>
    <w:uiPriority w:val="99"/>
    <w:semiHidden/>
    <w:rsid w:val="00B577ED"/>
    <w:rPr>
      <w:color w:val="808080"/>
    </w:rPr>
  </w:style>
  <w:style w:type="paragraph" w:styleId="BalloonText">
    <w:name w:val="Balloon Text"/>
    <w:basedOn w:val="Normal"/>
    <w:link w:val="BalloonTextChar"/>
    <w:rsid w:val="00B577E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577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585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H720" Type="http://schemas.openxmlformats.org/officeDocument/2006/relationships/header" Target="headerP72_0.xml"/><Relationship Id="rIdH721" Type="http://schemas.openxmlformats.org/officeDocument/2006/relationships/header" Target="headerP72_1.xml"/><Relationship Id="rIdH722" Type="http://schemas.openxmlformats.org/officeDocument/2006/relationships/header" Target="headerP72_2.xml"/><Relationship Id="rIdH723" Type="http://schemas.openxmlformats.org/officeDocument/2006/relationships/header" Target="headerP72_3.xml"/><Relationship Id="rIdH724" Type="http://schemas.openxmlformats.org/officeDocument/2006/relationships/header" Target="headerP72_4.xml"/><Relationship Id="rIdH725" Type="http://schemas.openxmlformats.org/officeDocument/2006/relationships/header" Target="headerP72_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Wahoc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</dc:title>
  <dc:subject>Fixture</dc:subject>
  <dc:creator/>
  <cp:keywords>Fixture</cp:keywords>
  <cp:lastModifiedBy/>
  <cp:revision>1</cp:revision>
  <dcterms:created xsi:type="dcterms:W3CDTF">2013-09-30T17:42:00Z</dcterms:created>
  <dcterms:modified xsi:type="dcterms:W3CDTF">2026-07-17T20:43:00Z</dcterms:modified>
</cp:coreProperties>
</file>